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4713" w:rsidRDefault="000552C7" w:rsidP="002B4713">
      <w:pPr>
        <w:kinsoku w:val="0"/>
        <w:spacing w:line="360" w:lineRule="auto"/>
        <w:ind w:left="40"/>
        <w:jc w:val="center"/>
        <w:textAlignment w:val="auto"/>
        <w:rPr>
          <w:rFonts w:ascii="TrebuchetMS" w:eastAsiaTheme="minorHAnsi" w:hAnsi="TrebuchetMS" w:cs="TrebuchetMS"/>
          <w:szCs w:val="24"/>
          <w:lang w:val="en-CA"/>
        </w:rPr>
      </w:pPr>
      <w:r>
        <w:rPr>
          <w:rFonts w:eastAsiaTheme="minorHAnsi" w:cs="Arial"/>
          <w:b/>
          <w:bCs/>
          <w:color w:val="231F20"/>
          <w:spacing w:val="-1"/>
          <w:sz w:val="36"/>
          <w:szCs w:val="36"/>
          <w:lang w:val="en-CA"/>
        </w:rPr>
        <w:t>Pizza Delivery</w:t>
      </w:r>
      <w:r w:rsidR="002B4713">
        <w:rPr>
          <w:rFonts w:ascii="TrebuchetMS" w:eastAsiaTheme="minorHAnsi" w:hAnsi="TrebuchetMS" w:cs="TrebuchetMS"/>
          <w:szCs w:val="24"/>
          <w:lang w:val="en-CA"/>
        </w:rPr>
        <w:br/>
      </w:r>
    </w:p>
    <w:p w:rsidR="002B4713" w:rsidRDefault="000552C7" w:rsidP="002B4713">
      <w:pPr>
        <w:overflowPunct/>
        <w:spacing w:line="360" w:lineRule="auto"/>
        <w:ind w:left="40" w:firstLine="680"/>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The next project </w:t>
      </w:r>
      <w:r w:rsidR="002B4713">
        <w:rPr>
          <w:rFonts w:ascii="TrebuchetMS" w:eastAsiaTheme="minorHAnsi" w:hAnsi="TrebuchetMS" w:cs="TrebuchetMS"/>
          <w:szCs w:val="24"/>
          <w:lang w:val="en-CA"/>
        </w:rPr>
        <w:t xml:space="preserve">we will build a </w:t>
      </w:r>
      <w:r w:rsidR="002B4713">
        <w:rPr>
          <w:rFonts w:ascii="TrebuchetMS-Bold" w:eastAsiaTheme="minorHAnsi" w:hAnsi="TrebuchetMS-Bold" w:cs="TrebuchetMS-Bold"/>
          <w:b/>
          <w:bCs/>
          <w:szCs w:val="24"/>
          <w:lang w:val="en-CA"/>
        </w:rPr>
        <w:t xml:space="preserve">Pizza Delivery </w:t>
      </w:r>
      <w:r w:rsidR="002B4713">
        <w:rPr>
          <w:rFonts w:ascii="TrebuchetMS" w:eastAsiaTheme="minorHAnsi" w:hAnsi="TrebuchetMS" w:cs="TrebuchetMS"/>
          <w:szCs w:val="24"/>
          <w:lang w:val="en-CA"/>
        </w:rPr>
        <w:t>game. In this simulation game, lots of decisions need to be made. The basic idea is to read the incoming phone orders and tell the delivery car where to go. You also need to make sure you always have fresh-baked pizzas ready to go out the door. The delivery area is a grid of 20 by 20 squares. The more pizzas you sell, the more money you make!</w:t>
      </w:r>
    </w:p>
    <w:p w:rsidR="002B4713" w:rsidRDefault="002B4713" w:rsidP="000552C7">
      <w:pPr>
        <w:overflowPunct/>
        <w:spacing w:line="360" w:lineRule="auto"/>
        <w:textAlignment w:val="auto"/>
        <w:rPr>
          <w:rFonts w:ascii="TrebuchetMS" w:eastAsiaTheme="minorHAnsi" w:hAnsi="TrebuchetMS" w:cs="TrebuchetMS"/>
          <w:szCs w:val="24"/>
          <w:lang w:val="en-CA"/>
        </w:rPr>
      </w:pPr>
    </w:p>
    <w:p w:rsidR="000552C7" w:rsidRDefault="000552C7" w:rsidP="002B4713">
      <w:pPr>
        <w:overflowPunct/>
        <w:spacing w:line="360" w:lineRule="auto"/>
        <w:ind w:firstLine="720"/>
        <w:textAlignment w:val="auto"/>
        <w:rPr>
          <w:rFonts w:ascii="TrebuchetMS" w:eastAsiaTheme="minorHAnsi" w:hAnsi="TrebuchetMS" w:cs="TrebuchetMS"/>
          <w:szCs w:val="24"/>
          <w:lang w:val="en-CA"/>
        </w:rPr>
      </w:pPr>
      <w:r>
        <w:rPr>
          <w:rFonts w:ascii="TrebuchetMS" w:eastAsiaTheme="minorHAnsi" w:hAnsi="TrebuchetMS" w:cs="TrebuchetMS"/>
          <w:szCs w:val="24"/>
          <w:lang w:val="en-CA"/>
        </w:rPr>
        <w:t>The program teaches mental math, logical thinking skills and good business</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practices. We’ll see how to use multiple timers, use the list box control,</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develop a multiple form application and add controls at run-time.</w:t>
      </w:r>
    </w:p>
    <w:p w:rsidR="002B4713" w:rsidRDefault="002B4713" w:rsidP="000552C7">
      <w:pPr>
        <w:overflowPunct/>
        <w:spacing w:line="360" w:lineRule="auto"/>
        <w:textAlignment w:val="auto"/>
        <w:rPr>
          <w:rFonts w:ascii="TrebuchetMS" w:eastAsiaTheme="minorHAnsi" w:hAnsi="TrebuchetMS" w:cs="TrebuchetMS"/>
          <w:szCs w:val="24"/>
          <w:lang w:val="en-CA"/>
        </w:rPr>
      </w:pPr>
    </w:p>
    <w:p w:rsidR="002B4713" w:rsidRDefault="00F50085" w:rsidP="000552C7">
      <w:pPr>
        <w:overflowPunct/>
        <w:spacing w:line="360" w:lineRule="auto"/>
        <w:textAlignment w:val="auto"/>
        <w:rPr>
          <w:rFonts w:ascii="TrebuchetMS" w:eastAsiaTheme="minorHAnsi" w:hAnsi="TrebuchetMS" w:cs="TrebuchetMS"/>
          <w:szCs w:val="24"/>
          <w:lang w:val="en-CA"/>
        </w:rPr>
      </w:pPr>
      <w:r>
        <w:rPr>
          <w:noProof/>
          <w:lang w:val="en-CA" w:eastAsia="en-CA"/>
        </w:rPr>
        <w:drawing>
          <wp:inline distT="0" distB="0" distL="0" distR="0">
            <wp:extent cx="6400800" cy="4873242"/>
            <wp:effectExtent l="19050" t="0" r="0" b="0"/>
            <wp:docPr id="5" name="Picture 1" descr="C:\Users\e20720\AppData\Local\Temp\SNAGHTML90dd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20720\AppData\Local\Temp\SNAGHTML90dd46.PNG"/>
                    <pic:cNvPicPr>
                      <a:picLocks noChangeAspect="1" noChangeArrowheads="1"/>
                    </pic:cNvPicPr>
                  </pic:nvPicPr>
                  <pic:blipFill>
                    <a:blip r:embed="rId8"/>
                    <a:srcRect/>
                    <a:stretch>
                      <a:fillRect/>
                    </a:stretch>
                  </pic:blipFill>
                  <pic:spPr bwMode="auto">
                    <a:xfrm>
                      <a:off x="0" y="0"/>
                      <a:ext cx="6400800" cy="4873242"/>
                    </a:xfrm>
                    <a:prstGeom prst="rect">
                      <a:avLst/>
                    </a:prstGeom>
                    <a:noFill/>
                    <a:ln w="9525">
                      <a:noFill/>
                      <a:miter lim="800000"/>
                      <a:headEnd/>
                      <a:tailEnd/>
                    </a:ln>
                  </pic:spPr>
                </pic:pic>
              </a:graphicData>
            </a:graphic>
          </wp:inline>
        </w:drawing>
      </w:r>
    </w:p>
    <w:p w:rsidR="002B4713" w:rsidRDefault="000552C7" w:rsidP="002B4713">
      <w:pPr>
        <w:overflowPunct/>
        <w:spacing w:line="360" w:lineRule="auto"/>
        <w:ind w:firstLine="720"/>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 xml:space="preserve">The panel control on the left of the </w:t>
      </w:r>
      <w:r>
        <w:rPr>
          <w:rFonts w:ascii="TrebuchetMS-Bold" w:eastAsiaTheme="minorHAnsi" w:hAnsi="TrebuchetMS-Bold" w:cs="TrebuchetMS-Bold"/>
          <w:b/>
          <w:bCs/>
          <w:szCs w:val="24"/>
          <w:lang w:val="en-CA"/>
        </w:rPr>
        <w:t xml:space="preserve">Pizza Delivery </w:t>
      </w:r>
      <w:r>
        <w:rPr>
          <w:rFonts w:ascii="TrebuchetMS" w:eastAsiaTheme="minorHAnsi" w:hAnsi="TrebuchetMS" w:cs="TrebuchetMS"/>
          <w:szCs w:val="24"/>
          <w:lang w:val="en-CA"/>
        </w:rPr>
        <w:t>form holds the delivery grid.</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At the top right are group boxes with a single label control to display current</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time and current sales. The computer monitor (in a picture box) displays orders</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and status using a list box and label control. Another group box holds the pizza</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oven where pizzas are displayed using eight picture box controls. Two button</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controls in the group box control oven operation. The group boxes below the</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oven show how many pizzas are ready for delivery and how many are in the car</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(a button control loads pizzas in the car). </w:t>
      </w:r>
      <w:r w:rsidR="002B4713">
        <w:rPr>
          <w:rFonts w:ascii="TrebuchetMS" w:eastAsiaTheme="minorHAnsi" w:hAnsi="TrebuchetMS" w:cs="TrebuchetMS"/>
          <w:szCs w:val="24"/>
          <w:lang w:val="en-CA"/>
        </w:rPr>
        <w:br/>
      </w:r>
    </w:p>
    <w:p w:rsidR="000552C7" w:rsidRDefault="000552C7" w:rsidP="002B4713">
      <w:pPr>
        <w:overflowPunct/>
        <w:spacing w:line="360" w:lineRule="auto"/>
        <w:ind w:firstLine="720"/>
        <w:textAlignment w:val="auto"/>
        <w:rPr>
          <w:rFonts w:ascii="TrebuchetMS" w:eastAsiaTheme="minorHAnsi" w:hAnsi="TrebuchetMS" w:cs="TrebuchetMS"/>
          <w:szCs w:val="24"/>
          <w:lang w:val="en-CA"/>
        </w:rPr>
      </w:pPr>
      <w:r>
        <w:rPr>
          <w:rFonts w:ascii="TrebuchetMS" w:eastAsiaTheme="minorHAnsi" w:hAnsi="TrebuchetMS" w:cs="TrebuchetMS"/>
          <w:szCs w:val="24"/>
          <w:lang w:val="en-CA"/>
        </w:rPr>
        <w:t>Notice, we said the panel control holds the delivery grid. But, where is that</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grid? The grid consists of 400 label controls in 20 rows (marked by a number) of</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20 columns (marked by a letter). Can you imagine trying to place that many</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controls on a form? In </w:t>
      </w:r>
      <w:r>
        <w:rPr>
          <w:rFonts w:ascii="TrebuchetMS-Bold" w:eastAsiaTheme="minorHAnsi" w:hAnsi="TrebuchetMS-Bold" w:cs="TrebuchetMS-Bold"/>
          <w:b/>
          <w:bCs/>
          <w:szCs w:val="24"/>
          <w:lang w:val="en-CA"/>
        </w:rPr>
        <w:t>Pizza Delivery</w:t>
      </w:r>
      <w:r>
        <w:rPr>
          <w:rFonts w:ascii="TrebuchetMS" w:eastAsiaTheme="minorHAnsi" w:hAnsi="TrebuchetMS" w:cs="TrebuchetMS"/>
          <w:szCs w:val="24"/>
          <w:lang w:val="en-CA"/>
        </w:rPr>
        <w:t>, we will learn how to place controls on a</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form (or panel control in this case) using code. This saves us lots of design time.</w:t>
      </w:r>
      <w:r w:rsidR="002B4713">
        <w:rPr>
          <w:rFonts w:ascii="TrebuchetMS" w:eastAsiaTheme="minorHAnsi" w:hAnsi="TrebuchetMS" w:cs="TrebuchetMS"/>
          <w:szCs w:val="24"/>
          <w:lang w:val="en-CA"/>
        </w:rPr>
        <w:t xml:space="preserve"> </w:t>
      </w:r>
    </w:p>
    <w:p w:rsidR="002B4713" w:rsidRDefault="002B4713" w:rsidP="000552C7">
      <w:pPr>
        <w:overflowPunct/>
        <w:spacing w:line="360" w:lineRule="auto"/>
        <w:textAlignment w:val="auto"/>
        <w:rPr>
          <w:rFonts w:ascii="TrebuchetMS" w:eastAsiaTheme="minorHAnsi" w:hAnsi="TrebuchetMS" w:cs="TrebuchetMS"/>
          <w:szCs w:val="24"/>
          <w:lang w:val="en-CA"/>
        </w:rPr>
      </w:pPr>
    </w:p>
    <w:p w:rsidR="000552C7" w:rsidRDefault="000552C7" w:rsidP="002B4713">
      <w:pPr>
        <w:overflowPunct/>
        <w:spacing w:line="360" w:lineRule="auto"/>
        <w:ind w:firstLine="720"/>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Before running the game, let’s describe its operation. You sell and </w:t>
      </w:r>
      <w:proofErr w:type="spellStart"/>
      <w:r>
        <w:rPr>
          <w:rFonts w:ascii="TrebuchetMS" w:eastAsiaTheme="minorHAnsi" w:hAnsi="TrebuchetMS" w:cs="TrebuchetMS"/>
          <w:szCs w:val="24"/>
          <w:lang w:val="en-CA"/>
        </w:rPr>
        <w:t>delive</w:t>
      </w:r>
      <w:r w:rsidR="002B4713">
        <w:rPr>
          <w:rFonts w:ascii="TrebuchetMS" w:eastAsiaTheme="minorHAnsi" w:hAnsi="TrebuchetMS" w:cs="TrebuchetMS"/>
          <w:szCs w:val="24"/>
          <w:lang w:val="en-CA"/>
        </w:rPr>
        <w:t>r</w:t>
      </w:r>
      <w:r>
        <w:rPr>
          <w:rFonts w:ascii="TrebuchetMS" w:eastAsiaTheme="minorHAnsi" w:hAnsi="TrebuchetMS" w:cs="TrebuchetMS"/>
          <w:szCs w:val="24"/>
          <w:lang w:val="en-CA"/>
        </w:rPr>
        <w:t>pizzas</w:t>
      </w:r>
      <w:proofErr w:type="spellEnd"/>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from 6:00 to 11:00. A clock in the upper right corner shows the time. It doesn't</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take 5 hours to use the program - the five hours go by in about 15 minutes, so</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think fast. The phone rings when an order comes in. The order box in the</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monitor shows what time the order was called in, the coordinates for </w:t>
      </w:r>
      <w:proofErr w:type="gramStart"/>
      <w:r>
        <w:rPr>
          <w:rFonts w:ascii="TrebuchetMS" w:eastAsiaTheme="minorHAnsi" w:hAnsi="TrebuchetMS" w:cs="TrebuchetMS"/>
          <w:szCs w:val="24"/>
          <w:lang w:val="en-CA"/>
        </w:rPr>
        <w:t>delivery,</w:t>
      </w:r>
      <w:proofErr w:type="gramEnd"/>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and the number of pizzas ordered. The order is also displayed on the</w:t>
      </w:r>
    </w:p>
    <w:p w:rsidR="000552C7" w:rsidRDefault="000552C7" w:rsidP="000552C7">
      <w:pPr>
        <w:overflowPunct/>
        <w:spacing w:line="360" w:lineRule="auto"/>
        <w:textAlignment w:val="auto"/>
        <w:rPr>
          <w:rFonts w:ascii="TrebuchetMS" w:eastAsiaTheme="minorHAnsi" w:hAnsi="TrebuchetMS" w:cs="TrebuchetMS"/>
          <w:szCs w:val="24"/>
          <w:lang w:val="en-CA"/>
        </w:rPr>
      </w:pPr>
      <w:proofErr w:type="spellStart"/>
      <w:proofErr w:type="gramStart"/>
      <w:r>
        <w:rPr>
          <w:rFonts w:ascii="TrebuchetMS" w:eastAsiaTheme="minorHAnsi" w:hAnsi="TrebuchetMS" w:cs="TrebuchetMS"/>
          <w:szCs w:val="24"/>
          <w:lang w:val="en-CA"/>
        </w:rPr>
        <w:t>neighborhood</w:t>
      </w:r>
      <w:proofErr w:type="spellEnd"/>
      <w:proofErr w:type="gramEnd"/>
      <w:r>
        <w:rPr>
          <w:rFonts w:ascii="TrebuchetMS" w:eastAsiaTheme="minorHAnsi" w:hAnsi="TrebuchetMS" w:cs="TrebuchetMS"/>
          <w:szCs w:val="24"/>
          <w:lang w:val="en-CA"/>
        </w:rPr>
        <w:t xml:space="preserve"> grid.</w:t>
      </w:r>
    </w:p>
    <w:p w:rsidR="002B4713" w:rsidRDefault="002B4713" w:rsidP="000552C7">
      <w:pPr>
        <w:overflowPunct/>
        <w:spacing w:line="360" w:lineRule="auto"/>
        <w:textAlignment w:val="auto"/>
        <w:rPr>
          <w:rFonts w:ascii="TrebuchetMS" w:eastAsiaTheme="minorHAnsi" w:hAnsi="TrebuchetMS" w:cs="TrebuchetMS"/>
          <w:szCs w:val="24"/>
          <w:lang w:val="en-CA"/>
        </w:rPr>
      </w:pPr>
    </w:p>
    <w:p w:rsidR="000552C7" w:rsidRDefault="000552C7" w:rsidP="002B4713">
      <w:pPr>
        <w:overflowPunct/>
        <w:spacing w:line="360" w:lineRule="auto"/>
        <w:ind w:firstLine="720"/>
        <w:textAlignment w:val="auto"/>
        <w:rPr>
          <w:rFonts w:ascii="TrebuchetMS" w:eastAsiaTheme="minorHAnsi" w:hAnsi="TrebuchetMS" w:cs="TrebuchetMS"/>
          <w:szCs w:val="24"/>
          <w:lang w:val="en-CA"/>
        </w:rPr>
      </w:pPr>
      <w:r>
        <w:rPr>
          <w:rFonts w:ascii="TrebuchetMS" w:eastAsiaTheme="minorHAnsi" w:hAnsi="TrebuchetMS" w:cs="TrebuchetMS"/>
          <w:szCs w:val="24"/>
          <w:lang w:val="en-CA"/>
        </w:rPr>
        <w:t>In the monitor message area, you are told the current location of the car in the</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grid. At the beginning of the program, the car is at the pizza </w:t>
      </w:r>
      <w:proofErr w:type="spellStart"/>
      <w:r>
        <w:rPr>
          <w:rFonts w:ascii="TrebuchetMS" w:eastAsiaTheme="minorHAnsi" w:hAnsi="TrebuchetMS" w:cs="TrebuchetMS"/>
          <w:szCs w:val="24"/>
          <w:lang w:val="en-CA"/>
        </w:rPr>
        <w:t>parlor</w:t>
      </w:r>
      <w:proofErr w:type="spellEnd"/>
      <w:r>
        <w:rPr>
          <w:rFonts w:ascii="TrebuchetMS" w:eastAsiaTheme="minorHAnsi" w:hAnsi="TrebuchetMS" w:cs="TrebuchetMS"/>
          <w:szCs w:val="24"/>
          <w:lang w:val="en-CA"/>
        </w:rPr>
        <w:t xml:space="preserve"> (marked by</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an </w:t>
      </w:r>
      <w:r>
        <w:rPr>
          <w:rFonts w:ascii="TrebuchetMS-Bold" w:eastAsiaTheme="minorHAnsi" w:hAnsi="TrebuchetMS-Bold" w:cs="TrebuchetMS-Bold"/>
          <w:b/>
          <w:bCs/>
          <w:szCs w:val="24"/>
          <w:lang w:val="en-CA"/>
        </w:rPr>
        <w:t xml:space="preserve">X </w:t>
      </w:r>
      <w:r>
        <w:rPr>
          <w:rFonts w:ascii="TrebuchetMS" w:eastAsiaTheme="minorHAnsi" w:hAnsi="TrebuchetMS" w:cs="TrebuchetMS"/>
          <w:szCs w:val="24"/>
          <w:lang w:val="en-CA"/>
        </w:rPr>
        <w:t>on the grid). Group boxes at the bottom tell you how many pizzas are</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baked and ready and how many are in the car. To load pizzas in the car, click</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the </w:t>
      </w:r>
      <w:r>
        <w:rPr>
          <w:rFonts w:ascii="TrebuchetMS-Bold" w:eastAsiaTheme="minorHAnsi" w:hAnsi="TrebuchetMS-Bold" w:cs="TrebuchetMS-Bold"/>
          <w:b/>
          <w:bCs/>
          <w:szCs w:val="24"/>
          <w:lang w:val="en-CA"/>
        </w:rPr>
        <w:t xml:space="preserve">Load </w:t>
      </w:r>
      <w:r>
        <w:rPr>
          <w:rFonts w:ascii="TrebuchetMS" w:eastAsiaTheme="minorHAnsi" w:hAnsi="TrebuchetMS" w:cs="TrebuchetMS"/>
          <w:szCs w:val="24"/>
          <w:lang w:val="en-CA"/>
        </w:rPr>
        <w:t>button. To tell the car where to go, click on the grid position. The car</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will travel to the desired position. </w:t>
      </w:r>
      <w:r w:rsidR="008D142C">
        <w:rPr>
          <w:rFonts w:ascii="TrebuchetMS" w:eastAsiaTheme="minorHAnsi" w:hAnsi="TrebuchetMS" w:cs="TrebuchetMS"/>
          <w:szCs w:val="24"/>
          <w:lang w:val="en-CA"/>
        </w:rPr>
        <w:t xml:space="preserve">When it arrives, the car’s horn will sound and tell you the result of the delivery. </w:t>
      </w:r>
      <w:r>
        <w:rPr>
          <w:rFonts w:ascii="TrebuchetMS" w:eastAsiaTheme="minorHAnsi" w:hAnsi="TrebuchetMS" w:cs="TrebuchetMS"/>
          <w:szCs w:val="24"/>
          <w:lang w:val="en-CA"/>
        </w:rPr>
        <w:t>There are four possible results: (1) on-time</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delivery, (2) late delivery, (3) not enough pizzas in the car to make the delivery,</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or (4) no pizza ordered at the given location. If you make a successful delivery,</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the amount of sales (displayed at the top of the screen) is updated. When you</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need to return to the pizza </w:t>
      </w:r>
      <w:proofErr w:type="spellStart"/>
      <w:r>
        <w:rPr>
          <w:rFonts w:ascii="TrebuchetMS" w:eastAsiaTheme="minorHAnsi" w:hAnsi="TrebuchetMS" w:cs="TrebuchetMS"/>
          <w:szCs w:val="24"/>
          <w:lang w:val="en-CA"/>
        </w:rPr>
        <w:t>parlor</w:t>
      </w:r>
      <w:proofErr w:type="spellEnd"/>
      <w:r>
        <w:rPr>
          <w:rFonts w:ascii="TrebuchetMS" w:eastAsiaTheme="minorHAnsi" w:hAnsi="TrebuchetMS" w:cs="TrebuchetMS"/>
          <w:szCs w:val="24"/>
          <w:lang w:val="en-CA"/>
        </w:rPr>
        <w:t xml:space="preserve"> to load more </w:t>
      </w:r>
      <w:r w:rsidR="002B4713">
        <w:rPr>
          <w:rFonts w:ascii="TrebuchetMS" w:eastAsiaTheme="minorHAnsi" w:hAnsi="TrebuchetMS" w:cs="TrebuchetMS"/>
          <w:szCs w:val="24"/>
          <w:lang w:val="en-CA"/>
        </w:rPr>
        <w:t>p</w:t>
      </w:r>
      <w:r>
        <w:rPr>
          <w:rFonts w:ascii="TrebuchetMS" w:eastAsiaTheme="minorHAnsi" w:hAnsi="TrebuchetMS" w:cs="TrebuchetMS"/>
          <w:szCs w:val="24"/>
          <w:lang w:val="en-CA"/>
        </w:rPr>
        <w:t>izzas, click the location marked</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by </w:t>
      </w:r>
      <w:r>
        <w:rPr>
          <w:rFonts w:ascii="TrebuchetMS-Bold" w:eastAsiaTheme="minorHAnsi" w:hAnsi="TrebuchetMS-Bold" w:cs="TrebuchetMS-Bold"/>
          <w:b/>
          <w:bCs/>
          <w:szCs w:val="24"/>
          <w:lang w:val="en-CA"/>
        </w:rPr>
        <w:t>X</w:t>
      </w:r>
      <w:r>
        <w:rPr>
          <w:rFonts w:ascii="TrebuchetMS" w:eastAsiaTheme="minorHAnsi" w:hAnsi="TrebuchetMS" w:cs="TrebuchetMS"/>
          <w:szCs w:val="24"/>
          <w:lang w:val="en-CA"/>
        </w:rPr>
        <w:t>.</w:t>
      </w:r>
    </w:p>
    <w:p w:rsidR="000552C7" w:rsidRDefault="000552C7" w:rsidP="002B4713">
      <w:pPr>
        <w:overflowPunct/>
        <w:spacing w:line="360" w:lineRule="auto"/>
        <w:ind w:firstLine="720"/>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You also need to control the pizza oven to make sure there are always pizzas</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available for delivery. To bake pizzas, click </w:t>
      </w:r>
      <w:r>
        <w:rPr>
          <w:rFonts w:ascii="TrebuchetMS-Bold" w:eastAsiaTheme="minorHAnsi" w:hAnsi="TrebuchetMS-Bold" w:cs="TrebuchetMS-Bold"/>
          <w:b/>
          <w:bCs/>
          <w:szCs w:val="24"/>
          <w:lang w:val="en-CA"/>
        </w:rPr>
        <w:t xml:space="preserve">Add Pizza </w:t>
      </w:r>
      <w:r>
        <w:rPr>
          <w:rFonts w:ascii="TrebuchetMS" w:eastAsiaTheme="minorHAnsi" w:hAnsi="TrebuchetMS" w:cs="TrebuchetMS"/>
          <w:szCs w:val="24"/>
          <w:lang w:val="en-CA"/>
        </w:rPr>
        <w:t>for each pizza you want</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to bake (pizzas can’t be taken out once they’re in). When the oven is loaded,</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click </w:t>
      </w:r>
      <w:r>
        <w:rPr>
          <w:rFonts w:ascii="TrebuchetMS-Bold" w:eastAsiaTheme="minorHAnsi" w:hAnsi="TrebuchetMS-Bold" w:cs="TrebuchetMS-Bold"/>
          <w:b/>
          <w:bCs/>
          <w:szCs w:val="24"/>
          <w:lang w:val="en-CA"/>
        </w:rPr>
        <w:t>Bake Pizza</w:t>
      </w:r>
      <w:r>
        <w:rPr>
          <w:rFonts w:ascii="TrebuchetMS" w:eastAsiaTheme="minorHAnsi" w:hAnsi="TrebuchetMS" w:cs="TrebuchetMS"/>
          <w:szCs w:val="24"/>
          <w:lang w:val="en-CA"/>
        </w:rPr>
        <w:t>. You will be told when the pizzas are ready. When the pizzas</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are done, a bell will ring and the pizzas are moved to the ready area. The </w:t>
      </w:r>
      <w:r>
        <w:rPr>
          <w:rFonts w:ascii="TrebuchetMS-Bold" w:eastAsiaTheme="minorHAnsi" w:hAnsi="TrebuchetMS-Bold" w:cs="TrebuchetMS-Bold"/>
          <w:b/>
          <w:bCs/>
          <w:szCs w:val="24"/>
          <w:lang w:val="en-CA"/>
        </w:rPr>
        <w:t>Baked</w:t>
      </w:r>
      <w:r w:rsidR="002B4713">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box always displays how many pizzas are available for loading into the car. At</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any time during the program, you may </w:t>
      </w:r>
      <w:proofErr w:type="gramStart"/>
      <w:r>
        <w:rPr>
          <w:rFonts w:ascii="TrebuchetMS" w:eastAsiaTheme="minorHAnsi" w:hAnsi="TrebuchetMS" w:cs="TrebuchetMS"/>
          <w:szCs w:val="24"/>
          <w:lang w:val="en-CA"/>
        </w:rPr>
        <w:t>pause</w:t>
      </w:r>
      <w:proofErr w:type="gramEnd"/>
      <w:r>
        <w:rPr>
          <w:rFonts w:ascii="TrebuchetMS" w:eastAsiaTheme="minorHAnsi" w:hAnsi="TrebuchetMS" w:cs="TrebuchetMS"/>
          <w:szCs w:val="24"/>
          <w:lang w:val="en-CA"/>
        </w:rPr>
        <w:t xml:space="preserve"> the action by clicking </w:t>
      </w:r>
      <w:r>
        <w:rPr>
          <w:rFonts w:ascii="TrebuchetMS-Bold" w:eastAsiaTheme="minorHAnsi" w:hAnsi="TrebuchetMS-Bold" w:cs="TrebuchetMS-Bold"/>
          <w:b/>
          <w:bCs/>
          <w:szCs w:val="24"/>
          <w:lang w:val="en-CA"/>
        </w:rPr>
        <w:t>Pause Game</w:t>
      </w:r>
      <w:r>
        <w:rPr>
          <w:rFonts w:ascii="TrebuchetMS" w:eastAsiaTheme="minorHAnsi" w:hAnsi="TrebuchetMS" w:cs="TrebuchetMS"/>
          <w:szCs w:val="24"/>
          <w:lang w:val="en-CA"/>
        </w:rPr>
        <w:t>.</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To restart, click </w:t>
      </w:r>
      <w:r>
        <w:rPr>
          <w:rFonts w:ascii="TrebuchetMS-Bold" w:eastAsiaTheme="minorHAnsi" w:hAnsi="TrebuchetMS-Bold" w:cs="TrebuchetMS-Bold"/>
          <w:b/>
          <w:bCs/>
          <w:szCs w:val="24"/>
          <w:lang w:val="en-CA"/>
        </w:rPr>
        <w:t>Restart Game</w:t>
      </w:r>
      <w:r>
        <w:rPr>
          <w:rFonts w:ascii="TrebuchetMS" w:eastAsiaTheme="minorHAnsi" w:hAnsi="TrebuchetMS" w:cs="TrebuchetMS"/>
          <w:szCs w:val="24"/>
          <w:lang w:val="en-CA"/>
        </w:rPr>
        <w:t xml:space="preserve">. To stop the program before 11:00, click </w:t>
      </w:r>
      <w:r>
        <w:rPr>
          <w:rFonts w:ascii="TrebuchetMS-Bold" w:eastAsiaTheme="minorHAnsi" w:hAnsi="TrebuchetMS-Bold" w:cs="TrebuchetMS-Bold"/>
          <w:b/>
          <w:bCs/>
          <w:szCs w:val="24"/>
          <w:lang w:val="en-CA"/>
        </w:rPr>
        <w:t>Stop</w:t>
      </w:r>
      <w:r w:rsidR="002B4713">
        <w:rPr>
          <w:rFonts w:ascii="TrebuchetMS-Bold" w:eastAsiaTheme="minorHAnsi" w:hAnsi="TrebuchetMS-Bold" w:cs="TrebuchetMS-Bold"/>
          <w:b/>
          <w:bCs/>
          <w:szCs w:val="24"/>
          <w:lang w:val="en-CA"/>
        </w:rPr>
        <w:t xml:space="preserve"> </w:t>
      </w:r>
      <w:r>
        <w:rPr>
          <w:rFonts w:ascii="TrebuchetMS-Bold" w:eastAsiaTheme="minorHAnsi" w:hAnsi="TrebuchetMS-Bold" w:cs="TrebuchetMS-Bold"/>
          <w:b/>
          <w:bCs/>
          <w:szCs w:val="24"/>
          <w:lang w:val="en-CA"/>
        </w:rPr>
        <w:t>Game</w:t>
      </w:r>
      <w:r>
        <w:rPr>
          <w:rFonts w:ascii="TrebuchetMS" w:eastAsiaTheme="minorHAnsi" w:hAnsi="TrebuchetMS" w:cs="TrebuchetMS"/>
          <w:szCs w:val="24"/>
          <w:lang w:val="en-CA"/>
        </w:rPr>
        <w:t>. Once the program stops, a summary screen will show your sales and costs</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results and compute your profits (if any). After reading the results, click </w:t>
      </w:r>
      <w:r>
        <w:rPr>
          <w:rFonts w:ascii="TrebuchetMS-Bold" w:eastAsiaTheme="minorHAnsi" w:hAnsi="TrebuchetMS-Bold" w:cs="TrebuchetMS-Bold"/>
          <w:b/>
          <w:bCs/>
          <w:szCs w:val="24"/>
          <w:lang w:val="en-CA"/>
        </w:rPr>
        <w:t>Return</w:t>
      </w:r>
      <w:r w:rsidR="002B4713">
        <w:rPr>
          <w:rFonts w:ascii="TrebuchetMS-Bold" w:eastAsiaTheme="minorHAnsi" w:hAnsi="TrebuchetMS-Bold" w:cs="TrebuchetMS-Bold"/>
          <w:b/>
          <w:bCs/>
          <w:szCs w:val="24"/>
          <w:lang w:val="en-CA"/>
        </w:rPr>
        <w:t xml:space="preserve"> </w:t>
      </w:r>
      <w:r>
        <w:rPr>
          <w:rFonts w:ascii="TrebuchetMS-Bold" w:eastAsiaTheme="minorHAnsi" w:hAnsi="TrebuchetMS-Bold" w:cs="TrebuchetMS-Bold"/>
          <w:b/>
          <w:bCs/>
          <w:szCs w:val="24"/>
          <w:lang w:val="en-CA"/>
        </w:rPr>
        <w:t xml:space="preserve">to Pizza Delivery </w:t>
      </w:r>
      <w:r>
        <w:rPr>
          <w:rFonts w:ascii="TrebuchetMS" w:eastAsiaTheme="minorHAnsi" w:hAnsi="TrebuchetMS" w:cs="TrebuchetMS"/>
          <w:szCs w:val="24"/>
          <w:lang w:val="en-CA"/>
        </w:rPr>
        <w:t>to play again.</w:t>
      </w:r>
      <w:r w:rsidR="002B4713">
        <w:rPr>
          <w:rFonts w:ascii="TrebuchetMS" w:eastAsiaTheme="minorHAnsi" w:hAnsi="TrebuchetMS" w:cs="TrebuchetMS"/>
          <w:szCs w:val="24"/>
          <w:lang w:val="en-CA"/>
        </w:rPr>
        <w:br/>
      </w:r>
    </w:p>
    <w:p w:rsidR="00491ADE" w:rsidRDefault="000552C7" w:rsidP="002B4713">
      <w:pPr>
        <w:overflowPunct/>
        <w:spacing w:line="360" w:lineRule="auto"/>
        <w:ind w:firstLine="720"/>
        <w:textAlignment w:val="auto"/>
        <w:rPr>
          <w:rFonts w:ascii="TrebuchetMS" w:eastAsiaTheme="minorHAnsi" w:hAnsi="TrebuchetMS" w:cs="TrebuchetMS"/>
          <w:szCs w:val="24"/>
          <w:lang w:val="en-CA"/>
        </w:rPr>
      </w:pPr>
      <w:r>
        <w:rPr>
          <w:rFonts w:ascii="TrebuchetMS" w:eastAsiaTheme="minorHAnsi" w:hAnsi="TrebuchetMS" w:cs="TrebuchetMS"/>
          <w:szCs w:val="24"/>
          <w:lang w:val="en-CA"/>
        </w:rPr>
        <w:t>This may seem like lots of instructions but the process becomes fairly obvious as</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you play the game. Run the project (press &lt;</w:t>
      </w:r>
      <w:r>
        <w:rPr>
          <w:rFonts w:ascii="TrebuchetMS-Bold" w:eastAsiaTheme="minorHAnsi" w:hAnsi="TrebuchetMS-Bold" w:cs="TrebuchetMS-Bold"/>
          <w:b/>
          <w:bCs/>
          <w:szCs w:val="24"/>
          <w:lang w:val="en-CA"/>
        </w:rPr>
        <w:t>F5</w:t>
      </w:r>
      <w:r>
        <w:rPr>
          <w:rFonts w:ascii="TrebuchetMS" w:eastAsiaTheme="minorHAnsi" w:hAnsi="TrebuchetMS" w:cs="TrebuchetMS"/>
          <w:szCs w:val="24"/>
          <w:lang w:val="en-CA"/>
        </w:rPr>
        <w:t>&gt;). The game will appear in its</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‘stopped’ state and the delivery grid will appear. At this point, you simply click</w:t>
      </w:r>
      <w:r w:rsidR="002B4713">
        <w:rPr>
          <w:rFonts w:ascii="TrebuchetMS" w:eastAsiaTheme="minorHAnsi" w:hAnsi="TrebuchetMS" w:cs="TrebuchetMS"/>
          <w:szCs w:val="24"/>
          <w:lang w:val="en-CA"/>
        </w:rPr>
        <w:t xml:space="preserve"> </w:t>
      </w:r>
      <w:r>
        <w:rPr>
          <w:rFonts w:ascii="TrebuchetMS-Bold" w:eastAsiaTheme="minorHAnsi" w:hAnsi="TrebuchetMS-Bold" w:cs="TrebuchetMS-Bold"/>
          <w:b/>
          <w:bCs/>
          <w:szCs w:val="24"/>
          <w:lang w:val="en-CA"/>
        </w:rPr>
        <w:t xml:space="preserve">Start Game </w:t>
      </w:r>
      <w:r>
        <w:rPr>
          <w:rFonts w:ascii="TrebuchetMS" w:eastAsiaTheme="minorHAnsi" w:hAnsi="TrebuchetMS" w:cs="TrebuchetMS"/>
          <w:szCs w:val="24"/>
          <w:lang w:val="en-CA"/>
        </w:rPr>
        <w:t>to get things going. There are no options to select. The randomness</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inherent in the </w:t>
      </w:r>
      <w:r>
        <w:rPr>
          <w:rFonts w:ascii="TrebuchetMS-Bold" w:eastAsiaTheme="minorHAnsi" w:hAnsi="TrebuchetMS-Bold" w:cs="TrebuchetMS-Bold"/>
          <w:b/>
          <w:bCs/>
          <w:szCs w:val="24"/>
          <w:lang w:val="en-CA"/>
        </w:rPr>
        <w:t xml:space="preserve">Pizza Delivery </w:t>
      </w:r>
      <w:r>
        <w:rPr>
          <w:rFonts w:ascii="TrebuchetMS" w:eastAsiaTheme="minorHAnsi" w:hAnsi="TrebuchetMS" w:cs="TrebuchetMS"/>
          <w:szCs w:val="24"/>
          <w:lang w:val="en-CA"/>
        </w:rPr>
        <w:t>game makes each new game a different</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experience. Once the game starts, the first thing you notice is the phone starts</w:t>
      </w:r>
      <w:r w:rsidR="002B4713">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ringing with orders. </w:t>
      </w:r>
    </w:p>
    <w:p w:rsidR="00491ADE" w:rsidRDefault="00491ADE" w:rsidP="002B4713">
      <w:pPr>
        <w:overflowPunct/>
        <w:spacing w:line="360" w:lineRule="auto"/>
        <w:ind w:firstLine="720"/>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Bold" w:eastAsiaTheme="minorHAnsi" w:hAnsi="TrebuchetMS-Bold" w:cs="TrebuchetMS-Bold"/>
          <w:b/>
          <w:bCs/>
          <w:sz w:val="28"/>
          <w:szCs w:val="28"/>
          <w:lang w:val="en-CA"/>
        </w:rPr>
      </w:pPr>
      <w:r>
        <w:rPr>
          <w:rFonts w:ascii="TrebuchetMS-Bold" w:eastAsiaTheme="minorHAnsi" w:hAnsi="TrebuchetMS-Bold" w:cs="TrebuchetMS-Bold"/>
          <w:b/>
          <w:bCs/>
          <w:sz w:val="28"/>
          <w:szCs w:val="28"/>
          <w:lang w:val="en-CA"/>
        </w:rPr>
        <w:t>Pizza Delivery Form Design</w:t>
      </w:r>
    </w:p>
    <w:p w:rsidR="00491ADE" w:rsidRDefault="00491ADE" w:rsidP="000552C7">
      <w:pPr>
        <w:overflowPunct/>
        <w:spacing w:line="360" w:lineRule="auto"/>
        <w:textAlignment w:val="auto"/>
        <w:rPr>
          <w:rFonts w:ascii="TrebuchetMS" w:eastAsiaTheme="minorHAnsi" w:hAnsi="TrebuchetMS" w:cs="TrebuchetMS"/>
          <w:szCs w:val="24"/>
          <w:lang w:val="en-CA"/>
        </w:rPr>
      </w:pPr>
    </w:p>
    <w:p w:rsidR="00491ADE" w:rsidRDefault="000552C7" w:rsidP="00F24F92">
      <w:pPr>
        <w:overflowPunct/>
        <w:spacing w:line="360" w:lineRule="auto"/>
        <w:ind w:firstLine="720"/>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We begin building the </w:t>
      </w:r>
      <w:r>
        <w:rPr>
          <w:rFonts w:ascii="TrebuchetMS-Bold" w:eastAsiaTheme="minorHAnsi" w:hAnsi="TrebuchetMS-Bold" w:cs="TrebuchetMS-Bold"/>
          <w:b/>
          <w:bCs/>
          <w:szCs w:val="24"/>
          <w:lang w:val="en-CA"/>
        </w:rPr>
        <w:t xml:space="preserve">Pizza Delivery </w:t>
      </w:r>
      <w:r>
        <w:rPr>
          <w:rFonts w:ascii="TrebuchetMS" w:eastAsiaTheme="minorHAnsi" w:hAnsi="TrebuchetMS" w:cs="TrebuchetMS"/>
          <w:szCs w:val="24"/>
          <w:lang w:val="en-CA"/>
        </w:rPr>
        <w:t>project. Let’s build the first form – the</w:t>
      </w:r>
      <w:r w:rsidR="00491ADE">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one with the delivery grid, status monitor, </w:t>
      </w:r>
      <w:proofErr w:type="gramStart"/>
      <w:r>
        <w:rPr>
          <w:rFonts w:ascii="TrebuchetMS" w:eastAsiaTheme="minorHAnsi" w:hAnsi="TrebuchetMS" w:cs="TrebuchetMS"/>
          <w:szCs w:val="24"/>
          <w:lang w:val="en-CA"/>
        </w:rPr>
        <w:t>pizza</w:t>
      </w:r>
      <w:proofErr w:type="gramEnd"/>
      <w:r>
        <w:rPr>
          <w:rFonts w:ascii="TrebuchetMS" w:eastAsiaTheme="minorHAnsi" w:hAnsi="TrebuchetMS" w:cs="TrebuchetMS"/>
          <w:szCs w:val="24"/>
          <w:lang w:val="en-CA"/>
        </w:rPr>
        <w:t xml:space="preserve"> oven and car control. The</w:t>
      </w:r>
      <w:r w:rsidR="00491ADE">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results form will be built later. </w:t>
      </w:r>
    </w:p>
    <w:p w:rsidR="00491ADE" w:rsidRDefault="00491ADE" w:rsidP="000552C7">
      <w:pPr>
        <w:overflowPunct/>
        <w:spacing w:line="360" w:lineRule="auto"/>
        <w:textAlignment w:val="auto"/>
        <w:rPr>
          <w:rFonts w:ascii="TrebuchetMS" w:eastAsiaTheme="minorHAnsi" w:hAnsi="TrebuchetMS" w:cs="TrebuchetMS"/>
          <w:szCs w:val="24"/>
          <w:lang w:val="en-CA"/>
        </w:rPr>
      </w:pPr>
    </w:p>
    <w:p w:rsidR="000552C7" w:rsidRDefault="000552C7" w:rsidP="00F24F92">
      <w:pPr>
        <w:overflowPunct/>
        <w:spacing w:line="360" w:lineRule="auto"/>
        <w:ind w:firstLine="720"/>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Start a new project </w:t>
      </w:r>
      <w:r w:rsidR="00F24F92">
        <w:rPr>
          <w:rFonts w:ascii="TrebuchetMS" w:eastAsiaTheme="minorHAnsi" w:hAnsi="TrebuchetMS" w:cs="TrebuchetMS"/>
          <w:szCs w:val="24"/>
          <w:lang w:val="en-CA"/>
        </w:rPr>
        <w:t>and p</w:t>
      </w:r>
      <w:r>
        <w:rPr>
          <w:rFonts w:ascii="TrebuchetMS" w:eastAsiaTheme="minorHAnsi" w:hAnsi="TrebuchetMS" w:cs="TrebuchetMS"/>
          <w:szCs w:val="24"/>
          <w:lang w:val="en-CA"/>
        </w:rPr>
        <w:t>lace a panel control on the left side of the form. It should be</w:t>
      </w:r>
      <w:r w:rsidR="00491ADE">
        <w:rPr>
          <w:rFonts w:ascii="TrebuchetMS" w:eastAsiaTheme="minorHAnsi" w:hAnsi="TrebuchetMS" w:cs="TrebuchetMS"/>
          <w:szCs w:val="24"/>
          <w:lang w:val="en-CA"/>
        </w:rPr>
        <w:t xml:space="preserve"> </w:t>
      </w:r>
      <w:r>
        <w:rPr>
          <w:rFonts w:ascii="TrebuchetMS" w:eastAsiaTheme="minorHAnsi" w:hAnsi="TrebuchetMS" w:cs="TrebuchetMS"/>
          <w:szCs w:val="24"/>
          <w:lang w:val="en-CA"/>
        </w:rPr>
        <w:t>square. Mine is 500 pixels by 500 pixels. On the right side, add 2 group boxes at</w:t>
      </w:r>
      <w:r w:rsidR="00491ADE">
        <w:rPr>
          <w:rFonts w:ascii="TrebuchetMS" w:eastAsiaTheme="minorHAnsi" w:hAnsi="TrebuchetMS" w:cs="TrebuchetMS"/>
          <w:szCs w:val="24"/>
          <w:lang w:val="en-CA"/>
        </w:rPr>
        <w:t xml:space="preserve"> </w:t>
      </w:r>
      <w:r>
        <w:rPr>
          <w:rFonts w:ascii="TrebuchetMS" w:eastAsiaTheme="minorHAnsi" w:hAnsi="TrebuchetMS" w:cs="TrebuchetMS"/>
          <w:szCs w:val="24"/>
          <w:lang w:val="en-CA"/>
        </w:rPr>
        <w:t>the top (each with a label control) and a picture box under the group boxes. Put</w:t>
      </w:r>
      <w:r w:rsidR="00491ADE">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a list box control and a label control in the picture box. Place </w:t>
      </w:r>
      <w:r w:rsidR="00491ADE">
        <w:rPr>
          <w:rFonts w:ascii="TrebuchetMS" w:eastAsiaTheme="minorHAnsi" w:hAnsi="TrebuchetMS" w:cs="TrebuchetMS"/>
          <w:szCs w:val="24"/>
          <w:lang w:val="en-CA"/>
        </w:rPr>
        <w:t>a</w:t>
      </w:r>
      <w:r>
        <w:rPr>
          <w:rFonts w:ascii="TrebuchetMS" w:eastAsiaTheme="minorHAnsi" w:hAnsi="TrebuchetMS" w:cs="TrebuchetMS"/>
          <w:szCs w:val="24"/>
          <w:lang w:val="en-CA"/>
        </w:rPr>
        <w:t>nother group box</w:t>
      </w:r>
      <w:r w:rsidR="00491ADE">
        <w:rPr>
          <w:rFonts w:ascii="TrebuchetMS" w:eastAsiaTheme="minorHAnsi" w:hAnsi="TrebuchetMS" w:cs="TrebuchetMS"/>
          <w:szCs w:val="24"/>
          <w:lang w:val="en-CA"/>
        </w:rPr>
        <w:t xml:space="preserve"> </w:t>
      </w:r>
      <w:r>
        <w:rPr>
          <w:rFonts w:ascii="TrebuchetMS" w:eastAsiaTheme="minorHAnsi" w:hAnsi="TrebuchetMS" w:cs="TrebuchetMS"/>
          <w:szCs w:val="24"/>
          <w:lang w:val="en-CA"/>
        </w:rPr>
        <w:t>under the picture box control. In this group box, place 8 square picture box</w:t>
      </w:r>
      <w:r w:rsidR="00F24F92">
        <w:rPr>
          <w:rFonts w:ascii="TrebuchetMS" w:eastAsiaTheme="minorHAnsi" w:hAnsi="TrebuchetMS" w:cs="TrebuchetMS"/>
          <w:szCs w:val="24"/>
          <w:lang w:val="en-CA"/>
        </w:rPr>
        <w:t xml:space="preserve"> </w:t>
      </w:r>
      <w:r>
        <w:rPr>
          <w:rFonts w:ascii="TrebuchetMS" w:eastAsiaTheme="minorHAnsi" w:hAnsi="TrebuchetMS" w:cs="TrebuchetMS"/>
          <w:szCs w:val="24"/>
          <w:lang w:val="en-CA"/>
        </w:rPr>
        <w:t>controls (to display baking pizzas) and two button controls. Add two more group</w:t>
      </w:r>
      <w:r w:rsidR="00491ADE">
        <w:rPr>
          <w:rFonts w:ascii="TrebuchetMS" w:eastAsiaTheme="minorHAnsi" w:hAnsi="TrebuchetMS" w:cs="TrebuchetMS"/>
          <w:szCs w:val="24"/>
          <w:lang w:val="en-CA"/>
        </w:rPr>
        <w:t xml:space="preserve"> </w:t>
      </w:r>
      <w:r>
        <w:rPr>
          <w:rFonts w:ascii="TrebuchetMS" w:eastAsiaTheme="minorHAnsi" w:hAnsi="TrebuchetMS" w:cs="TrebuchetMS"/>
          <w:szCs w:val="24"/>
          <w:lang w:val="en-CA"/>
        </w:rPr>
        <w:t>boxes and two button controls. Add labels in the two group boxes and in the</w:t>
      </w:r>
      <w:r w:rsidR="00491ADE">
        <w:rPr>
          <w:rFonts w:ascii="TrebuchetMS" w:eastAsiaTheme="minorHAnsi" w:hAnsi="TrebuchetMS" w:cs="TrebuchetMS"/>
          <w:szCs w:val="24"/>
          <w:lang w:val="en-CA"/>
        </w:rPr>
        <w:t xml:space="preserve"> </w:t>
      </w:r>
      <w:r>
        <w:rPr>
          <w:rFonts w:ascii="TrebuchetMS" w:eastAsiaTheme="minorHAnsi" w:hAnsi="TrebuchetMS" w:cs="TrebuchetMS"/>
          <w:szCs w:val="24"/>
          <w:lang w:val="en-CA"/>
        </w:rPr>
        <w:t>second, add a button control. Add two small picture box controls under the two control</w:t>
      </w:r>
      <w:r w:rsidR="00491ADE">
        <w:rPr>
          <w:rFonts w:ascii="TrebuchetMS" w:eastAsiaTheme="minorHAnsi" w:hAnsi="TrebuchetMS" w:cs="TrebuchetMS"/>
          <w:szCs w:val="24"/>
          <w:lang w:val="en-CA"/>
        </w:rPr>
        <w:t xml:space="preserve"> </w:t>
      </w:r>
      <w:r>
        <w:rPr>
          <w:rFonts w:ascii="TrebuchetMS" w:eastAsiaTheme="minorHAnsi" w:hAnsi="TrebuchetMS" w:cs="TrebuchetMS"/>
          <w:szCs w:val="24"/>
          <w:lang w:val="en-CA"/>
        </w:rPr>
        <w:t>buttons at the bottom (these will not be visible in the running project). Lastly,</w:t>
      </w:r>
      <w:r w:rsidR="00491ADE">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add four timer controls to the form. </w:t>
      </w:r>
      <w:proofErr w:type="gramStart"/>
      <w:r w:rsidR="00F24F92">
        <w:rPr>
          <w:rFonts w:ascii="TrebuchetMS" w:eastAsiaTheme="minorHAnsi" w:hAnsi="TrebuchetMS" w:cs="TrebuchetMS"/>
          <w:szCs w:val="24"/>
          <w:lang w:val="en-CA"/>
        </w:rPr>
        <w:t>(Clock, Phone, Car and Oven)</w:t>
      </w:r>
      <w:r w:rsidR="00E87E65">
        <w:rPr>
          <w:rFonts w:ascii="TrebuchetMS" w:eastAsiaTheme="minorHAnsi" w:hAnsi="TrebuchetMS" w:cs="TrebuchetMS"/>
          <w:szCs w:val="24"/>
          <w:lang w:val="en-CA"/>
        </w:rPr>
        <w:t xml:space="preserve"> and their intervals to 100.</w:t>
      </w:r>
      <w:proofErr w:type="gramEnd"/>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When done setting properties, my form looks like this:</w:t>
      </w:r>
    </w:p>
    <w:p w:rsidR="00F24F92" w:rsidRDefault="00F24F92" w:rsidP="000552C7">
      <w:pPr>
        <w:overflowPunct/>
        <w:spacing w:line="360" w:lineRule="auto"/>
        <w:textAlignment w:val="auto"/>
        <w:rPr>
          <w:rFonts w:ascii="TrebuchetMS" w:eastAsiaTheme="minorHAnsi" w:hAnsi="TrebuchetMS" w:cs="TrebuchetMS"/>
          <w:szCs w:val="24"/>
          <w:lang w:val="en-CA"/>
        </w:rPr>
      </w:pPr>
    </w:p>
    <w:p w:rsidR="00F24F92" w:rsidRDefault="00F24F92"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noProof/>
          <w:szCs w:val="24"/>
          <w:lang w:val="en-CA" w:eastAsia="en-CA"/>
        </w:rPr>
        <w:drawing>
          <wp:inline distT="0" distB="0" distL="0" distR="0">
            <wp:extent cx="6400800" cy="5345084"/>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6400800" cy="5345084"/>
                    </a:xfrm>
                    <a:prstGeom prst="rect">
                      <a:avLst/>
                    </a:prstGeom>
                    <a:noFill/>
                    <a:ln w="9525">
                      <a:noFill/>
                      <a:miter lim="800000"/>
                      <a:headEnd/>
                      <a:tailEnd/>
                    </a:ln>
                  </pic:spPr>
                </pic:pic>
              </a:graphicData>
            </a:graphic>
          </wp:inline>
        </w:drawing>
      </w:r>
    </w:p>
    <w:p w:rsidR="00F24F92" w:rsidRDefault="00F24F92" w:rsidP="000552C7">
      <w:pPr>
        <w:overflowPunct/>
        <w:spacing w:line="360" w:lineRule="auto"/>
        <w:textAlignment w:val="auto"/>
        <w:rPr>
          <w:rFonts w:ascii="TrebuchetMS" w:eastAsiaTheme="minorHAnsi" w:hAnsi="TrebuchetMS" w:cs="TrebuchetMS"/>
          <w:szCs w:val="24"/>
          <w:lang w:val="en-CA"/>
        </w:rPr>
      </w:pPr>
    </w:p>
    <w:p w:rsidR="00F24F92" w:rsidRDefault="00F24F92"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This completes the basic form design (note the hidden picture boxes with the car</w:t>
      </w:r>
      <w:r w:rsidR="00F24F92">
        <w:rPr>
          <w:rFonts w:ascii="TrebuchetMS" w:eastAsiaTheme="minorHAnsi" w:hAnsi="TrebuchetMS" w:cs="TrebuchetMS"/>
          <w:szCs w:val="24"/>
          <w:lang w:val="en-CA"/>
        </w:rPr>
        <w:t xml:space="preserve"> </w:t>
      </w:r>
      <w:r>
        <w:rPr>
          <w:rFonts w:ascii="TrebuchetMS" w:eastAsiaTheme="minorHAnsi" w:hAnsi="TrebuchetMS" w:cs="TrebuchetMS"/>
          <w:szCs w:val="24"/>
          <w:lang w:val="en-CA"/>
        </w:rPr>
        <w:t>graphics). You should be able to identify all the controls in the game. But, we</w:t>
      </w:r>
      <w:r w:rsidR="00F24F92">
        <w:rPr>
          <w:rFonts w:ascii="TrebuchetMS" w:eastAsiaTheme="minorHAnsi" w:hAnsi="TrebuchetMS" w:cs="TrebuchetMS"/>
          <w:szCs w:val="24"/>
          <w:lang w:val="en-CA"/>
        </w:rPr>
        <w:t xml:space="preserve"> </w:t>
      </w:r>
      <w:r>
        <w:rPr>
          <w:rFonts w:ascii="TrebuchetMS" w:eastAsiaTheme="minorHAnsi" w:hAnsi="TrebuchetMS" w:cs="TrebuchetMS"/>
          <w:szCs w:val="24"/>
          <w:lang w:val="en-CA"/>
        </w:rPr>
        <w:t>still need the grid. This grid will use over 400 label controls added in the form</w:t>
      </w:r>
      <w:r w:rsidR="00F24F92">
        <w:rPr>
          <w:rFonts w:ascii="TrebuchetMS" w:eastAsiaTheme="minorHAnsi" w:hAnsi="TrebuchetMS" w:cs="TrebuchetMS"/>
          <w:szCs w:val="24"/>
          <w:lang w:val="en-CA"/>
        </w:rPr>
        <w:t xml:space="preserve"> </w:t>
      </w:r>
      <w:r>
        <w:rPr>
          <w:rFonts w:ascii="TrebuchetMS-Bold" w:eastAsiaTheme="minorHAnsi" w:hAnsi="TrebuchetMS-Bold" w:cs="TrebuchetMS-Bold"/>
          <w:b/>
          <w:bCs/>
          <w:szCs w:val="24"/>
          <w:lang w:val="en-CA"/>
        </w:rPr>
        <w:t xml:space="preserve">Load </w:t>
      </w:r>
      <w:r>
        <w:rPr>
          <w:rFonts w:ascii="TrebuchetMS" w:eastAsiaTheme="minorHAnsi" w:hAnsi="TrebuchetMS" w:cs="TrebuchetMS"/>
          <w:szCs w:val="24"/>
          <w:lang w:val="en-CA"/>
        </w:rPr>
        <w:t>event method. To do this, we need to discuss how to add controls at runtime</w:t>
      </w:r>
      <w:r w:rsidR="00F24F92">
        <w:rPr>
          <w:rFonts w:ascii="TrebuchetMS" w:eastAsiaTheme="minorHAnsi" w:hAnsi="TrebuchetMS" w:cs="TrebuchetMS"/>
          <w:szCs w:val="24"/>
          <w:lang w:val="en-CA"/>
        </w:rPr>
        <w:t xml:space="preserve"> </w:t>
      </w:r>
      <w:r>
        <w:rPr>
          <w:rFonts w:ascii="TrebuchetMS" w:eastAsiaTheme="minorHAnsi" w:hAnsi="TrebuchetMS" w:cs="TrebuchetMS"/>
          <w:szCs w:val="24"/>
          <w:lang w:val="en-CA"/>
        </w:rPr>
        <w:t>and how to connect such controls to event methods.</w:t>
      </w:r>
    </w:p>
    <w:p w:rsidR="00F24F92" w:rsidRDefault="00F24F92" w:rsidP="000552C7">
      <w:pPr>
        <w:overflowPunct/>
        <w:spacing w:line="360" w:lineRule="auto"/>
        <w:textAlignment w:val="auto"/>
        <w:rPr>
          <w:rFonts w:ascii="TrebuchetMS-Bold" w:eastAsiaTheme="minorHAnsi" w:hAnsi="TrebuchetMS-Bold" w:cs="TrebuchetMS-Bold"/>
          <w:b/>
          <w:bCs/>
          <w:sz w:val="28"/>
          <w:szCs w:val="28"/>
          <w:lang w:val="en-CA"/>
        </w:rPr>
      </w:pPr>
    </w:p>
    <w:p w:rsidR="00F24F92" w:rsidRDefault="00F24F92" w:rsidP="000552C7">
      <w:pPr>
        <w:overflowPunct/>
        <w:spacing w:line="360" w:lineRule="auto"/>
        <w:textAlignment w:val="auto"/>
        <w:rPr>
          <w:rFonts w:ascii="TrebuchetMS-Bold" w:eastAsiaTheme="minorHAnsi" w:hAnsi="TrebuchetMS-Bold" w:cs="TrebuchetMS-Bold"/>
          <w:b/>
          <w:bCs/>
          <w:sz w:val="28"/>
          <w:szCs w:val="28"/>
          <w:lang w:val="en-CA"/>
        </w:rPr>
      </w:pPr>
    </w:p>
    <w:p w:rsidR="000552C7" w:rsidRDefault="000552C7" w:rsidP="000552C7">
      <w:pPr>
        <w:overflowPunct/>
        <w:spacing w:line="360" w:lineRule="auto"/>
        <w:textAlignment w:val="auto"/>
        <w:rPr>
          <w:rFonts w:ascii="TrebuchetMS-Bold" w:eastAsiaTheme="minorHAnsi" w:hAnsi="TrebuchetMS-Bold" w:cs="TrebuchetMS-Bold"/>
          <w:b/>
          <w:bCs/>
          <w:sz w:val="28"/>
          <w:szCs w:val="28"/>
          <w:lang w:val="en-CA"/>
        </w:rPr>
      </w:pPr>
      <w:r>
        <w:rPr>
          <w:rFonts w:ascii="TrebuchetMS-Bold" w:eastAsiaTheme="minorHAnsi" w:hAnsi="TrebuchetMS-Bold" w:cs="TrebuchetMS-Bold"/>
          <w:b/>
          <w:bCs/>
          <w:sz w:val="28"/>
          <w:szCs w:val="28"/>
          <w:lang w:val="en-CA"/>
        </w:rPr>
        <w:lastRenderedPageBreak/>
        <w:t>Adding Controls at Run-Time</w:t>
      </w:r>
    </w:p>
    <w:p w:rsidR="009D53C4"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In building Visual C# Express applications, the process of adding controls and</w:t>
      </w:r>
      <w:r w:rsidR="00EF4639">
        <w:rPr>
          <w:rFonts w:ascii="TrebuchetMS" w:eastAsiaTheme="minorHAnsi" w:hAnsi="TrebuchetMS" w:cs="TrebuchetMS"/>
          <w:szCs w:val="24"/>
          <w:lang w:val="en-CA"/>
        </w:rPr>
        <w:t xml:space="preserve"> </w:t>
      </w:r>
      <w:r>
        <w:rPr>
          <w:rFonts w:ascii="TrebuchetMS" w:eastAsiaTheme="minorHAnsi" w:hAnsi="TrebuchetMS" w:cs="TrebuchetMS"/>
          <w:szCs w:val="24"/>
          <w:lang w:val="en-CA"/>
        </w:rPr>
        <w:t>setting properties at design time is straightforward and simple. There are times,</w:t>
      </w:r>
      <w:r w:rsidR="00EF4639">
        <w:rPr>
          <w:rFonts w:ascii="TrebuchetMS" w:eastAsiaTheme="minorHAnsi" w:hAnsi="TrebuchetMS" w:cs="TrebuchetMS"/>
          <w:szCs w:val="24"/>
          <w:lang w:val="en-CA"/>
        </w:rPr>
        <w:t xml:space="preserve"> </w:t>
      </w:r>
      <w:r>
        <w:rPr>
          <w:rFonts w:ascii="TrebuchetMS" w:eastAsiaTheme="minorHAnsi" w:hAnsi="TrebuchetMS" w:cs="TrebuchetMS"/>
          <w:szCs w:val="24"/>
          <w:lang w:val="en-CA"/>
        </w:rPr>
        <w:t>however, when it might be advantageous to add controls at run-time. For</w:t>
      </w:r>
      <w:r w:rsidR="00EF4639">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example, in our </w:t>
      </w:r>
      <w:r>
        <w:rPr>
          <w:rFonts w:ascii="TrebuchetMS-Bold" w:eastAsiaTheme="minorHAnsi" w:hAnsi="TrebuchetMS-Bold" w:cs="TrebuchetMS-Bold"/>
          <w:b/>
          <w:bCs/>
          <w:szCs w:val="24"/>
          <w:lang w:val="en-CA"/>
        </w:rPr>
        <w:t xml:space="preserve">Pizza Delivery </w:t>
      </w:r>
      <w:r>
        <w:rPr>
          <w:rFonts w:ascii="TrebuchetMS" w:eastAsiaTheme="minorHAnsi" w:hAnsi="TrebuchetMS" w:cs="TrebuchetMS"/>
          <w:szCs w:val="24"/>
          <w:lang w:val="en-CA"/>
        </w:rPr>
        <w:t>project, we need a 21 x 21 grid of label controls.</w:t>
      </w:r>
      <w:r w:rsidR="00EF4639">
        <w:rPr>
          <w:rFonts w:ascii="TrebuchetMS" w:eastAsiaTheme="minorHAnsi" w:hAnsi="TrebuchetMS" w:cs="TrebuchetMS"/>
          <w:szCs w:val="24"/>
          <w:lang w:val="en-CA"/>
        </w:rPr>
        <w:t xml:space="preserve"> </w:t>
      </w:r>
      <w:r>
        <w:rPr>
          <w:rFonts w:ascii="TrebuchetMS" w:eastAsiaTheme="minorHAnsi" w:hAnsi="TrebuchetMS" w:cs="TrebuchetMS"/>
          <w:szCs w:val="24"/>
          <w:lang w:val="en-CA"/>
        </w:rPr>
        <w:t>That’s a lot of controls! With just a bit of code, we can automate the task of</w:t>
      </w:r>
      <w:r w:rsidR="00EF4639">
        <w:rPr>
          <w:rFonts w:ascii="TrebuchetMS" w:eastAsiaTheme="minorHAnsi" w:hAnsi="TrebuchetMS" w:cs="TrebuchetMS"/>
          <w:szCs w:val="24"/>
          <w:lang w:val="en-CA"/>
        </w:rPr>
        <w:t xml:space="preserve"> </w:t>
      </w:r>
      <w:r>
        <w:rPr>
          <w:rFonts w:ascii="TrebuchetMS-Bold" w:eastAsiaTheme="minorHAnsi" w:hAnsi="TrebuchetMS-Bold" w:cs="TrebuchetMS-Bold"/>
          <w:b/>
          <w:bCs/>
          <w:szCs w:val="24"/>
          <w:lang w:val="en-CA"/>
        </w:rPr>
        <w:t xml:space="preserve">adding controls </w:t>
      </w:r>
      <w:r>
        <w:rPr>
          <w:rFonts w:ascii="TrebuchetMS" w:eastAsiaTheme="minorHAnsi" w:hAnsi="TrebuchetMS" w:cs="TrebuchetMS"/>
          <w:szCs w:val="24"/>
          <w:lang w:val="en-CA"/>
        </w:rPr>
        <w:t xml:space="preserve">to a form at </w:t>
      </w:r>
      <w:r>
        <w:rPr>
          <w:rFonts w:ascii="TrebuchetMS-Bold" w:eastAsiaTheme="minorHAnsi" w:hAnsi="TrebuchetMS-Bold" w:cs="TrebuchetMS-Bold"/>
          <w:b/>
          <w:bCs/>
          <w:szCs w:val="24"/>
          <w:lang w:val="en-CA"/>
        </w:rPr>
        <w:t>run-time</w:t>
      </w:r>
      <w:r>
        <w:rPr>
          <w:rFonts w:ascii="TrebuchetMS" w:eastAsiaTheme="minorHAnsi" w:hAnsi="TrebuchetMS" w:cs="TrebuchetMS"/>
          <w:szCs w:val="24"/>
          <w:lang w:val="en-CA"/>
        </w:rPr>
        <w:t>. We can also remove controls if desired.</w:t>
      </w:r>
      <w:r w:rsidR="00EF4639">
        <w:rPr>
          <w:rFonts w:ascii="TrebuchetMS" w:eastAsiaTheme="minorHAnsi" w:hAnsi="TrebuchetMS" w:cs="TrebuchetMS"/>
          <w:szCs w:val="24"/>
          <w:lang w:val="en-CA"/>
        </w:rPr>
        <w:t xml:space="preserve"> </w:t>
      </w:r>
    </w:p>
    <w:p w:rsidR="009D53C4" w:rsidRDefault="009D53C4" w:rsidP="000552C7">
      <w:pPr>
        <w:overflowPunct/>
        <w:spacing w:line="360" w:lineRule="auto"/>
        <w:textAlignment w:val="auto"/>
        <w:rPr>
          <w:rFonts w:ascii="TrebuchetMS" w:eastAsiaTheme="minorHAnsi" w:hAnsi="TrebuchetMS" w:cs="TrebuchetMS"/>
          <w:szCs w:val="24"/>
          <w:lang w:val="en-CA"/>
        </w:rPr>
      </w:pPr>
    </w:p>
    <w:p w:rsidR="009D53C4"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To add a control at run-time, we need to follow five steps: </w:t>
      </w:r>
    </w:p>
    <w:p w:rsidR="009D53C4" w:rsidRDefault="000552C7" w:rsidP="000552C7">
      <w:pPr>
        <w:pStyle w:val="ListParagraph"/>
        <w:numPr>
          <w:ilvl w:val="0"/>
          <w:numId w:val="15"/>
        </w:numPr>
        <w:overflowPunct/>
        <w:spacing w:line="360" w:lineRule="auto"/>
        <w:textAlignment w:val="auto"/>
        <w:rPr>
          <w:rFonts w:ascii="TrebuchetMS" w:eastAsiaTheme="minorHAnsi" w:hAnsi="TrebuchetMS" w:cs="TrebuchetMS"/>
          <w:szCs w:val="24"/>
          <w:lang w:val="en-CA"/>
        </w:rPr>
      </w:pPr>
      <w:r w:rsidRPr="009D53C4">
        <w:rPr>
          <w:rFonts w:ascii="TrebuchetMS" w:eastAsiaTheme="minorHAnsi" w:hAnsi="TrebuchetMS" w:cs="TrebuchetMS"/>
          <w:szCs w:val="24"/>
          <w:lang w:val="en-CA"/>
        </w:rPr>
        <w:t xml:space="preserve">declare </w:t>
      </w:r>
      <w:proofErr w:type="spellStart"/>
      <w:r w:rsidRPr="009D53C4">
        <w:rPr>
          <w:rFonts w:ascii="TrebuchetMS" w:eastAsiaTheme="minorHAnsi" w:hAnsi="TrebuchetMS" w:cs="TrebuchetMS"/>
          <w:szCs w:val="24"/>
          <w:lang w:val="en-CA"/>
        </w:rPr>
        <w:t>thecontrol</w:t>
      </w:r>
      <w:proofErr w:type="spellEnd"/>
      <w:r w:rsidRPr="009D53C4">
        <w:rPr>
          <w:rFonts w:ascii="TrebuchetMS" w:eastAsiaTheme="minorHAnsi" w:hAnsi="TrebuchetMS" w:cs="TrebuchetMS"/>
          <w:szCs w:val="24"/>
          <w:lang w:val="en-CA"/>
        </w:rPr>
        <w:t xml:space="preserve"> </w:t>
      </w:r>
    </w:p>
    <w:p w:rsidR="009D53C4" w:rsidRDefault="009D53C4" w:rsidP="000552C7">
      <w:pPr>
        <w:pStyle w:val="ListParagraph"/>
        <w:numPr>
          <w:ilvl w:val="0"/>
          <w:numId w:val="15"/>
        </w:num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create the control</w:t>
      </w:r>
    </w:p>
    <w:p w:rsidR="009D53C4" w:rsidRDefault="009D53C4" w:rsidP="000552C7">
      <w:pPr>
        <w:pStyle w:val="ListParagraph"/>
        <w:numPr>
          <w:ilvl w:val="0"/>
          <w:numId w:val="15"/>
        </w:num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set control properties</w:t>
      </w:r>
    </w:p>
    <w:p w:rsidR="009D53C4" w:rsidRDefault="000552C7" w:rsidP="000552C7">
      <w:pPr>
        <w:pStyle w:val="ListParagraph"/>
        <w:numPr>
          <w:ilvl w:val="0"/>
          <w:numId w:val="15"/>
        </w:numPr>
        <w:overflowPunct/>
        <w:spacing w:line="360" w:lineRule="auto"/>
        <w:textAlignment w:val="auto"/>
        <w:rPr>
          <w:rFonts w:ascii="TrebuchetMS" w:eastAsiaTheme="minorHAnsi" w:hAnsi="TrebuchetMS" w:cs="TrebuchetMS"/>
          <w:szCs w:val="24"/>
          <w:lang w:val="en-CA"/>
        </w:rPr>
      </w:pPr>
      <w:r w:rsidRPr="009D53C4">
        <w:rPr>
          <w:rFonts w:ascii="TrebuchetMS" w:eastAsiaTheme="minorHAnsi" w:hAnsi="TrebuchetMS" w:cs="TrebuchetMS"/>
          <w:szCs w:val="24"/>
          <w:lang w:val="en-CA"/>
        </w:rPr>
        <w:t>add control to form</w:t>
      </w:r>
    </w:p>
    <w:p w:rsidR="009D53C4" w:rsidRDefault="000552C7" w:rsidP="000552C7">
      <w:pPr>
        <w:pStyle w:val="ListParagraph"/>
        <w:numPr>
          <w:ilvl w:val="0"/>
          <w:numId w:val="15"/>
        </w:numPr>
        <w:overflowPunct/>
        <w:spacing w:line="360" w:lineRule="auto"/>
        <w:textAlignment w:val="auto"/>
        <w:rPr>
          <w:rFonts w:ascii="TrebuchetMS" w:eastAsiaTheme="minorHAnsi" w:hAnsi="TrebuchetMS" w:cs="TrebuchetMS"/>
          <w:szCs w:val="24"/>
          <w:lang w:val="en-CA"/>
        </w:rPr>
      </w:pPr>
      <w:proofErr w:type="gramStart"/>
      <w:r w:rsidRPr="009D53C4">
        <w:rPr>
          <w:rFonts w:ascii="TrebuchetMS" w:eastAsiaTheme="minorHAnsi" w:hAnsi="TrebuchetMS" w:cs="TrebuchetMS"/>
          <w:szCs w:val="24"/>
          <w:lang w:val="en-CA"/>
        </w:rPr>
        <w:t>connect</w:t>
      </w:r>
      <w:proofErr w:type="gramEnd"/>
      <w:r w:rsidRPr="009D53C4">
        <w:rPr>
          <w:rFonts w:ascii="TrebuchetMS" w:eastAsiaTheme="minorHAnsi" w:hAnsi="TrebuchetMS" w:cs="TrebuchetMS"/>
          <w:szCs w:val="24"/>
          <w:lang w:val="en-CA"/>
        </w:rPr>
        <w:t xml:space="preserve"> event handlers. </w:t>
      </w:r>
    </w:p>
    <w:p w:rsidR="009D53C4" w:rsidRPr="009D53C4" w:rsidRDefault="009D53C4" w:rsidP="009D53C4">
      <w:pPr>
        <w:overflowPunct/>
        <w:spacing w:line="360" w:lineRule="auto"/>
        <w:ind w:left="720"/>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sidRPr="009D53C4">
        <w:rPr>
          <w:rFonts w:ascii="TrebuchetMS" w:eastAsiaTheme="minorHAnsi" w:hAnsi="TrebuchetMS" w:cs="TrebuchetMS"/>
          <w:szCs w:val="24"/>
          <w:lang w:val="en-CA"/>
        </w:rPr>
        <w:t>We look at each step separately for a generic</w:t>
      </w:r>
      <w:r w:rsidR="009D53C4">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control named </w:t>
      </w:r>
      <w:proofErr w:type="spellStart"/>
      <w:r>
        <w:rPr>
          <w:rFonts w:ascii="TrebuchetMS-Bold" w:eastAsiaTheme="minorHAnsi" w:hAnsi="TrebuchetMS-Bold" w:cs="TrebuchetMS-Bold"/>
          <w:b/>
          <w:bCs/>
          <w:szCs w:val="24"/>
          <w:lang w:val="en-CA"/>
        </w:rPr>
        <w:t>myControl</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 xml:space="preserve">of type </w:t>
      </w:r>
      <w:proofErr w:type="spellStart"/>
      <w:r>
        <w:rPr>
          <w:rFonts w:ascii="TrebuchetMS-Bold" w:eastAsiaTheme="minorHAnsi" w:hAnsi="TrebuchetMS-Bold" w:cs="TrebuchetMS-Bold"/>
          <w:b/>
          <w:bCs/>
          <w:szCs w:val="24"/>
          <w:lang w:val="en-CA"/>
        </w:rPr>
        <w:t>ControlType</w:t>
      </w:r>
      <w:proofErr w:type="spellEnd"/>
      <w:r>
        <w:rPr>
          <w:rFonts w:ascii="TrebuchetMS" w:eastAsiaTheme="minorHAnsi" w:hAnsi="TrebuchetMS" w:cs="TrebuchetMS"/>
          <w:szCs w:val="24"/>
          <w:lang w:val="en-CA"/>
        </w:rPr>
        <w:t>.</w:t>
      </w:r>
    </w:p>
    <w:p w:rsidR="009D53C4" w:rsidRDefault="009D53C4"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The first step is to declare a control using the usual statement:</w:t>
      </w:r>
    </w:p>
    <w:p w:rsidR="009D53C4" w:rsidRDefault="009D53C4"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CourierNewPS-BoldMT" w:eastAsiaTheme="minorHAnsi" w:hAnsi="CourierNewPS-BoldMT" w:cs="CourierNewPS-BoldMT"/>
          <w:b/>
          <w:bCs/>
          <w:szCs w:val="24"/>
          <w:lang w:val="en-CA"/>
        </w:rPr>
      </w:pPr>
      <w:proofErr w:type="spellStart"/>
      <w:r>
        <w:rPr>
          <w:rFonts w:ascii="CourierNewPS-BoldMT" w:eastAsiaTheme="minorHAnsi" w:hAnsi="CourierNewPS-BoldMT" w:cs="CourierNewPS-BoldMT"/>
          <w:b/>
          <w:bCs/>
          <w:szCs w:val="24"/>
          <w:lang w:val="en-CA"/>
        </w:rPr>
        <w:t>ControlType</w:t>
      </w:r>
      <w:proofErr w:type="spellEnd"/>
      <w:r>
        <w:rPr>
          <w:rFonts w:ascii="CourierNewPS-BoldMT" w:eastAsiaTheme="minorHAnsi" w:hAnsi="CourierNewPS-BoldMT" w:cs="CourierNewPS-BoldMT"/>
          <w:b/>
          <w:bCs/>
          <w:szCs w:val="24"/>
          <w:lang w:val="en-CA"/>
        </w:rPr>
        <w:t xml:space="preserve"> </w:t>
      </w:r>
      <w:proofErr w:type="spellStart"/>
      <w:r>
        <w:rPr>
          <w:rFonts w:ascii="CourierNewPS-BoldMT" w:eastAsiaTheme="minorHAnsi" w:hAnsi="CourierNewPS-BoldMT" w:cs="CourierNewPS-BoldMT"/>
          <w:b/>
          <w:bCs/>
          <w:szCs w:val="24"/>
          <w:lang w:val="en-CA"/>
        </w:rPr>
        <w:t>myControl</w:t>
      </w:r>
      <w:proofErr w:type="spellEnd"/>
      <w:r>
        <w:rPr>
          <w:rFonts w:ascii="CourierNewPS-BoldMT" w:eastAsiaTheme="minorHAnsi" w:hAnsi="CourierNewPS-BoldMT" w:cs="CourierNewPS-BoldMT"/>
          <w:b/>
          <w:bCs/>
          <w:szCs w:val="24"/>
          <w:lang w:val="en-CA"/>
        </w:rPr>
        <w:t>;</w:t>
      </w:r>
    </w:p>
    <w:p w:rsidR="009D53C4" w:rsidRDefault="009D53C4" w:rsidP="000552C7">
      <w:pPr>
        <w:overflowPunct/>
        <w:spacing w:line="360" w:lineRule="auto"/>
        <w:textAlignment w:val="auto"/>
        <w:rPr>
          <w:rFonts w:ascii="CourierNewPS-BoldMT" w:eastAsiaTheme="minorHAnsi" w:hAnsi="CourierNewPS-BoldMT" w:cs="CourierNewPS-BoldMT"/>
          <w:b/>
          <w:bC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Quite often we declare an array of controls. The control is created using the</w:t>
      </w:r>
      <w:r w:rsidR="009D53C4">
        <w:rPr>
          <w:rFonts w:ascii="TrebuchetMS" w:eastAsiaTheme="minorHAnsi" w:hAnsi="TrebuchetMS" w:cs="TrebuchetMS"/>
          <w:szCs w:val="24"/>
          <w:lang w:val="en-CA"/>
        </w:rPr>
        <w:t xml:space="preserve"> </w:t>
      </w:r>
      <w:r>
        <w:rPr>
          <w:rFonts w:ascii="TrebuchetMS" w:eastAsiaTheme="minorHAnsi" w:hAnsi="TrebuchetMS" w:cs="TrebuchetMS"/>
          <w:szCs w:val="24"/>
          <w:lang w:val="en-CA"/>
        </w:rPr>
        <w:t>respective constructor:</w:t>
      </w:r>
    </w:p>
    <w:p w:rsidR="009D53C4" w:rsidRDefault="009D53C4"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CourierNewPS-BoldMT" w:eastAsiaTheme="minorHAnsi" w:hAnsi="CourierNewPS-BoldMT" w:cs="CourierNewPS-BoldMT"/>
          <w:b/>
          <w:bCs/>
          <w:szCs w:val="24"/>
          <w:lang w:val="en-CA"/>
        </w:rPr>
      </w:pPr>
      <w:proofErr w:type="spellStart"/>
      <w:proofErr w:type="gramStart"/>
      <w:r>
        <w:rPr>
          <w:rFonts w:ascii="CourierNewPS-BoldMT" w:eastAsiaTheme="minorHAnsi" w:hAnsi="CourierNewPS-BoldMT" w:cs="CourierNewPS-BoldMT"/>
          <w:b/>
          <w:bCs/>
          <w:szCs w:val="24"/>
          <w:lang w:val="en-CA"/>
        </w:rPr>
        <w:t>myControl</w:t>
      </w:r>
      <w:proofErr w:type="spellEnd"/>
      <w:proofErr w:type="gramEnd"/>
      <w:r>
        <w:rPr>
          <w:rFonts w:ascii="CourierNewPS-BoldMT" w:eastAsiaTheme="minorHAnsi" w:hAnsi="CourierNewPS-BoldMT" w:cs="CourierNewPS-BoldMT"/>
          <w:b/>
          <w:bCs/>
          <w:szCs w:val="24"/>
          <w:lang w:val="en-CA"/>
        </w:rPr>
        <w:t xml:space="preserve"> = new </w:t>
      </w:r>
      <w:proofErr w:type="spellStart"/>
      <w:r>
        <w:rPr>
          <w:rFonts w:ascii="CourierNewPS-BoldMT" w:eastAsiaTheme="minorHAnsi" w:hAnsi="CourierNewPS-BoldMT" w:cs="CourierNewPS-BoldMT"/>
          <w:b/>
          <w:bCs/>
          <w:szCs w:val="24"/>
          <w:lang w:val="en-CA"/>
        </w:rPr>
        <w:t>ControlType</w:t>
      </w:r>
      <w:proofErr w:type="spellEnd"/>
      <w:r>
        <w:rPr>
          <w:rFonts w:ascii="CourierNewPS-BoldMT" w:eastAsiaTheme="minorHAnsi" w:hAnsi="CourierNewPS-BoldMT" w:cs="CourierNewPS-BoldMT"/>
          <w:b/>
          <w:bCs/>
          <w:szCs w:val="24"/>
          <w:lang w:val="en-CA"/>
        </w:rPr>
        <w:t>();</w:t>
      </w:r>
    </w:p>
    <w:p w:rsidR="009D53C4" w:rsidRDefault="009D53C4" w:rsidP="000552C7">
      <w:pPr>
        <w:overflowPunct/>
        <w:spacing w:line="360" w:lineRule="auto"/>
        <w:textAlignment w:val="auto"/>
        <w:rPr>
          <w:rFonts w:ascii="CourierNewPS-BoldMT" w:eastAsiaTheme="minorHAnsi" w:hAnsi="CourierNewPS-BoldMT" w:cs="CourierNewPS-BoldMT"/>
          <w:b/>
          <w:bC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At this point, </w:t>
      </w:r>
      <w:proofErr w:type="spellStart"/>
      <w:r>
        <w:rPr>
          <w:rFonts w:ascii="TrebuchetMS-Bold" w:eastAsiaTheme="minorHAnsi" w:hAnsi="TrebuchetMS-Bold" w:cs="TrebuchetMS-Bold"/>
          <w:b/>
          <w:bCs/>
          <w:szCs w:val="24"/>
          <w:lang w:val="en-CA"/>
        </w:rPr>
        <w:t>myControl</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is established with a default set of properties. You can</w:t>
      </w:r>
      <w:r w:rsidR="009D53C4">
        <w:rPr>
          <w:rFonts w:ascii="TrebuchetMS" w:eastAsiaTheme="minorHAnsi" w:hAnsi="TrebuchetMS" w:cs="TrebuchetMS"/>
          <w:szCs w:val="24"/>
          <w:lang w:val="en-CA"/>
        </w:rPr>
        <w:t xml:space="preserve"> </w:t>
      </w:r>
      <w:r>
        <w:rPr>
          <w:rFonts w:ascii="TrebuchetMS" w:eastAsiaTheme="minorHAnsi" w:hAnsi="TrebuchetMS" w:cs="TrebuchetMS"/>
          <w:szCs w:val="24"/>
          <w:lang w:val="en-CA"/>
        </w:rPr>
        <w:t>overwrite any properties you choose. In particular, you must set values for the</w:t>
      </w:r>
      <w:r w:rsidR="009D53C4">
        <w:rPr>
          <w:rFonts w:ascii="TrebuchetMS" w:eastAsiaTheme="minorHAnsi" w:hAnsi="TrebuchetMS" w:cs="TrebuchetMS"/>
          <w:szCs w:val="24"/>
          <w:lang w:val="en-CA"/>
        </w:rPr>
        <w:t xml:space="preserve"> </w:t>
      </w:r>
      <w:r>
        <w:rPr>
          <w:rFonts w:ascii="TrebuchetMS-Bold" w:eastAsiaTheme="minorHAnsi" w:hAnsi="TrebuchetMS-Bold" w:cs="TrebuchetMS-Bold"/>
          <w:b/>
          <w:bCs/>
          <w:szCs w:val="24"/>
          <w:lang w:val="en-CA"/>
        </w:rPr>
        <w:t xml:space="preserve">Left </w:t>
      </w:r>
      <w:r>
        <w:rPr>
          <w:rFonts w:ascii="TrebuchetMS" w:eastAsiaTheme="minorHAnsi" w:hAnsi="TrebuchetMS" w:cs="TrebuchetMS"/>
          <w:szCs w:val="24"/>
          <w:lang w:val="en-CA"/>
        </w:rPr>
        <w:t xml:space="preserve">and </w:t>
      </w:r>
      <w:r>
        <w:rPr>
          <w:rFonts w:ascii="TrebuchetMS-Bold" w:eastAsiaTheme="minorHAnsi" w:hAnsi="TrebuchetMS-Bold" w:cs="TrebuchetMS-Bold"/>
          <w:b/>
          <w:bCs/>
          <w:szCs w:val="24"/>
          <w:lang w:val="en-CA"/>
        </w:rPr>
        <w:t xml:space="preserve">Top </w:t>
      </w:r>
      <w:r>
        <w:rPr>
          <w:rFonts w:ascii="TrebuchetMS" w:eastAsiaTheme="minorHAnsi" w:hAnsi="TrebuchetMS" w:cs="TrebuchetMS"/>
          <w:szCs w:val="24"/>
          <w:lang w:val="en-CA"/>
        </w:rPr>
        <w:t>properties. If you don’t, all your new controls will be stacked in</w:t>
      </w:r>
      <w:r w:rsidR="009D53C4">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the upper left corner of the form (Left = 0, Top = 0). </w:t>
      </w:r>
      <w:proofErr w:type="gramStart"/>
      <w:r>
        <w:rPr>
          <w:rFonts w:ascii="TrebuchetMS" w:eastAsiaTheme="minorHAnsi" w:hAnsi="TrebuchetMS" w:cs="TrebuchetMS"/>
          <w:szCs w:val="24"/>
          <w:lang w:val="en-CA"/>
        </w:rPr>
        <w:t>You probably also want to</w:t>
      </w:r>
      <w:r w:rsidR="009D53C4">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change the </w:t>
      </w:r>
      <w:r>
        <w:rPr>
          <w:rFonts w:ascii="TrebuchetMS-Bold" w:eastAsiaTheme="minorHAnsi" w:hAnsi="TrebuchetMS-Bold" w:cs="TrebuchetMS-Bold"/>
          <w:b/>
          <w:bCs/>
          <w:szCs w:val="24"/>
          <w:lang w:val="en-CA"/>
        </w:rPr>
        <w:t xml:space="preserve">Width </w:t>
      </w:r>
      <w:r>
        <w:rPr>
          <w:rFonts w:ascii="TrebuchetMS" w:eastAsiaTheme="minorHAnsi" w:hAnsi="TrebuchetMS" w:cs="TrebuchetMS"/>
          <w:szCs w:val="24"/>
          <w:lang w:val="en-CA"/>
        </w:rPr>
        <w:t xml:space="preserve">and </w:t>
      </w:r>
      <w:r>
        <w:rPr>
          <w:rFonts w:ascii="TrebuchetMS-Bold" w:eastAsiaTheme="minorHAnsi" w:hAnsi="TrebuchetMS-Bold" w:cs="TrebuchetMS-Bold"/>
          <w:b/>
          <w:bCs/>
          <w:szCs w:val="24"/>
          <w:lang w:val="en-CA"/>
        </w:rPr>
        <w:t xml:space="preserve">Height </w:t>
      </w:r>
      <w:r>
        <w:rPr>
          <w:rFonts w:ascii="TrebuchetMS" w:eastAsiaTheme="minorHAnsi" w:hAnsi="TrebuchetMS" w:cs="TrebuchetMS"/>
          <w:szCs w:val="24"/>
          <w:lang w:val="en-CA"/>
        </w:rPr>
        <w:t>properties.</w:t>
      </w:r>
      <w:proofErr w:type="gramEnd"/>
      <w:r>
        <w:rPr>
          <w:rFonts w:ascii="TrebuchetMS" w:eastAsiaTheme="minorHAnsi" w:hAnsi="TrebuchetMS" w:cs="TrebuchetMS"/>
          <w:szCs w:val="24"/>
          <w:lang w:val="en-CA"/>
        </w:rPr>
        <w:t xml:space="preserve"> Once the </w:t>
      </w:r>
      <w:r>
        <w:rPr>
          <w:rFonts w:ascii="TrebuchetMS" w:eastAsiaTheme="minorHAnsi" w:hAnsi="TrebuchetMS" w:cs="TrebuchetMS"/>
          <w:szCs w:val="24"/>
          <w:lang w:val="en-CA"/>
        </w:rPr>
        <w:lastRenderedPageBreak/>
        <w:t>properties are set, the</w:t>
      </w:r>
      <w:r w:rsidR="009D53C4">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control is added to the form using the </w:t>
      </w:r>
      <w:r>
        <w:rPr>
          <w:rFonts w:ascii="TrebuchetMS-Bold" w:eastAsiaTheme="minorHAnsi" w:hAnsi="TrebuchetMS-Bold" w:cs="TrebuchetMS-Bold"/>
          <w:b/>
          <w:bCs/>
          <w:szCs w:val="24"/>
          <w:lang w:val="en-CA"/>
        </w:rPr>
        <w:t xml:space="preserve">Add </w:t>
      </w:r>
      <w:r>
        <w:rPr>
          <w:rFonts w:ascii="TrebuchetMS" w:eastAsiaTheme="minorHAnsi" w:hAnsi="TrebuchetMS" w:cs="TrebuchetMS"/>
          <w:szCs w:val="24"/>
          <w:lang w:val="en-CA"/>
        </w:rPr>
        <w:t xml:space="preserve">method of the </w:t>
      </w:r>
      <w:r>
        <w:rPr>
          <w:rFonts w:ascii="TrebuchetMS-Bold" w:eastAsiaTheme="minorHAnsi" w:hAnsi="TrebuchetMS-Bold" w:cs="TrebuchetMS-Bold"/>
          <w:b/>
          <w:bCs/>
          <w:szCs w:val="24"/>
          <w:lang w:val="en-CA"/>
        </w:rPr>
        <w:t xml:space="preserve">Controls </w:t>
      </w:r>
      <w:r>
        <w:rPr>
          <w:rFonts w:ascii="TrebuchetMS" w:eastAsiaTheme="minorHAnsi" w:hAnsi="TrebuchetMS" w:cs="TrebuchetMS"/>
          <w:szCs w:val="24"/>
          <w:lang w:val="en-CA"/>
        </w:rPr>
        <w:t>object:</w:t>
      </w:r>
    </w:p>
    <w:p w:rsidR="009D53C4" w:rsidRDefault="009D53C4"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CourierNewPS-BoldMT" w:eastAsiaTheme="minorHAnsi" w:hAnsi="CourierNewPS-BoldMT" w:cs="CourierNewPS-BoldMT"/>
          <w:b/>
          <w:bCs/>
          <w:szCs w:val="24"/>
          <w:lang w:val="en-CA"/>
        </w:rPr>
      </w:pPr>
      <w:proofErr w:type="spellStart"/>
      <w:proofErr w:type="gramStart"/>
      <w:r>
        <w:rPr>
          <w:rFonts w:ascii="CourierNewPS-BoldMT" w:eastAsiaTheme="minorHAnsi" w:hAnsi="CourierNewPS-BoldMT" w:cs="CourierNewPS-BoldMT"/>
          <w:b/>
          <w:bCs/>
          <w:szCs w:val="24"/>
          <w:lang w:val="en-CA"/>
        </w:rPr>
        <w:t>this.Controls.Add</w:t>
      </w:r>
      <w:proofErr w:type="spellEnd"/>
      <w:r>
        <w:rPr>
          <w:rFonts w:ascii="CourierNewPS-BoldMT" w:eastAsiaTheme="minorHAnsi" w:hAnsi="CourierNewPS-BoldMT" w:cs="CourierNewPS-BoldMT"/>
          <w:b/>
          <w:bCs/>
          <w:szCs w:val="24"/>
          <w:lang w:val="en-CA"/>
        </w:rPr>
        <w:t>(</w:t>
      </w:r>
      <w:proofErr w:type="spellStart"/>
      <w:proofErr w:type="gramEnd"/>
      <w:r>
        <w:rPr>
          <w:rFonts w:ascii="CourierNewPS-BoldMT" w:eastAsiaTheme="minorHAnsi" w:hAnsi="CourierNewPS-BoldMT" w:cs="CourierNewPS-BoldMT"/>
          <w:b/>
          <w:bCs/>
          <w:szCs w:val="24"/>
          <w:lang w:val="en-CA"/>
        </w:rPr>
        <w:t>myControl</w:t>
      </w:r>
      <w:proofErr w:type="spellEnd"/>
      <w:r>
        <w:rPr>
          <w:rFonts w:ascii="CourierNewPS-BoldMT" w:eastAsiaTheme="minorHAnsi" w:hAnsi="CourierNewPS-BoldMT" w:cs="CourierNewPS-BoldMT"/>
          <w:b/>
          <w:bCs/>
          <w:szCs w:val="24"/>
          <w:lang w:val="en-CA"/>
        </w:rPr>
        <w:t>);</w:t>
      </w:r>
    </w:p>
    <w:p w:rsidR="009D53C4" w:rsidRDefault="009D53C4" w:rsidP="000552C7">
      <w:pPr>
        <w:overflowPunct/>
        <w:spacing w:line="360" w:lineRule="auto"/>
        <w:textAlignment w:val="auto"/>
        <w:rPr>
          <w:rFonts w:ascii="CourierNewPS-BoldMT" w:eastAsiaTheme="minorHAnsi" w:hAnsi="CourierNewPS-BoldMT" w:cs="CourierNewPS-BoldMT"/>
          <w:b/>
          <w:bC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If you are adding the control to a group box or panel control, you would replace</w:t>
      </w:r>
      <w:r w:rsidR="009D53C4">
        <w:rPr>
          <w:rFonts w:ascii="TrebuchetMS" w:eastAsiaTheme="minorHAnsi" w:hAnsi="TrebuchetMS" w:cs="TrebuchetMS"/>
          <w:szCs w:val="24"/>
          <w:lang w:val="en-CA"/>
        </w:rPr>
        <w:t xml:space="preserve"> </w:t>
      </w:r>
      <w:r>
        <w:rPr>
          <w:rFonts w:ascii="TrebuchetMS-Bold" w:eastAsiaTheme="minorHAnsi" w:hAnsi="TrebuchetMS-Bold" w:cs="TrebuchetMS-Bold"/>
          <w:b/>
          <w:bCs/>
          <w:szCs w:val="24"/>
          <w:lang w:val="en-CA"/>
        </w:rPr>
        <w:t xml:space="preserve">this </w:t>
      </w:r>
      <w:r>
        <w:rPr>
          <w:rFonts w:ascii="TrebuchetMS" w:eastAsiaTheme="minorHAnsi" w:hAnsi="TrebuchetMS" w:cs="TrebuchetMS"/>
          <w:szCs w:val="24"/>
          <w:lang w:val="en-CA"/>
        </w:rPr>
        <w:t>(referring to the form) in the above statement with the container control’s</w:t>
      </w:r>
      <w:r w:rsidR="009D53C4">
        <w:rPr>
          <w:rFonts w:ascii="TrebuchetMS" w:eastAsiaTheme="minorHAnsi" w:hAnsi="TrebuchetMS" w:cs="TrebuchetMS"/>
          <w:szCs w:val="24"/>
          <w:lang w:val="en-CA"/>
        </w:rPr>
        <w:t xml:space="preserve"> </w:t>
      </w:r>
      <w:r>
        <w:rPr>
          <w:rFonts w:ascii="TrebuchetMS" w:eastAsiaTheme="minorHAnsi" w:hAnsi="TrebuchetMS" w:cs="TrebuchetMS"/>
          <w:szCs w:val="24"/>
          <w:lang w:val="en-CA"/>
        </w:rPr>
        <w:t>name.</w:t>
      </w:r>
    </w:p>
    <w:p w:rsidR="009D53C4" w:rsidRDefault="009D53C4"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So, now the control is created and on the form, but recognizes no events.</w:t>
      </w:r>
      <w:r w:rsidR="009D53C4">
        <w:rPr>
          <w:rFonts w:ascii="TrebuchetMS" w:eastAsiaTheme="minorHAnsi" w:hAnsi="TrebuchetMS" w:cs="TrebuchetMS"/>
          <w:szCs w:val="24"/>
          <w:lang w:val="en-CA"/>
        </w:rPr>
        <w:t xml:space="preserve"> </w:t>
      </w:r>
      <w:r>
        <w:rPr>
          <w:rFonts w:ascii="TrebuchetMS" w:eastAsiaTheme="minorHAnsi" w:hAnsi="TrebuchetMS" w:cs="TrebuchetMS"/>
          <w:szCs w:val="24"/>
          <w:lang w:val="en-CA"/>
        </w:rPr>
        <w:t>Decide what events you want your control to respond to. If you want event</w:t>
      </w:r>
      <w:r w:rsidR="009D53C4">
        <w:rPr>
          <w:rFonts w:ascii="TrebuchetMS" w:eastAsiaTheme="minorHAnsi" w:hAnsi="TrebuchetMS" w:cs="TrebuchetMS"/>
          <w:szCs w:val="24"/>
          <w:lang w:val="en-CA"/>
        </w:rPr>
        <w:t xml:space="preserve"> </w:t>
      </w:r>
      <w:proofErr w:type="spellStart"/>
      <w:r>
        <w:rPr>
          <w:rFonts w:ascii="TrebuchetMS-Bold" w:eastAsiaTheme="minorHAnsi" w:hAnsi="TrebuchetMS-Bold" w:cs="TrebuchetMS-Bold"/>
          <w:b/>
          <w:bCs/>
          <w:szCs w:val="24"/>
          <w:lang w:val="en-CA"/>
        </w:rPr>
        <w:t>MyEvent</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 xml:space="preserve">to be handled by a method </w:t>
      </w:r>
      <w:proofErr w:type="spellStart"/>
      <w:r>
        <w:rPr>
          <w:rFonts w:ascii="TrebuchetMS-Bold" w:eastAsiaTheme="minorHAnsi" w:hAnsi="TrebuchetMS-Bold" w:cs="TrebuchetMS-Bold"/>
          <w:b/>
          <w:bCs/>
          <w:szCs w:val="24"/>
          <w:lang w:val="en-CA"/>
        </w:rPr>
        <w:t>MyMethod</w:t>
      </w:r>
      <w:proofErr w:type="spellEnd"/>
      <w:r>
        <w:rPr>
          <w:rFonts w:ascii="TrebuchetMS" w:eastAsiaTheme="minorHAnsi" w:hAnsi="TrebuchetMS" w:cs="TrebuchetMS"/>
          <w:szCs w:val="24"/>
          <w:lang w:val="en-CA"/>
        </w:rPr>
        <w:t>, an event handler is created</w:t>
      </w:r>
      <w:r w:rsidR="009D53C4">
        <w:rPr>
          <w:rFonts w:ascii="TrebuchetMS" w:eastAsiaTheme="minorHAnsi" w:hAnsi="TrebuchetMS" w:cs="TrebuchetMS"/>
          <w:szCs w:val="24"/>
          <w:lang w:val="en-CA"/>
        </w:rPr>
        <w:t xml:space="preserve"> </w:t>
      </w:r>
      <w:r>
        <w:rPr>
          <w:rFonts w:ascii="TrebuchetMS" w:eastAsiaTheme="minorHAnsi" w:hAnsi="TrebuchetMS" w:cs="TrebuchetMS"/>
          <w:szCs w:val="24"/>
          <w:lang w:val="en-CA"/>
        </w:rPr>
        <w:t>using:</w:t>
      </w:r>
    </w:p>
    <w:p w:rsidR="009D53C4" w:rsidRDefault="009D53C4"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CourierNewPS-BoldMT" w:eastAsiaTheme="minorHAnsi" w:hAnsi="CourierNewPS-BoldMT" w:cs="CourierNewPS-BoldMT"/>
          <w:b/>
          <w:bCs/>
          <w:szCs w:val="24"/>
          <w:lang w:val="en-CA"/>
        </w:rPr>
      </w:pPr>
      <w:proofErr w:type="spellStart"/>
      <w:r>
        <w:rPr>
          <w:rFonts w:ascii="CourierNewPS-BoldMT" w:eastAsiaTheme="minorHAnsi" w:hAnsi="CourierNewPS-BoldMT" w:cs="CourierNewPS-BoldMT"/>
          <w:b/>
          <w:bCs/>
          <w:szCs w:val="24"/>
          <w:lang w:val="en-CA"/>
        </w:rPr>
        <w:t>myControl.MyEvent</w:t>
      </w:r>
      <w:proofErr w:type="spellEnd"/>
      <w:r>
        <w:rPr>
          <w:rFonts w:ascii="CourierNewPS-BoldMT" w:eastAsiaTheme="minorHAnsi" w:hAnsi="CourierNewPS-BoldMT" w:cs="CourierNewPS-BoldMT"/>
          <w:b/>
          <w:bCs/>
          <w:szCs w:val="24"/>
          <w:lang w:val="en-CA"/>
        </w:rPr>
        <w:t xml:space="preserve"> += new</w:t>
      </w:r>
    </w:p>
    <w:p w:rsidR="000552C7" w:rsidRDefault="000552C7" w:rsidP="000552C7">
      <w:pPr>
        <w:overflowPunct/>
        <w:spacing w:line="360" w:lineRule="auto"/>
        <w:textAlignment w:val="auto"/>
        <w:rPr>
          <w:rFonts w:ascii="CourierNewPS-BoldMT" w:eastAsiaTheme="minorHAnsi" w:hAnsi="CourierNewPS-BoldMT" w:cs="CourierNewPS-BoldMT"/>
          <w:b/>
          <w:bCs/>
          <w:szCs w:val="24"/>
          <w:lang w:val="en-CA"/>
        </w:rPr>
      </w:pPr>
      <w:proofErr w:type="spellStart"/>
      <w:proofErr w:type="gramStart"/>
      <w:r>
        <w:rPr>
          <w:rFonts w:ascii="CourierNewPS-BoldMT" w:eastAsiaTheme="minorHAnsi" w:hAnsi="CourierNewPS-BoldMT" w:cs="CourierNewPS-BoldMT"/>
          <w:b/>
          <w:bCs/>
          <w:szCs w:val="24"/>
          <w:lang w:val="en-CA"/>
        </w:rPr>
        <w:t>System.EventHandler</w:t>
      </w:r>
      <w:proofErr w:type="spellEnd"/>
      <w:r>
        <w:rPr>
          <w:rFonts w:ascii="CourierNewPS-BoldMT" w:eastAsiaTheme="minorHAnsi" w:hAnsi="CourierNewPS-BoldMT" w:cs="CourierNewPS-BoldMT"/>
          <w:b/>
          <w:bCs/>
          <w:szCs w:val="24"/>
          <w:lang w:val="en-CA"/>
        </w:rPr>
        <w:t>(</w:t>
      </w:r>
      <w:proofErr w:type="spellStart"/>
      <w:proofErr w:type="gramEnd"/>
      <w:r>
        <w:rPr>
          <w:rFonts w:ascii="CourierNewPS-BoldMT" w:eastAsiaTheme="minorHAnsi" w:hAnsi="CourierNewPS-BoldMT" w:cs="CourierNewPS-BoldMT"/>
          <w:b/>
          <w:bCs/>
          <w:szCs w:val="24"/>
          <w:lang w:val="en-CA"/>
        </w:rPr>
        <w:t>this.MyMethod</w:t>
      </w:r>
      <w:proofErr w:type="spellEnd"/>
      <w:r>
        <w:rPr>
          <w:rFonts w:ascii="CourierNewPS-BoldMT" w:eastAsiaTheme="minorHAnsi" w:hAnsi="CourierNewPS-BoldMT" w:cs="CourierNewPS-BoldMT"/>
          <w:b/>
          <w:bCs/>
          <w:szCs w:val="24"/>
          <w:lang w:val="en-CA"/>
        </w:rPr>
        <w:t>);</w:t>
      </w:r>
    </w:p>
    <w:p w:rsidR="009D53C4" w:rsidRDefault="009D53C4"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Before using this statement, the method </w:t>
      </w:r>
      <w:proofErr w:type="spellStart"/>
      <w:r>
        <w:rPr>
          <w:rFonts w:ascii="TrebuchetMS-Bold" w:eastAsiaTheme="minorHAnsi" w:hAnsi="TrebuchetMS-Bold" w:cs="TrebuchetMS-Bold"/>
          <w:b/>
          <w:bCs/>
          <w:szCs w:val="24"/>
          <w:lang w:val="en-CA"/>
        </w:rPr>
        <w:t>MyMethod</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should exist in the code</w:t>
      </w:r>
      <w:r w:rsidR="009D53C4">
        <w:rPr>
          <w:rFonts w:ascii="TrebuchetMS" w:eastAsiaTheme="minorHAnsi" w:hAnsi="TrebuchetMS" w:cs="TrebuchetMS"/>
          <w:szCs w:val="24"/>
          <w:lang w:val="en-CA"/>
        </w:rPr>
        <w:t xml:space="preserve"> </w:t>
      </w:r>
      <w:r>
        <w:rPr>
          <w:rFonts w:ascii="TrebuchetMS" w:eastAsiaTheme="minorHAnsi" w:hAnsi="TrebuchetMS" w:cs="TrebuchetMS"/>
          <w:szCs w:val="24"/>
          <w:lang w:val="en-CA"/>
        </w:rPr>
        <w:t>window. It could be a method corresponding to an existing control or a new</w:t>
      </w:r>
      <w:r w:rsidR="009D53C4">
        <w:rPr>
          <w:rFonts w:ascii="TrebuchetMS" w:eastAsiaTheme="minorHAnsi" w:hAnsi="TrebuchetMS" w:cs="TrebuchetMS"/>
          <w:szCs w:val="24"/>
          <w:lang w:val="en-CA"/>
        </w:rPr>
        <w:t xml:space="preserve"> </w:t>
      </w:r>
      <w:r>
        <w:rPr>
          <w:rFonts w:ascii="TrebuchetMS" w:eastAsiaTheme="minorHAnsi" w:hAnsi="TrebuchetMS" w:cs="TrebuchetMS"/>
          <w:szCs w:val="24"/>
          <w:lang w:val="en-CA"/>
        </w:rPr>
        <w:t>method you create. If you create it, the format is:</w:t>
      </w:r>
      <w:r w:rsidR="009D53C4">
        <w:rPr>
          <w:rFonts w:ascii="TrebuchetMS" w:eastAsiaTheme="minorHAnsi" w:hAnsi="TrebuchetMS" w:cs="TrebuchetMS"/>
          <w:szCs w:val="24"/>
          <w:lang w:val="en-CA"/>
        </w:rPr>
        <w:t xml:space="preserve"> </w:t>
      </w:r>
    </w:p>
    <w:p w:rsidR="009D53C4" w:rsidRDefault="009D53C4"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CourierNewPS-BoldMT" w:eastAsiaTheme="minorHAnsi" w:hAnsi="CourierNewPS-BoldMT" w:cs="CourierNewPS-BoldMT"/>
          <w:b/>
          <w:bCs/>
          <w:szCs w:val="24"/>
          <w:lang w:val="en-CA"/>
        </w:rPr>
      </w:pPr>
      <w:proofErr w:type="gramStart"/>
      <w:r>
        <w:rPr>
          <w:rFonts w:ascii="CourierNewPS-BoldMT" w:eastAsiaTheme="minorHAnsi" w:hAnsi="CourierNewPS-BoldMT" w:cs="CourierNewPS-BoldMT"/>
          <w:b/>
          <w:bCs/>
          <w:szCs w:val="24"/>
          <w:lang w:val="en-CA"/>
        </w:rPr>
        <w:t>private</w:t>
      </w:r>
      <w:proofErr w:type="gramEnd"/>
      <w:r>
        <w:rPr>
          <w:rFonts w:ascii="CourierNewPS-BoldMT" w:eastAsiaTheme="minorHAnsi" w:hAnsi="CourierNewPS-BoldMT" w:cs="CourierNewPS-BoldMT"/>
          <w:b/>
          <w:bCs/>
          <w:szCs w:val="24"/>
          <w:lang w:val="en-CA"/>
        </w:rPr>
        <w:t xml:space="preserve"> void </w:t>
      </w:r>
      <w:proofErr w:type="spellStart"/>
      <w:r>
        <w:rPr>
          <w:rFonts w:ascii="CourierNewPS-BoldMT" w:eastAsiaTheme="minorHAnsi" w:hAnsi="CourierNewPS-BoldMT" w:cs="CourierNewPS-BoldMT"/>
          <w:b/>
          <w:bCs/>
          <w:szCs w:val="24"/>
          <w:lang w:val="en-CA"/>
        </w:rPr>
        <w:t>MyMethod</w:t>
      </w:r>
      <w:proofErr w:type="spellEnd"/>
      <w:r>
        <w:rPr>
          <w:rFonts w:ascii="CourierNewPS-BoldMT" w:eastAsiaTheme="minorHAnsi" w:hAnsi="CourierNewPS-BoldMT" w:cs="CourierNewPS-BoldMT"/>
          <w:b/>
          <w:bCs/>
          <w:szCs w:val="24"/>
          <w:lang w:val="en-CA"/>
        </w:rPr>
        <w:t xml:space="preserve">(object sender, </w:t>
      </w:r>
      <w:proofErr w:type="spellStart"/>
      <w:r>
        <w:rPr>
          <w:rFonts w:ascii="CourierNewPS-BoldMT" w:eastAsiaTheme="minorHAnsi" w:hAnsi="CourierNewPS-BoldMT" w:cs="CourierNewPS-BoldMT"/>
          <w:b/>
          <w:bCs/>
          <w:szCs w:val="24"/>
          <w:lang w:val="en-CA"/>
        </w:rPr>
        <w:t>EventArgs</w:t>
      </w:r>
      <w:proofErr w:type="spellEnd"/>
      <w:r>
        <w:rPr>
          <w:rFonts w:ascii="CourierNewPS-BoldMT" w:eastAsiaTheme="minorHAnsi" w:hAnsi="CourierNewPS-BoldMT" w:cs="CourierNewPS-BoldMT"/>
          <w:b/>
          <w:bCs/>
          <w:szCs w:val="24"/>
          <w:lang w:val="en-CA"/>
        </w:rPr>
        <w:t xml:space="preserve"> e)</w:t>
      </w:r>
    </w:p>
    <w:p w:rsidR="000552C7" w:rsidRDefault="000552C7" w:rsidP="000552C7">
      <w:pPr>
        <w:overflowPunct/>
        <w:spacing w:line="360" w:lineRule="auto"/>
        <w:textAlignment w:val="auto"/>
        <w:rPr>
          <w:rFonts w:ascii="CourierNewPS-BoldMT" w:eastAsiaTheme="minorHAnsi" w:hAnsi="CourierNewPS-BoldMT" w:cs="CourierNewPS-BoldMT"/>
          <w:b/>
          <w:bCs/>
          <w:szCs w:val="24"/>
          <w:lang w:val="en-CA"/>
        </w:rPr>
      </w:pPr>
      <w:r>
        <w:rPr>
          <w:rFonts w:ascii="CourierNewPS-BoldMT" w:eastAsiaTheme="minorHAnsi" w:hAnsi="CourierNewPS-BoldMT" w:cs="CourierNewPS-BoldMT"/>
          <w:b/>
          <w:bCs/>
          <w:szCs w:val="24"/>
          <w:lang w:val="en-CA"/>
        </w:rPr>
        <w:t>{</w:t>
      </w:r>
    </w:p>
    <w:p w:rsidR="000552C7" w:rsidRDefault="000552C7" w:rsidP="000552C7">
      <w:pPr>
        <w:overflowPunct/>
        <w:spacing w:line="360" w:lineRule="auto"/>
        <w:textAlignment w:val="auto"/>
        <w:rPr>
          <w:rFonts w:ascii="CourierNewPS-BoldMT" w:eastAsiaTheme="minorHAnsi" w:hAnsi="CourierNewPS-BoldMT" w:cs="CourierNewPS-BoldMT"/>
          <w:b/>
          <w:bCs/>
          <w:szCs w:val="24"/>
          <w:lang w:val="en-CA"/>
        </w:rPr>
      </w:pPr>
      <w:r>
        <w:rPr>
          <w:rFonts w:ascii="CourierNewPS-BoldMT" w:eastAsiaTheme="minorHAnsi" w:hAnsi="CourierNewPS-BoldMT" w:cs="CourierNewPS-BoldMT"/>
          <w:b/>
          <w:bCs/>
          <w:szCs w:val="24"/>
          <w:lang w:val="en-CA"/>
        </w:rPr>
        <w:t>.</w:t>
      </w:r>
    </w:p>
    <w:p w:rsidR="000552C7" w:rsidRDefault="000552C7" w:rsidP="000552C7">
      <w:pPr>
        <w:overflowPunct/>
        <w:spacing w:line="360" w:lineRule="auto"/>
        <w:textAlignment w:val="auto"/>
        <w:rPr>
          <w:rFonts w:ascii="CourierNewPS-BoldMT" w:eastAsiaTheme="minorHAnsi" w:hAnsi="CourierNewPS-BoldMT" w:cs="CourierNewPS-BoldMT"/>
          <w:b/>
          <w:bCs/>
          <w:szCs w:val="24"/>
          <w:lang w:val="en-CA"/>
        </w:rPr>
      </w:pPr>
      <w:r>
        <w:rPr>
          <w:rFonts w:ascii="CourierNewPS-BoldMT" w:eastAsiaTheme="minorHAnsi" w:hAnsi="CourierNewPS-BoldMT" w:cs="CourierNewPS-BoldMT"/>
          <w:b/>
          <w:bCs/>
          <w:szCs w:val="24"/>
          <w:lang w:val="en-CA"/>
        </w:rPr>
        <w:t>}</w:t>
      </w:r>
    </w:p>
    <w:p w:rsidR="009D53C4" w:rsidRDefault="009D53C4"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You would write code in this method, assuming event handlers are added at runtime.</w:t>
      </w:r>
      <w:r w:rsidR="009D53C4">
        <w:rPr>
          <w:rFonts w:ascii="TrebuchetMS" w:eastAsiaTheme="minorHAnsi" w:hAnsi="TrebuchetMS" w:cs="TrebuchetMS"/>
          <w:szCs w:val="24"/>
          <w:lang w:val="en-CA"/>
        </w:rPr>
        <w:t xml:space="preserve"> </w:t>
      </w:r>
      <w:r>
        <w:rPr>
          <w:rFonts w:ascii="TrebuchetMS" w:eastAsiaTheme="minorHAnsi" w:hAnsi="TrebuchetMS" w:cs="TrebuchetMS"/>
          <w:szCs w:val="24"/>
          <w:lang w:val="en-CA"/>
        </w:rPr>
        <w:t>As an aside, you can add event methods in code for existing controls also. This</w:t>
      </w:r>
      <w:r w:rsidR="009D53C4">
        <w:rPr>
          <w:rFonts w:ascii="TrebuchetMS" w:eastAsiaTheme="minorHAnsi" w:hAnsi="TrebuchetMS" w:cs="TrebuchetMS"/>
          <w:szCs w:val="24"/>
          <w:lang w:val="en-CA"/>
        </w:rPr>
        <w:t xml:space="preserve"> </w:t>
      </w:r>
      <w:r>
        <w:rPr>
          <w:rFonts w:ascii="TrebuchetMS" w:eastAsiaTheme="minorHAnsi" w:hAnsi="TrebuchetMS" w:cs="TrebuchetMS"/>
          <w:szCs w:val="24"/>
          <w:lang w:val="en-CA"/>
        </w:rPr>
        <w:t>sometimes saves a little typing at design time. For example, say you have a</w:t>
      </w:r>
      <w:r w:rsidR="009D53C4">
        <w:rPr>
          <w:rFonts w:ascii="TrebuchetMS" w:eastAsiaTheme="minorHAnsi" w:hAnsi="TrebuchetMS" w:cs="TrebuchetMS"/>
          <w:szCs w:val="24"/>
          <w:lang w:val="en-CA"/>
        </w:rPr>
        <w:t xml:space="preserve"> </w:t>
      </w:r>
      <w:r>
        <w:rPr>
          <w:rFonts w:ascii="TrebuchetMS" w:eastAsiaTheme="minorHAnsi" w:hAnsi="TrebuchetMS" w:cs="TrebuchetMS"/>
          <w:szCs w:val="24"/>
          <w:lang w:val="en-CA"/>
        </w:rPr>
        <w:t>method that handles clicking on 20 button controls. Rather than assign the</w:t>
      </w:r>
      <w:r w:rsidR="009D53C4">
        <w:rPr>
          <w:rFonts w:ascii="TrebuchetMS" w:eastAsiaTheme="minorHAnsi" w:hAnsi="TrebuchetMS" w:cs="TrebuchetMS"/>
          <w:szCs w:val="24"/>
          <w:lang w:val="en-CA"/>
        </w:rPr>
        <w:t xml:space="preserve"> </w:t>
      </w:r>
      <w:r>
        <w:rPr>
          <w:rFonts w:ascii="TrebuchetMS" w:eastAsiaTheme="minorHAnsi" w:hAnsi="TrebuchetMS" w:cs="TrebuchetMS"/>
          <w:szCs w:val="24"/>
          <w:lang w:val="en-CA"/>
        </w:rPr>
        <w:t>event method 20 times in the properties window, you could add it in code.</w:t>
      </w:r>
    </w:p>
    <w:p w:rsidR="009D53C4" w:rsidRDefault="009D53C4" w:rsidP="000552C7">
      <w:pPr>
        <w:overflowPunct/>
        <w:spacing w:line="360" w:lineRule="auto"/>
        <w:textAlignment w:val="auto"/>
        <w:rPr>
          <w:rFonts w:ascii="TrebuchetMS" w:eastAsiaTheme="minorHAnsi" w:hAnsi="TrebuchetMS" w:cs="TrebuchetMS"/>
          <w:szCs w:val="24"/>
          <w:lang w:val="en-CA"/>
        </w:rPr>
      </w:pPr>
    </w:p>
    <w:p w:rsidR="009D53C4" w:rsidRDefault="009D53C4"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You can also remove controls from your application. To remove a control</w:t>
      </w:r>
      <w:r w:rsidR="009D53C4">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(named </w:t>
      </w:r>
      <w:proofErr w:type="spellStart"/>
      <w:r>
        <w:rPr>
          <w:rFonts w:ascii="TrebuchetMS-Bold" w:eastAsiaTheme="minorHAnsi" w:hAnsi="TrebuchetMS-Bold" w:cs="TrebuchetMS-Bold"/>
          <w:b/>
          <w:bCs/>
          <w:szCs w:val="24"/>
          <w:lang w:val="en-CA"/>
        </w:rPr>
        <w:t>myControl</w:t>
      </w:r>
      <w:proofErr w:type="spellEnd"/>
      <w:r>
        <w:rPr>
          <w:rFonts w:ascii="TrebuchetMS" w:eastAsiaTheme="minorHAnsi" w:hAnsi="TrebuchetMS" w:cs="TrebuchetMS"/>
          <w:szCs w:val="24"/>
          <w:lang w:val="en-CA"/>
        </w:rPr>
        <w:t>) from the form, use:</w:t>
      </w:r>
    </w:p>
    <w:p w:rsidR="009D53C4" w:rsidRDefault="009D53C4"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CourierNewPS-BoldMT" w:eastAsiaTheme="minorHAnsi" w:hAnsi="CourierNewPS-BoldMT" w:cs="CourierNewPS-BoldMT"/>
          <w:b/>
          <w:bCs/>
          <w:szCs w:val="24"/>
          <w:lang w:val="en-CA"/>
        </w:rPr>
      </w:pPr>
      <w:proofErr w:type="spellStart"/>
      <w:proofErr w:type="gramStart"/>
      <w:r>
        <w:rPr>
          <w:rFonts w:ascii="CourierNewPS-BoldMT" w:eastAsiaTheme="minorHAnsi" w:hAnsi="CourierNewPS-BoldMT" w:cs="CourierNewPS-BoldMT"/>
          <w:b/>
          <w:bCs/>
          <w:szCs w:val="24"/>
          <w:lang w:val="en-CA"/>
        </w:rPr>
        <w:t>this.Controls.Remove</w:t>
      </w:r>
      <w:proofErr w:type="spellEnd"/>
      <w:r>
        <w:rPr>
          <w:rFonts w:ascii="CourierNewPS-BoldMT" w:eastAsiaTheme="minorHAnsi" w:hAnsi="CourierNewPS-BoldMT" w:cs="CourierNewPS-BoldMT"/>
          <w:b/>
          <w:bCs/>
          <w:szCs w:val="24"/>
          <w:lang w:val="en-CA"/>
        </w:rPr>
        <w:t>(</w:t>
      </w:r>
      <w:proofErr w:type="spellStart"/>
      <w:proofErr w:type="gramEnd"/>
      <w:r>
        <w:rPr>
          <w:rFonts w:ascii="CourierNewPS-BoldMT" w:eastAsiaTheme="minorHAnsi" w:hAnsi="CourierNewPS-BoldMT" w:cs="CourierNewPS-BoldMT"/>
          <w:b/>
          <w:bCs/>
          <w:szCs w:val="24"/>
          <w:lang w:val="en-CA"/>
        </w:rPr>
        <w:t>myControl</w:t>
      </w:r>
      <w:proofErr w:type="spellEnd"/>
      <w:r>
        <w:rPr>
          <w:rFonts w:ascii="CourierNewPS-BoldMT" w:eastAsiaTheme="minorHAnsi" w:hAnsi="CourierNewPS-BoldMT" w:cs="CourierNewPS-BoldMT"/>
          <w:b/>
          <w:bCs/>
          <w:szCs w:val="24"/>
          <w:lang w:val="en-CA"/>
        </w:rPr>
        <w:t>);</w:t>
      </w:r>
    </w:p>
    <w:p w:rsidR="009D53C4" w:rsidRDefault="009D53C4" w:rsidP="000552C7">
      <w:pPr>
        <w:overflowPunct/>
        <w:spacing w:line="360" w:lineRule="auto"/>
        <w:textAlignment w:val="auto"/>
        <w:rPr>
          <w:rFonts w:ascii="CourierNewPS-BoldMT" w:eastAsiaTheme="minorHAnsi" w:hAnsi="CourierNewPS-BoldMT" w:cs="CourierNewPS-BoldMT"/>
          <w:b/>
          <w:bC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If you are removing a control from a group box or panel control, replace the</w:t>
      </w:r>
      <w:r w:rsidR="009D53C4">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keyword </w:t>
      </w:r>
      <w:r>
        <w:rPr>
          <w:rFonts w:ascii="TrebuchetMS-Bold" w:eastAsiaTheme="minorHAnsi" w:hAnsi="TrebuchetMS-Bold" w:cs="TrebuchetMS-Bold"/>
          <w:b/>
          <w:bCs/>
          <w:szCs w:val="24"/>
          <w:lang w:val="en-CA"/>
        </w:rPr>
        <w:t xml:space="preserve">this </w:t>
      </w:r>
      <w:r>
        <w:rPr>
          <w:rFonts w:ascii="TrebuchetMS" w:eastAsiaTheme="minorHAnsi" w:hAnsi="TrebuchetMS" w:cs="TrebuchetMS"/>
          <w:szCs w:val="24"/>
          <w:lang w:val="en-CA"/>
        </w:rPr>
        <w:t>with the container control’s name. When the control is removed,</w:t>
      </w:r>
      <w:r w:rsidR="009D53C4">
        <w:rPr>
          <w:rFonts w:ascii="TrebuchetMS" w:eastAsiaTheme="minorHAnsi" w:hAnsi="TrebuchetMS" w:cs="TrebuchetMS"/>
          <w:szCs w:val="24"/>
          <w:lang w:val="en-CA"/>
        </w:rPr>
        <w:t xml:space="preserve"> </w:t>
      </w:r>
      <w:r>
        <w:rPr>
          <w:rFonts w:ascii="TrebuchetMS" w:eastAsiaTheme="minorHAnsi" w:hAnsi="TrebuchetMS" w:cs="TrebuchetMS"/>
          <w:szCs w:val="24"/>
          <w:lang w:val="en-CA"/>
        </w:rPr>
        <w:t>all event handlers for this control are modified to no longer include the removed</w:t>
      </w:r>
      <w:r w:rsidR="009D53C4">
        <w:rPr>
          <w:rFonts w:ascii="TrebuchetMS" w:eastAsiaTheme="minorHAnsi" w:hAnsi="TrebuchetMS" w:cs="TrebuchetMS"/>
          <w:szCs w:val="24"/>
          <w:lang w:val="en-CA"/>
        </w:rPr>
        <w:t xml:space="preserve"> </w:t>
      </w:r>
      <w:r>
        <w:rPr>
          <w:rFonts w:ascii="TrebuchetMS" w:eastAsiaTheme="minorHAnsi" w:hAnsi="TrebuchetMS" w:cs="TrebuchetMS"/>
          <w:szCs w:val="24"/>
          <w:lang w:val="en-CA"/>
        </w:rPr>
        <w:t>control. This also happens when a control is deleted at design time.</w:t>
      </w:r>
      <w:r w:rsidR="009D53C4">
        <w:rPr>
          <w:rFonts w:ascii="TrebuchetMS" w:eastAsiaTheme="minorHAnsi" w:hAnsi="TrebuchetMS" w:cs="TrebuchetMS"/>
          <w:szCs w:val="24"/>
          <w:lang w:val="en-CA"/>
        </w:rPr>
        <w:t xml:space="preserve"> </w:t>
      </w:r>
    </w:p>
    <w:p w:rsidR="009D53C4" w:rsidRDefault="009D53C4"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Let’s use this new information to build the delivery grid for the </w:t>
      </w:r>
      <w:r>
        <w:rPr>
          <w:rFonts w:ascii="TrebuchetMS-Bold" w:eastAsiaTheme="minorHAnsi" w:hAnsi="TrebuchetMS-Bold" w:cs="TrebuchetMS-Bold"/>
          <w:b/>
          <w:bCs/>
          <w:szCs w:val="24"/>
          <w:lang w:val="en-CA"/>
        </w:rPr>
        <w:t>Pizza Delivery</w:t>
      </w:r>
      <w:r w:rsidR="009D53C4">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game.</w:t>
      </w:r>
    </w:p>
    <w:p w:rsidR="000552C7" w:rsidRDefault="009D53C4" w:rsidP="000552C7">
      <w:pPr>
        <w:overflowPunct/>
        <w:spacing w:line="360" w:lineRule="auto"/>
        <w:textAlignment w:val="auto"/>
        <w:rPr>
          <w:rFonts w:ascii="TrebuchetMS-Bold" w:eastAsiaTheme="minorHAnsi" w:hAnsi="TrebuchetMS-Bold" w:cs="TrebuchetMS-Bold"/>
          <w:b/>
          <w:bCs/>
          <w:sz w:val="28"/>
          <w:szCs w:val="28"/>
          <w:lang w:val="en-CA"/>
        </w:rPr>
      </w:pPr>
      <w:r>
        <w:rPr>
          <w:rFonts w:ascii="TrebuchetMS-Bold" w:eastAsiaTheme="minorHAnsi" w:hAnsi="TrebuchetMS-Bold" w:cs="TrebuchetMS-Bold"/>
          <w:b/>
          <w:bCs/>
          <w:sz w:val="28"/>
          <w:szCs w:val="28"/>
          <w:lang w:val="en-CA"/>
        </w:rPr>
        <w:br/>
      </w:r>
      <w:r w:rsidR="000552C7">
        <w:rPr>
          <w:rFonts w:ascii="TrebuchetMS-Bold" w:eastAsiaTheme="minorHAnsi" w:hAnsi="TrebuchetMS-Bold" w:cs="TrebuchetMS-Bold"/>
          <w:b/>
          <w:bCs/>
          <w:sz w:val="28"/>
          <w:szCs w:val="28"/>
          <w:lang w:val="en-CA"/>
        </w:rPr>
        <w:t>Form Design – Building Delivery Grid</w:t>
      </w:r>
    </w:p>
    <w:p w:rsidR="009D53C4" w:rsidRDefault="009D53C4" w:rsidP="000552C7">
      <w:pPr>
        <w:overflowPunct/>
        <w:spacing w:line="360" w:lineRule="auto"/>
        <w:textAlignment w:val="auto"/>
        <w:rPr>
          <w:rFonts w:ascii="TrebuchetMS-Bold" w:eastAsiaTheme="minorHAnsi" w:hAnsi="TrebuchetMS-Bold" w:cs="TrebuchetMS-Bold"/>
          <w:b/>
          <w:bCs/>
          <w:sz w:val="28"/>
          <w:szCs w:val="28"/>
          <w:lang w:val="en-CA"/>
        </w:rPr>
      </w:pPr>
    </w:p>
    <w:p w:rsidR="009D53C4" w:rsidRDefault="009D53C4"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noProof/>
          <w:szCs w:val="24"/>
          <w:lang w:val="en-CA" w:eastAsia="en-CA"/>
        </w:rPr>
        <w:drawing>
          <wp:inline distT="0" distB="0" distL="0" distR="0">
            <wp:extent cx="5181600" cy="374332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181600" cy="3743325"/>
                    </a:xfrm>
                    <a:prstGeom prst="rect">
                      <a:avLst/>
                    </a:prstGeom>
                    <a:noFill/>
                    <a:ln w="9525">
                      <a:noFill/>
                      <a:miter lim="800000"/>
                      <a:headEnd/>
                      <a:tailEnd/>
                    </a:ln>
                  </pic:spPr>
                </pic:pic>
              </a:graphicData>
            </a:graphic>
          </wp:inline>
        </w:drawing>
      </w:r>
    </w:p>
    <w:p w:rsidR="009D53C4" w:rsidRDefault="000552C7" w:rsidP="00D63F07">
      <w:pPr>
        <w:overflowPunct/>
        <w:spacing w:line="360" w:lineRule="auto"/>
        <w:ind w:firstLine="720"/>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 xml:space="preserve">Notice we have </w:t>
      </w:r>
      <w:proofErr w:type="spellStart"/>
      <w:r>
        <w:rPr>
          <w:rFonts w:ascii="TrebuchetMS" w:eastAsiaTheme="minorHAnsi" w:hAnsi="TrebuchetMS" w:cs="TrebuchetMS"/>
          <w:szCs w:val="24"/>
          <w:lang w:val="en-CA"/>
        </w:rPr>
        <w:t>labeling</w:t>
      </w:r>
      <w:proofErr w:type="spellEnd"/>
      <w:r>
        <w:rPr>
          <w:rFonts w:ascii="TrebuchetMS" w:eastAsiaTheme="minorHAnsi" w:hAnsi="TrebuchetMS" w:cs="TrebuchetMS"/>
          <w:szCs w:val="24"/>
          <w:lang w:val="en-CA"/>
        </w:rPr>
        <w:t xml:space="preserve"> information for the columns and rows and a 20 x 20 grid</w:t>
      </w:r>
      <w:r w:rsidR="009D53C4">
        <w:rPr>
          <w:rFonts w:ascii="TrebuchetMS" w:eastAsiaTheme="minorHAnsi" w:hAnsi="TrebuchetMS" w:cs="TrebuchetMS"/>
          <w:szCs w:val="24"/>
          <w:lang w:val="en-CA"/>
        </w:rPr>
        <w:t xml:space="preserve"> </w:t>
      </w:r>
      <w:r>
        <w:rPr>
          <w:rFonts w:ascii="TrebuchetMS" w:eastAsiaTheme="minorHAnsi" w:hAnsi="TrebuchetMS" w:cs="TrebuchetMS"/>
          <w:szCs w:val="24"/>
          <w:lang w:val="en-CA"/>
        </w:rPr>
        <w:t>used to display orders. Individual elements in the grid are referred to by a</w:t>
      </w:r>
      <w:r w:rsidR="009D53C4">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column letter and a row number (like Excel spreadsheets). </w:t>
      </w:r>
    </w:p>
    <w:p w:rsidR="009D53C4" w:rsidRDefault="009D53C4" w:rsidP="000552C7">
      <w:pPr>
        <w:overflowPunct/>
        <w:spacing w:line="360" w:lineRule="auto"/>
        <w:textAlignment w:val="auto"/>
        <w:rPr>
          <w:rFonts w:ascii="TrebuchetMS" w:eastAsiaTheme="minorHAnsi" w:hAnsi="TrebuchetMS" w:cs="TrebuchetMS"/>
          <w:szCs w:val="24"/>
          <w:lang w:val="en-CA"/>
        </w:rPr>
      </w:pPr>
    </w:p>
    <w:p w:rsidR="000552C7" w:rsidRDefault="000552C7" w:rsidP="00D63F07">
      <w:pPr>
        <w:overflowPunct/>
        <w:spacing w:line="360" w:lineRule="auto"/>
        <w:ind w:firstLine="720"/>
        <w:textAlignment w:val="auto"/>
        <w:rPr>
          <w:rFonts w:ascii="TrebuchetMS" w:eastAsiaTheme="minorHAnsi" w:hAnsi="TrebuchetMS" w:cs="TrebuchetMS"/>
          <w:szCs w:val="24"/>
          <w:lang w:val="en-CA"/>
        </w:rPr>
      </w:pPr>
      <w:r>
        <w:rPr>
          <w:rFonts w:ascii="TrebuchetMS" w:eastAsiaTheme="minorHAnsi" w:hAnsi="TrebuchetMS" w:cs="TrebuchetMS"/>
          <w:szCs w:val="24"/>
          <w:lang w:val="en-CA"/>
        </w:rPr>
        <w:t>We will build this</w:t>
      </w:r>
      <w:r w:rsidR="009D53C4">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grid in the </w:t>
      </w:r>
      <w:proofErr w:type="spellStart"/>
      <w:r>
        <w:rPr>
          <w:rFonts w:ascii="TrebuchetMS-Bold" w:eastAsiaTheme="minorHAnsi" w:hAnsi="TrebuchetMS-Bold" w:cs="TrebuchetMS-Bold"/>
          <w:b/>
          <w:bCs/>
          <w:szCs w:val="24"/>
          <w:lang w:val="en-CA"/>
        </w:rPr>
        <w:t>pnlGrid</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control using 441 (21 x 21) square label controls. The process is fairly straightforward. For each of the 441 label controls, we</w:t>
      </w:r>
      <w:r w:rsidR="00D63F07">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create the control, set properties (particularly </w:t>
      </w:r>
      <w:r>
        <w:rPr>
          <w:rFonts w:ascii="TrebuchetMS-Bold" w:eastAsiaTheme="minorHAnsi" w:hAnsi="TrebuchetMS-Bold" w:cs="TrebuchetMS-Bold"/>
          <w:b/>
          <w:bCs/>
          <w:szCs w:val="24"/>
          <w:lang w:val="en-CA"/>
        </w:rPr>
        <w:t>Left</w:t>
      </w:r>
      <w:r>
        <w:rPr>
          <w:rFonts w:ascii="TrebuchetMS" w:eastAsiaTheme="minorHAnsi" w:hAnsi="TrebuchetMS" w:cs="TrebuchetMS"/>
          <w:szCs w:val="24"/>
          <w:lang w:val="en-CA"/>
        </w:rPr>
        <w:t xml:space="preserve">, </w:t>
      </w:r>
      <w:r>
        <w:rPr>
          <w:rFonts w:ascii="TrebuchetMS-Bold" w:eastAsiaTheme="minorHAnsi" w:hAnsi="TrebuchetMS-Bold" w:cs="TrebuchetMS-Bold"/>
          <w:b/>
          <w:bCs/>
          <w:szCs w:val="24"/>
          <w:lang w:val="en-CA"/>
        </w:rPr>
        <w:t>Top</w:t>
      </w:r>
      <w:r>
        <w:rPr>
          <w:rFonts w:ascii="TrebuchetMS" w:eastAsiaTheme="minorHAnsi" w:hAnsi="TrebuchetMS" w:cs="TrebuchetMS"/>
          <w:szCs w:val="24"/>
          <w:lang w:val="en-CA"/>
        </w:rPr>
        <w:t xml:space="preserve">, </w:t>
      </w:r>
      <w:r>
        <w:rPr>
          <w:rFonts w:ascii="TrebuchetMS-Bold" w:eastAsiaTheme="minorHAnsi" w:hAnsi="TrebuchetMS-Bold" w:cs="TrebuchetMS-Bold"/>
          <w:b/>
          <w:bCs/>
          <w:szCs w:val="24"/>
          <w:lang w:val="en-CA"/>
        </w:rPr>
        <w:t>Width</w:t>
      </w:r>
      <w:r>
        <w:rPr>
          <w:rFonts w:ascii="TrebuchetMS" w:eastAsiaTheme="minorHAnsi" w:hAnsi="TrebuchetMS" w:cs="TrebuchetMS"/>
          <w:szCs w:val="24"/>
          <w:lang w:val="en-CA"/>
        </w:rPr>
        <w:t xml:space="preserve">, </w:t>
      </w:r>
      <w:proofErr w:type="gramStart"/>
      <w:r>
        <w:rPr>
          <w:rFonts w:ascii="TrebuchetMS-Bold" w:eastAsiaTheme="minorHAnsi" w:hAnsi="TrebuchetMS-Bold" w:cs="TrebuchetMS-Bold"/>
          <w:b/>
          <w:bCs/>
          <w:szCs w:val="24"/>
          <w:lang w:val="en-CA"/>
        </w:rPr>
        <w:t>Height</w:t>
      </w:r>
      <w:proofErr w:type="gram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for</w:t>
      </w:r>
      <w:r w:rsidR="00D63F07">
        <w:rPr>
          <w:rFonts w:ascii="TrebuchetMS" w:eastAsiaTheme="minorHAnsi" w:hAnsi="TrebuchetMS" w:cs="TrebuchetMS"/>
          <w:szCs w:val="24"/>
          <w:lang w:val="en-CA"/>
        </w:rPr>
        <w:t xml:space="preserve"> </w:t>
      </w:r>
      <w:r>
        <w:rPr>
          <w:rFonts w:ascii="TrebuchetMS" w:eastAsiaTheme="minorHAnsi" w:hAnsi="TrebuchetMS" w:cs="TrebuchetMS"/>
          <w:szCs w:val="24"/>
          <w:lang w:val="en-CA"/>
        </w:rPr>
        <w:t>proper positioning) and place the control in the panel control. The first row in</w:t>
      </w:r>
      <w:r w:rsidR="00D63F07">
        <w:rPr>
          <w:rFonts w:ascii="TrebuchetMS" w:eastAsiaTheme="minorHAnsi" w:hAnsi="TrebuchetMS" w:cs="TrebuchetMS"/>
          <w:szCs w:val="24"/>
          <w:lang w:val="en-CA"/>
        </w:rPr>
        <w:t xml:space="preserve"> </w:t>
      </w:r>
      <w:r>
        <w:rPr>
          <w:rFonts w:ascii="TrebuchetMS" w:eastAsiaTheme="minorHAnsi" w:hAnsi="TrebuchetMS" w:cs="TrebuchetMS"/>
          <w:szCs w:val="24"/>
          <w:lang w:val="en-CA"/>
        </w:rPr>
        <w:t>the grid will be used to label the columns; the first column will be used to label</w:t>
      </w:r>
      <w:r w:rsidR="00D63F07">
        <w:rPr>
          <w:rFonts w:ascii="TrebuchetMS" w:eastAsiaTheme="minorHAnsi" w:hAnsi="TrebuchetMS" w:cs="TrebuchetMS"/>
          <w:szCs w:val="24"/>
          <w:lang w:val="en-CA"/>
        </w:rPr>
        <w:t xml:space="preserve"> </w:t>
      </w:r>
      <w:r>
        <w:rPr>
          <w:rFonts w:ascii="TrebuchetMS" w:eastAsiaTheme="minorHAnsi" w:hAnsi="TrebuchetMS" w:cs="TrebuchetMS"/>
          <w:szCs w:val="24"/>
          <w:lang w:val="en-CA"/>
        </w:rPr>
        <w:t>the rows. We will ignore the label control in the upper left corner. The</w:t>
      </w:r>
      <w:r w:rsidR="00D63F07">
        <w:rPr>
          <w:rFonts w:ascii="TrebuchetMS" w:eastAsiaTheme="minorHAnsi" w:hAnsi="TrebuchetMS" w:cs="TrebuchetMS"/>
          <w:szCs w:val="24"/>
          <w:lang w:val="en-CA"/>
        </w:rPr>
        <w:t xml:space="preserve"> </w:t>
      </w:r>
      <w:r>
        <w:rPr>
          <w:rFonts w:ascii="TrebuchetMS" w:eastAsiaTheme="minorHAnsi" w:hAnsi="TrebuchetMS" w:cs="TrebuchetMS"/>
          <w:szCs w:val="24"/>
          <w:lang w:val="en-CA"/>
        </w:rPr>
        <w:t>remaining 20 x 20 grid of label controls will be used to display orders and car</w:t>
      </w:r>
      <w:r w:rsidR="00D63F07">
        <w:rPr>
          <w:rFonts w:ascii="TrebuchetMS" w:eastAsiaTheme="minorHAnsi" w:hAnsi="TrebuchetMS" w:cs="TrebuchetMS"/>
          <w:szCs w:val="24"/>
          <w:lang w:val="en-CA"/>
        </w:rPr>
        <w:t xml:space="preserve"> </w:t>
      </w:r>
      <w:r>
        <w:rPr>
          <w:rFonts w:ascii="TrebuchetMS" w:eastAsiaTheme="minorHAnsi" w:hAnsi="TrebuchetMS" w:cs="TrebuchetMS"/>
          <w:szCs w:val="24"/>
          <w:lang w:val="en-CA"/>
        </w:rPr>
        <w:t>motion.</w:t>
      </w:r>
    </w:p>
    <w:p w:rsidR="00D63F07" w:rsidRDefault="00D63F07"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First, define a form level two-dimensional array of label controls:</w:t>
      </w:r>
    </w:p>
    <w:p w:rsidR="00D63F07" w:rsidRDefault="00D63F07" w:rsidP="00D63F07">
      <w:pPr>
        <w:overflowPunct/>
        <w:spacing w:line="360" w:lineRule="auto"/>
        <w:ind w:firstLine="720"/>
        <w:textAlignment w:val="auto"/>
        <w:rPr>
          <w:rFonts w:ascii="TrebuchetMS" w:eastAsiaTheme="minorHAnsi" w:hAnsi="TrebuchetMS" w:cs="TrebuchetMS"/>
          <w:szCs w:val="24"/>
          <w:lang w:val="en-CA"/>
        </w:rPr>
      </w:pPr>
      <w:r>
        <w:rPr>
          <w:rFonts w:ascii="CourierNewPS-BoldMT" w:eastAsiaTheme="minorHAnsi" w:hAnsi="CourierNewPS-BoldMT" w:cs="CourierNewPS-BoldMT"/>
          <w:b/>
          <w:bCs/>
          <w:noProof/>
          <w:szCs w:val="24"/>
          <w:lang w:val="en-CA" w:eastAsia="en-CA"/>
        </w:rPr>
        <w:drawing>
          <wp:inline distT="0" distB="0" distL="0" distR="0">
            <wp:extent cx="3714750" cy="28575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714750" cy="285750"/>
                    </a:xfrm>
                    <a:prstGeom prst="rect">
                      <a:avLst/>
                    </a:prstGeom>
                    <a:noFill/>
                    <a:ln w="9525">
                      <a:noFill/>
                      <a:miter lim="800000"/>
                      <a:headEnd/>
                      <a:tailEnd/>
                    </a:ln>
                  </pic:spPr>
                </pic:pic>
              </a:graphicData>
            </a:graphic>
          </wp:inline>
        </w:drawing>
      </w:r>
    </w:p>
    <w:p w:rsidR="00D63F07" w:rsidRDefault="00D63F07"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We will use the 0</w:t>
      </w:r>
      <w:r>
        <w:rPr>
          <w:rFonts w:ascii="TrebuchetMS" w:eastAsiaTheme="minorHAnsi" w:hAnsi="TrebuchetMS" w:cs="TrebuchetMS"/>
          <w:sz w:val="16"/>
          <w:szCs w:val="16"/>
          <w:lang w:val="en-CA"/>
        </w:rPr>
        <w:t xml:space="preserve">th </w:t>
      </w:r>
      <w:r>
        <w:rPr>
          <w:rFonts w:ascii="TrebuchetMS" w:eastAsiaTheme="minorHAnsi" w:hAnsi="TrebuchetMS" w:cs="TrebuchetMS"/>
          <w:szCs w:val="24"/>
          <w:lang w:val="en-CA"/>
        </w:rPr>
        <w:t xml:space="preserve">elements of </w:t>
      </w:r>
      <w:proofErr w:type="spellStart"/>
      <w:r>
        <w:rPr>
          <w:rFonts w:ascii="TrebuchetMS-Bold" w:eastAsiaTheme="minorHAnsi" w:hAnsi="TrebuchetMS-Bold" w:cs="TrebuchetMS-Bold"/>
          <w:b/>
          <w:bCs/>
          <w:szCs w:val="24"/>
          <w:lang w:val="en-CA"/>
        </w:rPr>
        <w:t>deliveryGrid</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to represent the column and row</w:t>
      </w:r>
      <w:r w:rsidR="00D63F07">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labels. We ignore </w:t>
      </w:r>
      <w:proofErr w:type="spellStart"/>
      <w:proofErr w:type="gramStart"/>
      <w:r>
        <w:rPr>
          <w:rFonts w:ascii="TrebuchetMS-Bold" w:eastAsiaTheme="minorHAnsi" w:hAnsi="TrebuchetMS-Bold" w:cs="TrebuchetMS-Bold"/>
          <w:b/>
          <w:bCs/>
          <w:szCs w:val="24"/>
          <w:lang w:val="en-CA"/>
        </w:rPr>
        <w:t>deliveryGrid</w:t>
      </w:r>
      <w:proofErr w:type="spellEnd"/>
      <w:r>
        <w:rPr>
          <w:rFonts w:ascii="TrebuchetMS-Bold" w:eastAsiaTheme="minorHAnsi" w:hAnsi="TrebuchetMS-Bold" w:cs="TrebuchetMS-Bold"/>
          <w:b/>
          <w:bCs/>
          <w:szCs w:val="24"/>
          <w:lang w:val="en-CA"/>
        </w:rPr>
        <w:t>[</w:t>
      </w:r>
      <w:proofErr w:type="gramEnd"/>
      <w:r>
        <w:rPr>
          <w:rFonts w:ascii="TrebuchetMS-Bold" w:eastAsiaTheme="minorHAnsi" w:hAnsi="TrebuchetMS-Bold" w:cs="TrebuchetMS-Bold"/>
          <w:b/>
          <w:bCs/>
          <w:szCs w:val="24"/>
          <w:lang w:val="en-CA"/>
        </w:rPr>
        <w:t>0, 0]</w:t>
      </w:r>
      <w:r>
        <w:rPr>
          <w:rFonts w:ascii="TrebuchetMS" w:eastAsiaTheme="minorHAnsi" w:hAnsi="TrebuchetMS" w:cs="TrebuchetMS"/>
          <w:szCs w:val="24"/>
          <w:lang w:val="en-CA"/>
        </w:rPr>
        <w:t>, the upper left corner in the grid.</w:t>
      </w:r>
      <w:r w:rsidR="00D63F07">
        <w:rPr>
          <w:rFonts w:ascii="TrebuchetMS" w:eastAsiaTheme="minorHAnsi" w:hAnsi="TrebuchetMS" w:cs="TrebuchetMS"/>
          <w:szCs w:val="24"/>
          <w:lang w:val="en-CA"/>
        </w:rPr>
        <w:t xml:space="preserve"> </w:t>
      </w:r>
    </w:p>
    <w:p w:rsidR="00D63F07" w:rsidRDefault="00D63F07"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The code to establish this grid and display it in the panel control (</w:t>
      </w:r>
      <w:proofErr w:type="spellStart"/>
      <w:r>
        <w:rPr>
          <w:rFonts w:ascii="TrebuchetMS-Bold" w:eastAsiaTheme="minorHAnsi" w:hAnsi="TrebuchetMS-Bold" w:cs="TrebuchetMS-Bold"/>
          <w:b/>
          <w:bCs/>
          <w:szCs w:val="24"/>
          <w:lang w:val="en-CA"/>
        </w:rPr>
        <w:t>pnlGrid</w:t>
      </w:r>
      <w:proofErr w:type="spellEnd"/>
      <w:r>
        <w:rPr>
          <w:rFonts w:ascii="TrebuchetMS" w:eastAsiaTheme="minorHAnsi" w:hAnsi="TrebuchetMS" w:cs="TrebuchetMS"/>
          <w:szCs w:val="24"/>
          <w:lang w:val="en-CA"/>
        </w:rPr>
        <w:t>) goes</w:t>
      </w:r>
      <w:r w:rsidR="00D63F07">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in the </w:t>
      </w:r>
      <w:proofErr w:type="spellStart"/>
      <w:r>
        <w:rPr>
          <w:rFonts w:ascii="TrebuchetMS-Bold" w:eastAsiaTheme="minorHAnsi" w:hAnsi="TrebuchetMS-Bold" w:cs="TrebuchetMS-Bold"/>
          <w:b/>
          <w:bCs/>
          <w:szCs w:val="24"/>
          <w:lang w:val="en-CA"/>
        </w:rPr>
        <w:t>frmPizzaDelivery</w:t>
      </w:r>
      <w:proofErr w:type="spellEnd"/>
      <w:r>
        <w:rPr>
          <w:rFonts w:ascii="TrebuchetMS-Bold" w:eastAsiaTheme="minorHAnsi" w:hAnsi="TrebuchetMS-Bold" w:cs="TrebuchetMS-Bold"/>
          <w:b/>
          <w:bCs/>
          <w:szCs w:val="24"/>
          <w:lang w:val="en-CA"/>
        </w:rPr>
        <w:t xml:space="preserve"> Load </w:t>
      </w:r>
      <w:r>
        <w:rPr>
          <w:rFonts w:ascii="TrebuchetMS" w:eastAsiaTheme="minorHAnsi" w:hAnsi="TrebuchetMS" w:cs="TrebuchetMS"/>
          <w:szCs w:val="24"/>
          <w:lang w:val="en-CA"/>
        </w:rPr>
        <w:t>event method:</w:t>
      </w:r>
      <w:r w:rsidR="00D63F07">
        <w:rPr>
          <w:rFonts w:ascii="TrebuchetMS" w:eastAsiaTheme="minorHAnsi" w:hAnsi="TrebuchetMS" w:cs="TrebuchetMS"/>
          <w:szCs w:val="24"/>
          <w:lang w:val="en-CA"/>
        </w:rPr>
        <w:br/>
      </w:r>
    </w:p>
    <w:p w:rsidR="00D63F07" w:rsidRDefault="00D63F07" w:rsidP="00D63F07">
      <w:pPr>
        <w:overflowPunct/>
        <w:spacing w:line="360" w:lineRule="auto"/>
        <w:ind w:left="720"/>
        <w:textAlignment w:val="auto"/>
        <w:rPr>
          <w:rFonts w:ascii="TrebuchetMS" w:eastAsiaTheme="minorHAnsi" w:hAnsi="TrebuchetMS" w:cs="TrebuchetMS"/>
          <w:szCs w:val="24"/>
          <w:lang w:val="en-CA"/>
        </w:rPr>
      </w:pPr>
      <w:r>
        <w:rPr>
          <w:rFonts w:ascii="TrebuchetMS" w:eastAsiaTheme="minorHAnsi" w:hAnsi="TrebuchetMS" w:cs="TrebuchetMS"/>
          <w:noProof/>
          <w:szCs w:val="24"/>
          <w:lang w:val="en-CA" w:eastAsia="en-CA"/>
        </w:rPr>
        <w:drawing>
          <wp:inline distT="0" distB="0" distL="0" distR="0">
            <wp:extent cx="5410200" cy="2333625"/>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410200" cy="2333625"/>
                    </a:xfrm>
                    <a:prstGeom prst="rect">
                      <a:avLst/>
                    </a:prstGeom>
                    <a:noFill/>
                    <a:ln w="9525">
                      <a:noFill/>
                      <a:miter lim="800000"/>
                      <a:headEnd/>
                      <a:tailEnd/>
                    </a:ln>
                  </pic:spPr>
                </pic:pic>
              </a:graphicData>
            </a:graphic>
          </wp:inline>
        </w:drawing>
      </w:r>
    </w:p>
    <w:p w:rsidR="00D63F07" w:rsidRPr="00D63F07" w:rsidRDefault="00D63F07" w:rsidP="000552C7">
      <w:pPr>
        <w:overflowPunct/>
        <w:spacing w:line="360" w:lineRule="auto"/>
        <w:textAlignment w:val="auto"/>
        <w:rPr>
          <w:rFonts w:eastAsiaTheme="minorHAnsi" w:cs="Arial"/>
          <w:bCs/>
          <w:szCs w:val="24"/>
          <w:lang w:val="en-CA"/>
        </w:rPr>
      </w:pPr>
      <w:r w:rsidRPr="00D63F07">
        <w:rPr>
          <w:rFonts w:eastAsiaTheme="minorHAnsi" w:cs="Arial"/>
          <w:bCs/>
          <w:szCs w:val="24"/>
          <w:lang w:val="en-CA"/>
        </w:rPr>
        <w:t>Code continued below</w:t>
      </w:r>
    </w:p>
    <w:p w:rsidR="00D63F07" w:rsidRDefault="00D63F07" w:rsidP="000552C7">
      <w:pPr>
        <w:overflowPunct/>
        <w:spacing w:line="360" w:lineRule="auto"/>
        <w:textAlignment w:val="auto"/>
        <w:rPr>
          <w:rFonts w:ascii="CourierNewPS-BoldMT" w:eastAsiaTheme="minorHAnsi" w:hAnsi="CourierNewPS-BoldMT" w:cs="CourierNewPS-BoldMT"/>
          <w:b/>
          <w:bCs/>
          <w:szCs w:val="24"/>
          <w:lang w:val="en-CA"/>
        </w:rPr>
      </w:pPr>
    </w:p>
    <w:p w:rsidR="00D63F07" w:rsidRDefault="00D63F07" w:rsidP="00D63F07">
      <w:pPr>
        <w:overflowPunct/>
        <w:spacing w:line="360" w:lineRule="auto"/>
        <w:ind w:left="720"/>
        <w:textAlignment w:val="auto"/>
        <w:rPr>
          <w:rFonts w:ascii="CourierNewPS-BoldMT" w:eastAsiaTheme="minorHAnsi" w:hAnsi="CourierNewPS-BoldMT" w:cs="CourierNewPS-BoldMT"/>
          <w:b/>
          <w:bCs/>
          <w:szCs w:val="24"/>
          <w:lang w:val="en-CA"/>
        </w:rPr>
      </w:pPr>
      <w:r>
        <w:rPr>
          <w:rFonts w:ascii="CourierNewPS-BoldMT" w:eastAsiaTheme="minorHAnsi" w:hAnsi="CourierNewPS-BoldMT" w:cs="CourierNewPS-BoldMT"/>
          <w:b/>
          <w:bCs/>
          <w:noProof/>
          <w:szCs w:val="24"/>
          <w:lang w:val="en-CA" w:eastAsia="en-CA"/>
        </w:rPr>
        <w:lastRenderedPageBreak/>
        <w:drawing>
          <wp:inline distT="0" distB="0" distL="0" distR="0">
            <wp:extent cx="4352925" cy="6553200"/>
            <wp:effectExtent l="19050" t="0" r="9525"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352925" cy="6553200"/>
                    </a:xfrm>
                    <a:prstGeom prst="rect">
                      <a:avLst/>
                    </a:prstGeom>
                    <a:noFill/>
                    <a:ln w="9525">
                      <a:noFill/>
                      <a:miter lim="800000"/>
                      <a:headEnd/>
                      <a:tailEnd/>
                    </a:ln>
                  </pic:spPr>
                </pic:pic>
              </a:graphicData>
            </a:graphic>
          </wp:inline>
        </w:drawing>
      </w:r>
    </w:p>
    <w:p w:rsidR="00D63F07" w:rsidRDefault="00D63F07" w:rsidP="000552C7">
      <w:pPr>
        <w:overflowPunct/>
        <w:spacing w:line="360" w:lineRule="auto"/>
        <w:textAlignment w:val="auto"/>
        <w:rPr>
          <w:rFonts w:ascii="CourierNewPS-BoldMT" w:eastAsiaTheme="minorHAnsi" w:hAnsi="CourierNewPS-BoldMT" w:cs="CourierNewPS-BoldMT"/>
          <w:b/>
          <w:bCs/>
          <w:szCs w:val="24"/>
          <w:lang w:val="en-CA"/>
        </w:rPr>
      </w:pPr>
    </w:p>
    <w:p w:rsidR="00D63F07" w:rsidRPr="00D63F07" w:rsidRDefault="00D63F07" w:rsidP="00D63F07">
      <w:pPr>
        <w:overflowPunct/>
        <w:spacing w:line="360" w:lineRule="auto"/>
        <w:textAlignment w:val="auto"/>
        <w:rPr>
          <w:rFonts w:eastAsiaTheme="minorHAnsi" w:cs="Arial"/>
          <w:bCs/>
          <w:szCs w:val="24"/>
          <w:lang w:val="en-CA"/>
        </w:rPr>
      </w:pPr>
      <w:r w:rsidRPr="00D63F07">
        <w:rPr>
          <w:rFonts w:eastAsiaTheme="minorHAnsi" w:cs="Arial"/>
          <w:bCs/>
          <w:szCs w:val="24"/>
          <w:lang w:val="en-CA"/>
        </w:rPr>
        <w:t>Code continued below</w:t>
      </w:r>
    </w:p>
    <w:p w:rsidR="00D63F07" w:rsidRDefault="00D63F07" w:rsidP="000552C7">
      <w:pPr>
        <w:overflowPunct/>
        <w:spacing w:line="360" w:lineRule="auto"/>
        <w:textAlignment w:val="auto"/>
        <w:rPr>
          <w:rFonts w:ascii="CourierNewPS-BoldMT" w:eastAsiaTheme="minorHAnsi" w:hAnsi="CourierNewPS-BoldMT" w:cs="CourierNewPS-BoldMT"/>
          <w:b/>
          <w:bCs/>
          <w:szCs w:val="24"/>
          <w:lang w:val="en-CA"/>
        </w:rPr>
      </w:pPr>
    </w:p>
    <w:p w:rsidR="00D63F07" w:rsidRDefault="00D63F07" w:rsidP="000552C7">
      <w:pPr>
        <w:overflowPunct/>
        <w:spacing w:line="360" w:lineRule="auto"/>
        <w:textAlignment w:val="auto"/>
        <w:rPr>
          <w:rFonts w:ascii="CourierNewPS-BoldMT" w:eastAsiaTheme="minorHAnsi" w:hAnsi="CourierNewPS-BoldMT" w:cs="CourierNewPS-BoldMT"/>
          <w:b/>
          <w:bCs/>
          <w:szCs w:val="24"/>
          <w:lang w:val="en-CA"/>
        </w:rPr>
      </w:pPr>
    </w:p>
    <w:p w:rsidR="00D63F07" w:rsidRDefault="00D63F07" w:rsidP="000552C7">
      <w:pPr>
        <w:overflowPunct/>
        <w:spacing w:line="360" w:lineRule="auto"/>
        <w:textAlignment w:val="auto"/>
        <w:rPr>
          <w:rFonts w:ascii="CourierNewPS-BoldMT" w:eastAsiaTheme="minorHAnsi" w:hAnsi="CourierNewPS-BoldMT" w:cs="CourierNewPS-BoldMT"/>
          <w:b/>
          <w:bCs/>
          <w:szCs w:val="24"/>
          <w:lang w:val="en-CA"/>
        </w:rPr>
      </w:pPr>
    </w:p>
    <w:p w:rsidR="00D63F07" w:rsidRDefault="00D63F07" w:rsidP="000552C7">
      <w:pPr>
        <w:overflowPunct/>
        <w:spacing w:line="360" w:lineRule="auto"/>
        <w:textAlignment w:val="auto"/>
        <w:rPr>
          <w:rFonts w:ascii="CourierNewPS-BoldMT" w:eastAsiaTheme="minorHAnsi" w:hAnsi="CourierNewPS-BoldMT" w:cs="CourierNewPS-BoldMT"/>
          <w:b/>
          <w:bCs/>
          <w:szCs w:val="24"/>
          <w:lang w:val="en-CA"/>
        </w:rPr>
      </w:pPr>
    </w:p>
    <w:p w:rsidR="00D63F07" w:rsidRDefault="00D63F07" w:rsidP="00D63F07">
      <w:pPr>
        <w:overflowPunct/>
        <w:spacing w:line="360" w:lineRule="auto"/>
        <w:ind w:left="720"/>
        <w:textAlignment w:val="auto"/>
        <w:rPr>
          <w:rFonts w:ascii="TrebuchetMS" w:eastAsiaTheme="minorHAnsi" w:hAnsi="TrebuchetMS" w:cs="TrebuchetMS"/>
          <w:szCs w:val="24"/>
          <w:lang w:val="en-CA"/>
        </w:rPr>
      </w:pPr>
      <w:r>
        <w:rPr>
          <w:rFonts w:ascii="CourierNewPS-BoldMT" w:eastAsiaTheme="minorHAnsi" w:hAnsi="CourierNewPS-BoldMT" w:cs="CourierNewPS-BoldMT"/>
          <w:b/>
          <w:bCs/>
          <w:noProof/>
          <w:szCs w:val="24"/>
          <w:lang w:val="en-CA" w:eastAsia="en-CA"/>
        </w:rPr>
        <w:lastRenderedPageBreak/>
        <w:drawing>
          <wp:inline distT="0" distB="0" distL="0" distR="0">
            <wp:extent cx="4962525" cy="5591175"/>
            <wp:effectExtent l="19050" t="0" r="9525"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962525" cy="5591175"/>
                    </a:xfrm>
                    <a:prstGeom prst="rect">
                      <a:avLst/>
                    </a:prstGeom>
                    <a:noFill/>
                    <a:ln w="9525">
                      <a:noFill/>
                      <a:miter lim="800000"/>
                      <a:headEnd/>
                      <a:tailEnd/>
                    </a:ln>
                  </pic:spPr>
                </pic:pic>
              </a:graphicData>
            </a:graphic>
          </wp:inline>
        </w:drawing>
      </w:r>
    </w:p>
    <w:p w:rsidR="00D63F07" w:rsidRDefault="00D63F07" w:rsidP="000552C7">
      <w:pPr>
        <w:overflowPunct/>
        <w:spacing w:line="360" w:lineRule="auto"/>
        <w:textAlignment w:val="auto"/>
        <w:rPr>
          <w:rFonts w:ascii="TrebuchetMS" w:eastAsiaTheme="minorHAnsi" w:hAnsi="TrebuchetMS" w:cs="TrebuchetMS"/>
          <w:szCs w:val="24"/>
          <w:lang w:val="en-CA"/>
        </w:rPr>
      </w:pPr>
    </w:p>
    <w:p w:rsidR="000552C7" w:rsidRDefault="000552C7" w:rsidP="0026089E">
      <w:pPr>
        <w:overflowPunct/>
        <w:spacing w:line="360" w:lineRule="auto"/>
        <w:ind w:firstLine="720"/>
        <w:textAlignment w:val="auto"/>
        <w:rPr>
          <w:rFonts w:ascii="TrebuchetMS" w:eastAsiaTheme="minorHAnsi" w:hAnsi="TrebuchetMS" w:cs="TrebuchetMS"/>
          <w:szCs w:val="24"/>
          <w:lang w:val="en-CA"/>
        </w:rPr>
      </w:pPr>
      <w:r>
        <w:rPr>
          <w:rFonts w:ascii="TrebuchetMS" w:eastAsiaTheme="minorHAnsi" w:hAnsi="TrebuchetMS" w:cs="TrebuchetMS"/>
          <w:szCs w:val="24"/>
          <w:lang w:val="en-CA"/>
        </w:rPr>
        <w:t>This code builds the label control grid, one row at a time. Each control is first</w:t>
      </w:r>
      <w:r w:rsidR="00D63F07">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declared, and assigned a </w:t>
      </w:r>
      <w:r>
        <w:rPr>
          <w:rFonts w:ascii="TrebuchetMS-Bold" w:eastAsiaTheme="minorHAnsi" w:hAnsi="TrebuchetMS-Bold" w:cs="TrebuchetMS-Bold"/>
          <w:b/>
          <w:bCs/>
          <w:szCs w:val="24"/>
          <w:lang w:val="en-CA"/>
        </w:rPr>
        <w:t>Top</w:t>
      </w:r>
      <w:r>
        <w:rPr>
          <w:rFonts w:ascii="TrebuchetMS" w:eastAsiaTheme="minorHAnsi" w:hAnsi="TrebuchetMS" w:cs="TrebuchetMS"/>
          <w:szCs w:val="24"/>
          <w:lang w:val="en-CA"/>
        </w:rPr>
        <w:t xml:space="preserve">, </w:t>
      </w:r>
      <w:r>
        <w:rPr>
          <w:rFonts w:ascii="TrebuchetMS-Bold" w:eastAsiaTheme="minorHAnsi" w:hAnsi="TrebuchetMS-Bold" w:cs="TrebuchetMS-Bold"/>
          <w:b/>
          <w:bCs/>
          <w:szCs w:val="24"/>
          <w:lang w:val="en-CA"/>
        </w:rPr>
        <w:t>Left</w:t>
      </w:r>
      <w:r>
        <w:rPr>
          <w:rFonts w:ascii="TrebuchetMS" w:eastAsiaTheme="minorHAnsi" w:hAnsi="TrebuchetMS" w:cs="TrebuchetMS"/>
          <w:szCs w:val="24"/>
          <w:lang w:val="en-CA"/>
        </w:rPr>
        <w:t xml:space="preserve">, </w:t>
      </w:r>
      <w:r>
        <w:rPr>
          <w:rFonts w:ascii="TrebuchetMS-Bold" w:eastAsiaTheme="minorHAnsi" w:hAnsi="TrebuchetMS-Bold" w:cs="TrebuchetMS-Bold"/>
          <w:b/>
          <w:bCs/>
          <w:szCs w:val="24"/>
          <w:lang w:val="en-CA"/>
        </w:rPr>
        <w:t xml:space="preserve">Width </w:t>
      </w:r>
      <w:r>
        <w:rPr>
          <w:rFonts w:ascii="TrebuchetMS" w:eastAsiaTheme="minorHAnsi" w:hAnsi="TrebuchetMS" w:cs="TrebuchetMS"/>
          <w:szCs w:val="24"/>
          <w:lang w:val="en-CA"/>
        </w:rPr>
        <w:t xml:space="preserve">and </w:t>
      </w:r>
      <w:r>
        <w:rPr>
          <w:rFonts w:ascii="TrebuchetMS-Bold" w:eastAsiaTheme="minorHAnsi" w:hAnsi="TrebuchetMS-Bold" w:cs="TrebuchetMS-Bold"/>
          <w:b/>
          <w:bCs/>
          <w:szCs w:val="24"/>
          <w:lang w:val="en-CA"/>
        </w:rPr>
        <w:t xml:space="preserve">Height </w:t>
      </w:r>
      <w:r>
        <w:rPr>
          <w:rFonts w:ascii="TrebuchetMS" w:eastAsiaTheme="minorHAnsi" w:hAnsi="TrebuchetMS" w:cs="TrebuchetMS"/>
          <w:szCs w:val="24"/>
          <w:lang w:val="en-CA"/>
        </w:rPr>
        <w:t>property. We assume</w:t>
      </w:r>
      <w:r w:rsidR="00D63F07">
        <w:rPr>
          <w:rFonts w:ascii="TrebuchetMS" w:eastAsiaTheme="minorHAnsi" w:hAnsi="TrebuchetMS" w:cs="TrebuchetMS"/>
          <w:szCs w:val="24"/>
          <w:lang w:val="en-CA"/>
        </w:rPr>
        <w:t xml:space="preserve"> </w:t>
      </w:r>
      <w:r>
        <w:rPr>
          <w:rFonts w:ascii="TrebuchetMS" w:eastAsiaTheme="minorHAnsi" w:hAnsi="TrebuchetMS" w:cs="TrebuchetMS"/>
          <w:szCs w:val="24"/>
          <w:lang w:val="en-CA"/>
        </w:rPr>
        <w:t>square controls, with the size based on the width of the panel – (1/24</w:t>
      </w:r>
      <w:r>
        <w:rPr>
          <w:rFonts w:ascii="TrebuchetMS" w:eastAsiaTheme="minorHAnsi" w:hAnsi="TrebuchetMS" w:cs="TrebuchetMS"/>
          <w:sz w:val="16"/>
          <w:szCs w:val="16"/>
          <w:lang w:val="en-CA"/>
        </w:rPr>
        <w:t xml:space="preserve">th </w:t>
      </w:r>
      <w:r>
        <w:rPr>
          <w:rFonts w:ascii="TrebuchetMS" w:eastAsiaTheme="minorHAnsi" w:hAnsi="TrebuchetMS" w:cs="TrebuchetMS"/>
          <w:szCs w:val="24"/>
          <w:lang w:val="en-CA"/>
        </w:rPr>
        <w:t>of the</w:t>
      </w:r>
      <w:r w:rsidR="00D63F07">
        <w:rPr>
          <w:rFonts w:ascii="TrebuchetMS" w:eastAsiaTheme="minorHAnsi" w:hAnsi="TrebuchetMS" w:cs="TrebuchetMS"/>
          <w:szCs w:val="24"/>
          <w:lang w:val="en-CA"/>
        </w:rPr>
        <w:t xml:space="preserve"> </w:t>
      </w:r>
      <w:r>
        <w:rPr>
          <w:rFonts w:ascii="TrebuchetMS" w:eastAsiaTheme="minorHAnsi" w:hAnsi="TrebuchetMS" w:cs="TrebuchetMS"/>
          <w:szCs w:val="24"/>
          <w:lang w:val="en-CA"/>
        </w:rPr>
        <w:t>panel, which allows for some margin space). We start at the upper left corner,</w:t>
      </w:r>
      <w:r w:rsidR="00D63F07">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working our way to the right. Once a row is finished, the </w:t>
      </w:r>
      <w:r>
        <w:rPr>
          <w:rFonts w:ascii="TrebuchetMS-Bold" w:eastAsiaTheme="minorHAnsi" w:hAnsi="TrebuchetMS-Bold" w:cs="TrebuchetMS-Bold"/>
          <w:b/>
          <w:bCs/>
          <w:szCs w:val="24"/>
          <w:lang w:val="en-CA"/>
        </w:rPr>
        <w:t xml:space="preserve">Top </w:t>
      </w:r>
      <w:r>
        <w:rPr>
          <w:rFonts w:ascii="TrebuchetMS" w:eastAsiaTheme="minorHAnsi" w:hAnsi="TrebuchetMS" w:cs="TrebuchetMS"/>
          <w:szCs w:val="24"/>
          <w:lang w:val="en-CA"/>
        </w:rPr>
        <w:t>property is</w:t>
      </w:r>
      <w:r w:rsidR="00D63F07">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incremented down one row and the </w:t>
      </w:r>
      <w:r>
        <w:rPr>
          <w:rFonts w:ascii="TrebuchetMS-Bold" w:eastAsiaTheme="minorHAnsi" w:hAnsi="TrebuchetMS-Bold" w:cs="TrebuchetMS-Bold"/>
          <w:b/>
          <w:bCs/>
          <w:szCs w:val="24"/>
          <w:lang w:val="en-CA"/>
        </w:rPr>
        <w:t xml:space="preserve">Left </w:t>
      </w:r>
      <w:r>
        <w:rPr>
          <w:rFonts w:ascii="TrebuchetMS" w:eastAsiaTheme="minorHAnsi" w:hAnsi="TrebuchetMS" w:cs="TrebuchetMS"/>
          <w:szCs w:val="24"/>
          <w:lang w:val="en-CA"/>
        </w:rPr>
        <w:t>property returned to the left “margin.”</w:t>
      </w:r>
    </w:p>
    <w:p w:rsidR="0026089E" w:rsidRDefault="0026089E" w:rsidP="000552C7">
      <w:pPr>
        <w:overflowPunct/>
        <w:spacing w:line="360" w:lineRule="auto"/>
        <w:textAlignment w:val="auto"/>
        <w:rPr>
          <w:rFonts w:ascii="TrebuchetMS" w:eastAsiaTheme="minorHAnsi" w:hAnsi="TrebuchetMS" w:cs="TrebuchetMS"/>
          <w:szCs w:val="24"/>
          <w:lang w:val="en-CA"/>
        </w:rPr>
      </w:pPr>
    </w:p>
    <w:p w:rsidR="0026089E" w:rsidRDefault="0026089E" w:rsidP="000552C7">
      <w:pPr>
        <w:overflowPunct/>
        <w:spacing w:line="360" w:lineRule="auto"/>
        <w:textAlignment w:val="auto"/>
        <w:rPr>
          <w:rFonts w:ascii="TrebuchetMS" w:eastAsiaTheme="minorHAnsi" w:hAnsi="TrebuchetMS" w:cs="TrebuchetMS"/>
          <w:szCs w:val="24"/>
          <w:lang w:val="en-CA"/>
        </w:rPr>
      </w:pPr>
    </w:p>
    <w:p w:rsidR="000552C7" w:rsidRDefault="000552C7" w:rsidP="0026089E">
      <w:pPr>
        <w:overflowPunct/>
        <w:spacing w:line="360" w:lineRule="auto"/>
        <w:ind w:firstLine="720"/>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Other properties are assigned based on locations. Controls with column labels (</w:t>
      </w:r>
      <w:r>
        <w:rPr>
          <w:rFonts w:ascii="TrebuchetMS-Bold" w:eastAsiaTheme="minorHAnsi" w:hAnsi="TrebuchetMS-Bold" w:cs="TrebuchetMS-Bold"/>
          <w:b/>
          <w:bCs/>
          <w:szCs w:val="24"/>
          <w:lang w:val="en-CA"/>
        </w:rPr>
        <w:t>j</w:t>
      </w:r>
      <w:r w:rsidR="00D63F07">
        <w:rPr>
          <w:rFonts w:ascii="TrebuchetMS-Bold" w:eastAsiaTheme="minorHAnsi" w:hAnsi="TrebuchetMS-Bold" w:cs="TrebuchetMS-Bold"/>
          <w:b/>
          <w:bCs/>
          <w:szCs w:val="24"/>
          <w:lang w:val="en-CA"/>
        </w:rPr>
        <w:t xml:space="preserve"> </w:t>
      </w:r>
      <w:r>
        <w:rPr>
          <w:rFonts w:ascii="TrebuchetMS-Bold" w:eastAsiaTheme="minorHAnsi" w:hAnsi="TrebuchetMS-Bold" w:cs="TrebuchetMS-Bold"/>
          <w:b/>
          <w:bCs/>
          <w:szCs w:val="24"/>
          <w:lang w:val="en-CA"/>
        </w:rPr>
        <w:t>= 0</w:t>
      </w:r>
      <w:r>
        <w:rPr>
          <w:rFonts w:ascii="TrebuchetMS" w:eastAsiaTheme="minorHAnsi" w:hAnsi="TrebuchetMS" w:cs="TrebuchetMS"/>
          <w:szCs w:val="24"/>
          <w:lang w:val="en-CA"/>
        </w:rPr>
        <w:t>) and row labels (</w:t>
      </w:r>
      <w:proofErr w:type="spellStart"/>
      <w:r>
        <w:rPr>
          <w:rFonts w:ascii="TrebuchetMS-Bold" w:eastAsiaTheme="minorHAnsi" w:hAnsi="TrebuchetMS-Bold" w:cs="TrebuchetMS-Bold"/>
          <w:b/>
          <w:bCs/>
          <w:szCs w:val="24"/>
          <w:lang w:val="en-CA"/>
        </w:rPr>
        <w:t>i</w:t>
      </w:r>
      <w:proofErr w:type="spellEnd"/>
      <w:r>
        <w:rPr>
          <w:rFonts w:ascii="TrebuchetMS-Bold" w:eastAsiaTheme="minorHAnsi" w:hAnsi="TrebuchetMS-Bold" w:cs="TrebuchetMS-Bold"/>
          <w:b/>
          <w:bCs/>
          <w:szCs w:val="24"/>
          <w:lang w:val="en-CA"/>
        </w:rPr>
        <w:t xml:space="preserve"> = 0</w:t>
      </w:r>
      <w:r>
        <w:rPr>
          <w:rFonts w:ascii="TrebuchetMS" w:eastAsiaTheme="minorHAnsi" w:hAnsi="TrebuchetMS" w:cs="TrebuchetMS"/>
          <w:szCs w:val="24"/>
          <w:lang w:val="en-CA"/>
        </w:rPr>
        <w:t>) have no border and are given an appropriate letter or</w:t>
      </w:r>
      <w:r w:rsidR="00D63F07">
        <w:rPr>
          <w:rFonts w:ascii="TrebuchetMS" w:eastAsiaTheme="minorHAnsi" w:hAnsi="TrebuchetMS" w:cs="TrebuchetMS"/>
          <w:szCs w:val="24"/>
          <w:lang w:val="en-CA"/>
        </w:rPr>
        <w:t xml:space="preserve"> </w:t>
      </w:r>
      <w:r>
        <w:rPr>
          <w:rFonts w:ascii="TrebuchetMS" w:eastAsiaTheme="minorHAnsi" w:hAnsi="TrebuchetMS" w:cs="TrebuchetMS"/>
          <w:szCs w:val="24"/>
          <w:lang w:val="en-CA"/>
        </w:rPr>
        <w:t>number. Notice how the row labels are shifted a bit to the left to allow 2 digit</w:t>
      </w:r>
      <w:r w:rsidR="00D63F07">
        <w:rPr>
          <w:rFonts w:ascii="TrebuchetMS" w:eastAsiaTheme="minorHAnsi" w:hAnsi="TrebuchetMS" w:cs="TrebuchetMS"/>
          <w:szCs w:val="24"/>
          <w:lang w:val="en-CA"/>
        </w:rPr>
        <w:t xml:space="preserve"> </w:t>
      </w:r>
      <w:r>
        <w:rPr>
          <w:rFonts w:ascii="TrebuchetMS" w:eastAsiaTheme="minorHAnsi" w:hAnsi="TrebuchetMS" w:cs="TrebuchetMS"/>
          <w:szCs w:val="24"/>
          <w:lang w:val="en-CA"/>
        </w:rPr>
        <w:t>numbers. Internal labels (</w:t>
      </w:r>
      <w:proofErr w:type="spellStart"/>
      <w:r>
        <w:rPr>
          <w:rFonts w:ascii="TrebuchetMS-Bold" w:eastAsiaTheme="minorHAnsi" w:hAnsi="TrebuchetMS-Bold" w:cs="TrebuchetMS-Bold"/>
          <w:b/>
          <w:bCs/>
          <w:szCs w:val="24"/>
          <w:lang w:val="en-CA"/>
        </w:rPr>
        <w:t>i</w:t>
      </w:r>
      <w:proofErr w:type="spellEnd"/>
      <w:r>
        <w:rPr>
          <w:rFonts w:ascii="TrebuchetMS-Bold" w:eastAsiaTheme="minorHAnsi" w:hAnsi="TrebuchetMS-Bold" w:cs="TrebuchetMS-Bold"/>
          <w:b/>
          <w:bCs/>
          <w:szCs w:val="24"/>
          <w:lang w:val="en-CA"/>
        </w:rPr>
        <w:t xml:space="preserve"> = 1 to 20</w:t>
      </w:r>
      <w:r>
        <w:rPr>
          <w:rFonts w:ascii="TrebuchetMS" w:eastAsiaTheme="minorHAnsi" w:hAnsi="TrebuchetMS" w:cs="TrebuchetMS"/>
          <w:szCs w:val="24"/>
          <w:lang w:val="en-CA"/>
        </w:rPr>
        <w:t xml:space="preserve">, </w:t>
      </w:r>
      <w:r>
        <w:rPr>
          <w:rFonts w:ascii="TrebuchetMS-Bold" w:eastAsiaTheme="minorHAnsi" w:hAnsi="TrebuchetMS-Bold" w:cs="TrebuchetMS-Bold"/>
          <w:b/>
          <w:bCs/>
          <w:szCs w:val="24"/>
          <w:lang w:val="en-CA"/>
        </w:rPr>
        <w:t>j = 1 to 20</w:t>
      </w:r>
      <w:r>
        <w:rPr>
          <w:rFonts w:ascii="TrebuchetMS" w:eastAsiaTheme="minorHAnsi" w:hAnsi="TrebuchetMS" w:cs="TrebuchetMS"/>
          <w:szCs w:val="24"/>
          <w:lang w:val="en-CA"/>
        </w:rPr>
        <w:t xml:space="preserve">) have a </w:t>
      </w:r>
      <w:proofErr w:type="spellStart"/>
      <w:r>
        <w:rPr>
          <w:rFonts w:ascii="TrebuchetMS-Bold" w:eastAsiaTheme="minorHAnsi" w:hAnsi="TrebuchetMS-Bold" w:cs="TrebuchetMS-Bold"/>
          <w:b/>
          <w:bCs/>
          <w:szCs w:val="24"/>
          <w:lang w:val="en-CA"/>
        </w:rPr>
        <w:t>FixedSingle</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border</w:t>
      </w:r>
      <w:r w:rsidR="00D63F07">
        <w:rPr>
          <w:rFonts w:ascii="TrebuchetMS" w:eastAsiaTheme="minorHAnsi" w:hAnsi="TrebuchetMS" w:cs="TrebuchetMS"/>
          <w:szCs w:val="24"/>
          <w:lang w:val="en-CA"/>
        </w:rPr>
        <w:t xml:space="preserve"> </w:t>
      </w:r>
      <w:r>
        <w:rPr>
          <w:rFonts w:ascii="TrebuchetMS" w:eastAsiaTheme="minorHAnsi" w:hAnsi="TrebuchetMS" w:cs="TrebuchetMS"/>
          <w:szCs w:val="24"/>
          <w:lang w:val="en-CA"/>
        </w:rPr>
        <w:t>and white background to give a grid effect. After setting properties, controls</w:t>
      </w:r>
      <w:r w:rsidR="00D63F07">
        <w:rPr>
          <w:rFonts w:ascii="TrebuchetMS" w:eastAsiaTheme="minorHAnsi" w:hAnsi="TrebuchetMS" w:cs="TrebuchetMS"/>
          <w:szCs w:val="24"/>
          <w:lang w:val="en-CA"/>
        </w:rPr>
        <w:t xml:space="preserve"> </w:t>
      </w:r>
      <w:r>
        <w:rPr>
          <w:rFonts w:ascii="TrebuchetMS" w:eastAsiaTheme="minorHAnsi" w:hAnsi="TrebuchetMS" w:cs="TrebuchetMS"/>
          <w:szCs w:val="24"/>
          <w:lang w:val="en-CA"/>
        </w:rPr>
        <w:t>are added to the panel control. Now, let’s give it a try.</w:t>
      </w:r>
      <w:r w:rsidR="0026089E">
        <w:rPr>
          <w:rFonts w:ascii="TrebuchetMS" w:eastAsiaTheme="minorHAnsi" w:hAnsi="TrebuchetMS" w:cs="TrebuchetMS"/>
          <w:szCs w:val="24"/>
          <w:lang w:val="en-CA"/>
        </w:rPr>
        <w:t xml:space="preserve"> </w:t>
      </w:r>
      <w:r>
        <w:rPr>
          <w:rFonts w:ascii="TrebuchetMS" w:eastAsiaTheme="minorHAnsi" w:hAnsi="TrebuchetMS" w:cs="TrebuchetMS"/>
          <w:szCs w:val="24"/>
          <w:lang w:val="en-CA"/>
        </w:rPr>
        <w:t>Save and run the project. Like magic, you should see the grid:</w:t>
      </w:r>
    </w:p>
    <w:p w:rsidR="0026089E" w:rsidRDefault="0026089E" w:rsidP="0026089E">
      <w:pPr>
        <w:overflowPunct/>
        <w:spacing w:line="360" w:lineRule="auto"/>
        <w:ind w:firstLine="720"/>
        <w:textAlignment w:val="auto"/>
        <w:rPr>
          <w:rFonts w:ascii="TrebuchetMS" w:eastAsiaTheme="minorHAnsi" w:hAnsi="TrebuchetMS" w:cs="TrebuchetMS"/>
          <w:szCs w:val="24"/>
          <w:lang w:val="en-CA"/>
        </w:rPr>
      </w:pPr>
      <w:r>
        <w:rPr>
          <w:rFonts w:ascii="TrebuchetMS" w:eastAsiaTheme="minorHAnsi" w:hAnsi="TrebuchetMS" w:cs="TrebuchetMS"/>
          <w:szCs w:val="24"/>
          <w:lang w:val="en-CA"/>
        </w:rPr>
        <w:br/>
      </w:r>
      <w:r>
        <w:rPr>
          <w:noProof/>
          <w:lang w:val="en-CA" w:eastAsia="en-CA"/>
        </w:rPr>
        <w:drawing>
          <wp:inline distT="0" distB="0" distL="0" distR="0">
            <wp:extent cx="6400800" cy="4873242"/>
            <wp:effectExtent l="19050" t="0" r="0" b="0"/>
            <wp:docPr id="23" name="Picture 25" descr="C:\Users\e20720\AppData\Local\Temp\SNAGHTMLf720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20720\AppData\Local\Temp\SNAGHTMLf720ec.PNG"/>
                    <pic:cNvPicPr>
                      <a:picLocks noChangeAspect="1" noChangeArrowheads="1"/>
                    </pic:cNvPicPr>
                  </pic:nvPicPr>
                  <pic:blipFill>
                    <a:blip r:embed="rId15"/>
                    <a:srcRect/>
                    <a:stretch>
                      <a:fillRect/>
                    </a:stretch>
                  </pic:blipFill>
                  <pic:spPr bwMode="auto">
                    <a:xfrm>
                      <a:off x="0" y="0"/>
                      <a:ext cx="6400800" cy="4873242"/>
                    </a:xfrm>
                    <a:prstGeom prst="rect">
                      <a:avLst/>
                    </a:prstGeom>
                    <a:noFill/>
                    <a:ln w="9525">
                      <a:noFill/>
                      <a:miter lim="800000"/>
                      <a:headEnd/>
                      <a:tailEnd/>
                    </a:ln>
                  </pic:spPr>
                </pic:pic>
              </a:graphicData>
            </a:graphic>
          </wp:inline>
        </w:drawing>
      </w:r>
    </w:p>
    <w:p w:rsidR="00D63F07" w:rsidRDefault="00D63F07"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I think you see the power of adding controls at run-time. Make sure you</w:t>
      </w:r>
      <w:r w:rsidR="0026089E">
        <w:rPr>
          <w:rFonts w:ascii="TrebuchetMS" w:eastAsiaTheme="minorHAnsi" w:hAnsi="TrebuchetMS" w:cs="TrebuchetMS"/>
          <w:szCs w:val="24"/>
          <w:lang w:val="en-CA"/>
        </w:rPr>
        <w:t xml:space="preserve"> </w:t>
      </w:r>
      <w:r>
        <w:rPr>
          <w:rFonts w:ascii="TrebuchetMS" w:eastAsiaTheme="minorHAnsi" w:hAnsi="TrebuchetMS" w:cs="TrebuchetMS"/>
          <w:szCs w:val="24"/>
          <w:lang w:val="en-CA"/>
        </w:rPr>
        <w:t>understand how the code to add these controls work. Such code is very useful.</w:t>
      </w:r>
      <w:r w:rsidR="0026089E">
        <w:rPr>
          <w:rFonts w:ascii="TrebuchetMS" w:eastAsiaTheme="minorHAnsi" w:hAnsi="TrebuchetMS" w:cs="TrebuchetMS"/>
          <w:szCs w:val="24"/>
          <w:lang w:val="en-CA"/>
        </w:rPr>
        <w:t xml:space="preserve"> </w:t>
      </w:r>
    </w:p>
    <w:p w:rsidR="0026089E" w:rsidRDefault="0026089E" w:rsidP="000552C7">
      <w:pPr>
        <w:overflowPunct/>
        <w:spacing w:line="360" w:lineRule="auto"/>
        <w:textAlignment w:val="auto"/>
        <w:rPr>
          <w:rFonts w:ascii="TrebuchetMS" w:eastAsiaTheme="minorHAnsi" w:hAnsi="TrebuchetMS" w:cs="TrebuchetMS"/>
          <w:szCs w:val="24"/>
          <w:lang w:val="en-CA"/>
        </w:rPr>
      </w:pPr>
    </w:p>
    <w:p w:rsidR="0026089E" w:rsidRDefault="0026089E"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Bold" w:eastAsiaTheme="minorHAnsi" w:hAnsi="TrebuchetMS-Bold" w:cs="TrebuchetMS-Bold"/>
          <w:b/>
          <w:bCs/>
          <w:sz w:val="28"/>
          <w:szCs w:val="28"/>
          <w:lang w:val="en-CA"/>
        </w:rPr>
      </w:pPr>
      <w:r>
        <w:rPr>
          <w:rFonts w:ascii="TrebuchetMS-Bold" w:eastAsiaTheme="minorHAnsi" w:hAnsi="TrebuchetMS-Bold" w:cs="TrebuchetMS-Bold"/>
          <w:b/>
          <w:bCs/>
          <w:sz w:val="28"/>
          <w:szCs w:val="28"/>
          <w:lang w:val="en-CA"/>
        </w:rPr>
        <w:lastRenderedPageBreak/>
        <w:t>Code Design – Initializing Stopped State</w:t>
      </w:r>
    </w:p>
    <w:p w:rsidR="008276F0" w:rsidRDefault="008276F0" w:rsidP="000552C7">
      <w:pPr>
        <w:overflowPunct/>
        <w:spacing w:line="360" w:lineRule="auto"/>
        <w:textAlignment w:val="auto"/>
        <w:rPr>
          <w:rFonts w:ascii="TrebuchetMS-Bold" w:eastAsiaTheme="minorHAnsi" w:hAnsi="TrebuchetMS-Bold" w:cs="TrebuchetMS-Bold"/>
          <w:b/>
          <w:bCs/>
          <w:sz w:val="28"/>
          <w:szCs w:val="28"/>
          <w:lang w:val="en-CA"/>
        </w:rPr>
      </w:pPr>
    </w:p>
    <w:p w:rsidR="000552C7" w:rsidRDefault="000552C7" w:rsidP="008276F0">
      <w:pPr>
        <w:overflowPunct/>
        <w:spacing w:line="360" w:lineRule="auto"/>
        <w:ind w:firstLine="720"/>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All initializations are done in the form’s </w:t>
      </w:r>
      <w:r>
        <w:rPr>
          <w:rFonts w:ascii="TrebuchetMS-Bold" w:eastAsiaTheme="minorHAnsi" w:hAnsi="TrebuchetMS-Bold" w:cs="TrebuchetMS-Bold"/>
          <w:b/>
          <w:bCs/>
          <w:szCs w:val="24"/>
          <w:lang w:val="en-CA"/>
        </w:rPr>
        <w:t xml:space="preserve">Load </w:t>
      </w:r>
      <w:r>
        <w:rPr>
          <w:rFonts w:ascii="TrebuchetMS" w:eastAsiaTheme="minorHAnsi" w:hAnsi="TrebuchetMS" w:cs="TrebuchetMS"/>
          <w:szCs w:val="24"/>
          <w:lang w:val="en-CA"/>
        </w:rPr>
        <w:t>event method.</w:t>
      </w:r>
      <w:r w:rsidR="008276F0">
        <w:rPr>
          <w:rFonts w:ascii="TrebuchetMS" w:eastAsiaTheme="minorHAnsi" w:hAnsi="TrebuchetMS" w:cs="TrebuchetMS"/>
          <w:szCs w:val="24"/>
          <w:lang w:val="en-CA"/>
        </w:rPr>
        <w:t xml:space="preserve"> </w:t>
      </w:r>
      <w:r>
        <w:rPr>
          <w:rFonts w:ascii="TrebuchetMS" w:eastAsiaTheme="minorHAnsi" w:hAnsi="TrebuchetMS" w:cs="TrebuchetMS"/>
          <w:szCs w:val="24"/>
          <w:lang w:val="en-CA"/>
        </w:rPr>
        <w:t>When initialized, we need to make sure the only thing a user can do is click on</w:t>
      </w:r>
      <w:r w:rsidR="008276F0">
        <w:rPr>
          <w:rFonts w:ascii="TrebuchetMS" w:eastAsiaTheme="minorHAnsi" w:hAnsi="TrebuchetMS" w:cs="TrebuchetMS"/>
          <w:szCs w:val="24"/>
          <w:lang w:val="en-CA"/>
        </w:rPr>
        <w:t xml:space="preserve"> </w:t>
      </w:r>
      <w:r>
        <w:rPr>
          <w:rFonts w:ascii="TrebuchetMS-Bold" w:eastAsiaTheme="minorHAnsi" w:hAnsi="TrebuchetMS-Bold" w:cs="TrebuchetMS-Bold"/>
          <w:b/>
          <w:bCs/>
          <w:szCs w:val="24"/>
          <w:lang w:val="en-CA"/>
        </w:rPr>
        <w:t xml:space="preserve">Start Game </w:t>
      </w:r>
      <w:r>
        <w:rPr>
          <w:rFonts w:ascii="TrebuchetMS" w:eastAsiaTheme="minorHAnsi" w:hAnsi="TrebuchetMS" w:cs="TrebuchetMS"/>
          <w:szCs w:val="24"/>
          <w:lang w:val="en-CA"/>
        </w:rPr>
        <w:t xml:space="preserve">or </w:t>
      </w:r>
      <w:r>
        <w:rPr>
          <w:rFonts w:ascii="TrebuchetMS-Bold" w:eastAsiaTheme="minorHAnsi" w:hAnsi="TrebuchetMS-Bold" w:cs="TrebuchetMS-Bold"/>
          <w:b/>
          <w:bCs/>
          <w:szCs w:val="24"/>
          <w:lang w:val="en-CA"/>
        </w:rPr>
        <w:t>Exit</w:t>
      </w:r>
      <w:r>
        <w:rPr>
          <w:rFonts w:ascii="TrebuchetMS" w:eastAsiaTheme="minorHAnsi" w:hAnsi="TrebuchetMS" w:cs="TrebuchetMS"/>
          <w:szCs w:val="24"/>
          <w:lang w:val="en-CA"/>
        </w:rPr>
        <w:t>. They should not be able to operate the pizza oven or load</w:t>
      </w:r>
      <w:r w:rsidR="008276F0">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the car. Add these two lines at the </w:t>
      </w:r>
      <w:r w:rsidRPr="00BF3B23">
        <w:rPr>
          <w:rFonts w:ascii="TrebuchetMS" w:eastAsiaTheme="minorHAnsi" w:hAnsi="TrebuchetMS" w:cs="TrebuchetMS"/>
          <w:szCs w:val="24"/>
          <w:u w:val="single"/>
          <w:lang w:val="en-CA"/>
        </w:rPr>
        <w:t>end</w:t>
      </w:r>
      <w:r>
        <w:rPr>
          <w:rFonts w:ascii="TrebuchetMS" w:eastAsiaTheme="minorHAnsi" w:hAnsi="TrebuchetMS" w:cs="TrebuchetMS"/>
          <w:szCs w:val="24"/>
          <w:lang w:val="en-CA"/>
        </w:rPr>
        <w:t xml:space="preserve"> of the </w:t>
      </w:r>
      <w:proofErr w:type="spellStart"/>
      <w:r>
        <w:rPr>
          <w:rFonts w:ascii="TrebuchetMS-Bold" w:eastAsiaTheme="minorHAnsi" w:hAnsi="TrebuchetMS-Bold" w:cs="TrebuchetMS-Bold"/>
          <w:b/>
          <w:bCs/>
          <w:szCs w:val="24"/>
          <w:lang w:val="en-CA"/>
        </w:rPr>
        <w:t>frmPizzaDelivery</w:t>
      </w:r>
      <w:proofErr w:type="spellEnd"/>
      <w:r>
        <w:rPr>
          <w:rFonts w:ascii="TrebuchetMS-Bold" w:eastAsiaTheme="minorHAnsi" w:hAnsi="TrebuchetMS-Bold" w:cs="TrebuchetMS-Bold"/>
          <w:b/>
          <w:bCs/>
          <w:szCs w:val="24"/>
          <w:lang w:val="en-CA"/>
        </w:rPr>
        <w:t xml:space="preserve"> Load </w:t>
      </w:r>
      <w:r>
        <w:rPr>
          <w:rFonts w:ascii="TrebuchetMS" w:eastAsiaTheme="minorHAnsi" w:hAnsi="TrebuchetMS" w:cs="TrebuchetMS"/>
          <w:szCs w:val="24"/>
          <w:lang w:val="en-CA"/>
        </w:rPr>
        <w:t>event</w:t>
      </w:r>
      <w:r w:rsidR="008276F0">
        <w:rPr>
          <w:rFonts w:ascii="TrebuchetMS" w:eastAsiaTheme="minorHAnsi" w:hAnsi="TrebuchetMS" w:cs="TrebuchetMS"/>
          <w:szCs w:val="24"/>
          <w:lang w:val="en-CA"/>
        </w:rPr>
        <w:t xml:space="preserve"> </w:t>
      </w:r>
      <w:r>
        <w:rPr>
          <w:rFonts w:ascii="TrebuchetMS" w:eastAsiaTheme="minorHAnsi" w:hAnsi="TrebuchetMS" w:cs="TrebuchetMS"/>
          <w:szCs w:val="24"/>
          <w:lang w:val="en-CA"/>
        </w:rPr>
        <w:t>method:</w:t>
      </w:r>
    </w:p>
    <w:p w:rsidR="008276F0" w:rsidRDefault="008276F0" w:rsidP="008276F0">
      <w:pPr>
        <w:overflowPunct/>
        <w:spacing w:line="360" w:lineRule="auto"/>
        <w:ind w:firstLine="720"/>
        <w:textAlignment w:val="auto"/>
        <w:rPr>
          <w:rFonts w:ascii="TrebuchetMS" w:eastAsiaTheme="minorHAnsi" w:hAnsi="TrebuchetMS" w:cs="TrebuchetMS"/>
          <w:szCs w:val="24"/>
          <w:lang w:val="en-CA"/>
        </w:rPr>
      </w:pPr>
    </w:p>
    <w:p w:rsidR="008276F0" w:rsidRDefault="008276F0" w:rsidP="008276F0">
      <w:pPr>
        <w:overflowPunct/>
        <w:spacing w:line="360" w:lineRule="auto"/>
        <w:ind w:left="720"/>
        <w:textAlignment w:val="auto"/>
        <w:rPr>
          <w:rFonts w:ascii="CourierNewPS-BoldMT" w:eastAsiaTheme="minorHAnsi" w:hAnsi="CourierNewPS-BoldMT" w:cs="CourierNewPS-BoldMT"/>
          <w:b/>
          <w:bCs/>
          <w:szCs w:val="24"/>
          <w:lang w:val="en-CA"/>
        </w:rPr>
      </w:pPr>
      <w:r>
        <w:rPr>
          <w:rFonts w:ascii="CourierNewPS-BoldMT" w:eastAsiaTheme="minorHAnsi" w:hAnsi="CourierNewPS-BoldMT" w:cs="CourierNewPS-BoldMT"/>
          <w:b/>
          <w:bCs/>
          <w:noProof/>
          <w:szCs w:val="24"/>
          <w:lang w:val="en-CA" w:eastAsia="en-CA"/>
        </w:rPr>
        <w:drawing>
          <wp:inline distT="0" distB="0" distL="0" distR="0">
            <wp:extent cx="2181225" cy="466725"/>
            <wp:effectExtent l="19050" t="0" r="9525" b="0"/>
            <wp:docPr id="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2181225" cy="466725"/>
                    </a:xfrm>
                    <a:prstGeom prst="rect">
                      <a:avLst/>
                    </a:prstGeom>
                    <a:noFill/>
                    <a:ln w="9525">
                      <a:noFill/>
                      <a:miter lim="800000"/>
                      <a:headEnd/>
                      <a:tailEnd/>
                    </a:ln>
                  </pic:spPr>
                </pic:pic>
              </a:graphicData>
            </a:graphic>
          </wp:inline>
        </w:drawing>
      </w:r>
    </w:p>
    <w:p w:rsidR="000552C7" w:rsidRDefault="008276F0"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br/>
      </w:r>
      <w:r w:rsidR="000552C7">
        <w:rPr>
          <w:rFonts w:ascii="TrebuchetMS" w:eastAsiaTheme="minorHAnsi" w:hAnsi="TrebuchetMS" w:cs="TrebuchetMS"/>
          <w:szCs w:val="24"/>
          <w:lang w:val="en-CA"/>
        </w:rPr>
        <w:t>Save and run the project making sure the oven and car loading are disabled. We</w:t>
      </w:r>
      <w:r>
        <w:rPr>
          <w:rFonts w:ascii="TrebuchetMS" w:eastAsiaTheme="minorHAnsi" w:hAnsi="TrebuchetMS" w:cs="TrebuchetMS"/>
          <w:szCs w:val="24"/>
          <w:lang w:val="en-CA"/>
        </w:rPr>
        <w:t xml:space="preserve"> </w:t>
      </w:r>
      <w:r w:rsidR="000552C7">
        <w:rPr>
          <w:rFonts w:ascii="TrebuchetMS" w:eastAsiaTheme="minorHAnsi" w:hAnsi="TrebuchetMS" w:cs="TrebuchetMS"/>
          <w:szCs w:val="24"/>
          <w:lang w:val="en-CA"/>
        </w:rPr>
        <w:t>now begin adding other elements to our simulation, one at a time. We add code</w:t>
      </w:r>
      <w:r>
        <w:rPr>
          <w:rFonts w:ascii="TrebuchetMS" w:eastAsiaTheme="minorHAnsi" w:hAnsi="TrebuchetMS" w:cs="TrebuchetMS"/>
          <w:szCs w:val="24"/>
          <w:lang w:val="en-CA"/>
        </w:rPr>
        <w:t xml:space="preserve"> </w:t>
      </w:r>
      <w:r w:rsidR="000552C7">
        <w:rPr>
          <w:rFonts w:ascii="TrebuchetMS" w:eastAsiaTheme="minorHAnsi" w:hAnsi="TrebuchetMS" w:cs="TrebuchetMS"/>
          <w:szCs w:val="24"/>
          <w:lang w:val="en-CA"/>
        </w:rPr>
        <w:t>for running the clock, accepting phone orders, running the pizza oven, loading</w:t>
      </w:r>
      <w:r>
        <w:rPr>
          <w:rFonts w:ascii="TrebuchetMS" w:eastAsiaTheme="minorHAnsi" w:hAnsi="TrebuchetMS" w:cs="TrebuchetMS"/>
          <w:szCs w:val="24"/>
          <w:lang w:val="en-CA"/>
        </w:rPr>
        <w:t xml:space="preserve"> </w:t>
      </w:r>
      <w:r w:rsidR="000552C7">
        <w:rPr>
          <w:rFonts w:ascii="TrebuchetMS" w:eastAsiaTheme="minorHAnsi" w:hAnsi="TrebuchetMS" w:cs="TrebuchetMS"/>
          <w:szCs w:val="24"/>
          <w:lang w:val="en-CA"/>
        </w:rPr>
        <w:t>the car, moving the car and evaluating the deliveries. Each element will require</w:t>
      </w:r>
      <w:r>
        <w:rPr>
          <w:rFonts w:ascii="TrebuchetMS" w:eastAsiaTheme="minorHAnsi" w:hAnsi="TrebuchetMS" w:cs="TrebuchetMS"/>
          <w:szCs w:val="24"/>
          <w:lang w:val="en-CA"/>
        </w:rPr>
        <w:t xml:space="preserve"> </w:t>
      </w:r>
      <w:r w:rsidR="000552C7">
        <w:rPr>
          <w:rFonts w:ascii="TrebuchetMS" w:eastAsiaTheme="minorHAnsi" w:hAnsi="TrebuchetMS" w:cs="TrebuchetMS"/>
          <w:szCs w:val="24"/>
          <w:lang w:val="en-CA"/>
        </w:rPr>
        <w:t>certain “tuning” parameters – values that define how the simulation works.</w:t>
      </w:r>
      <w:r>
        <w:rPr>
          <w:rFonts w:ascii="TrebuchetMS" w:eastAsiaTheme="minorHAnsi" w:hAnsi="TrebuchetMS" w:cs="TrebuchetMS"/>
          <w:szCs w:val="24"/>
          <w:lang w:val="en-CA"/>
        </w:rPr>
        <w:t xml:space="preserve"> </w:t>
      </w:r>
    </w:p>
    <w:p w:rsidR="008276F0" w:rsidRDefault="008276F0"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Every simulation has such parameters. These are constants you adjust as you</w:t>
      </w:r>
      <w:r w:rsidR="008276F0">
        <w:rPr>
          <w:rFonts w:ascii="TrebuchetMS" w:eastAsiaTheme="minorHAnsi" w:hAnsi="TrebuchetMS" w:cs="TrebuchetMS"/>
          <w:szCs w:val="24"/>
          <w:lang w:val="en-CA"/>
        </w:rPr>
        <w:t xml:space="preserve"> </w:t>
      </w:r>
      <w:r>
        <w:rPr>
          <w:rFonts w:ascii="TrebuchetMS" w:eastAsiaTheme="minorHAnsi" w:hAnsi="TrebuchetMS" w:cs="TrebuchetMS"/>
          <w:szCs w:val="24"/>
          <w:lang w:val="en-CA"/>
        </w:rPr>
        <w:t>define the program. In the code here, we give you values of such constants we</w:t>
      </w:r>
      <w:r w:rsidR="008276F0">
        <w:rPr>
          <w:rFonts w:ascii="TrebuchetMS" w:eastAsiaTheme="minorHAnsi" w:hAnsi="TrebuchetMS" w:cs="TrebuchetMS"/>
          <w:szCs w:val="24"/>
          <w:lang w:val="en-CA"/>
        </w:rPr>
        <w:t xml:space="preserve"> </w:t>
      </w:r>
      <w:r>
        <w:rPr>
          <w:rFonts w:ascii="TrebuchetMS" w:eastAsiaTheme="minorHAnsi" w:hAnsi="TrebuchetMS" w:cs="TrebuchetMS"/>
          <w:szCs w:val="24"/>
          <w:lang w:val="en-CA"/>
        </w:rPr>
        <w:t>use. Feel free to change them as you choose.</w:t>
      </w:r>
    </w:p>
    <w:p w:rsidR="00882BF5" w:rsidRDefault="008276F0" w:rsidP="000552C7">
      <w:pPr>
        <w:overflowPunct/>
        <w:spacing w:line="360" w:lineRule="auto"/>
        <w:textAlignment w:val="auto"/>
        <w:rPr>
          <w:rFonts w:ascii="TrebuchetMS-Bold" w:eastAsiaTheme="minorHAnsi" w:hAnsi="TrebuchetMS-Bold" w:cs="TrebuchetMS-Bold"/>
          <w:b/>
          <w:bCs/>
          <w:sz w:val="28"/>
          <w:szCs w:val="28"/>
          <w:lang w:val="en-CA"/>
        </w:rPr>
      </w:pPr>
      <w:r>
        <w:rPr>
          <w:rFonts w:ascii="TrebuchetMS-Bold" w:eastAsiaTheme="minorHAnsi" w:hAnsi="TrebuchetMS-Bold" w:cs="TrebuchetMS-Bold"/>
          <w:b/>
          <w:bCs/>
          <w:sz w:val="28"/>
          <w:szCs w:val="28"/>
          <w:lang w:val="en-CA"/>
        </w:rPr>
        <w:br/>
      </w:r>
    </w:p>
    <w:p w:rsidR="00882BF5" w:rsidRDefault="00882BF5" w:rsidP="000552C7">
      <w:pPr>
        <w:overflowPunct/>
        <w:spacing w:line="360" w:lineRule="auto"/>
        <w:textAlignment w:val="auto"/>
        <w:rPr>
          <w:rFonts w:ascii="TrebuchetMS-Bold" w:eastAsiaTheme="minorHAnsi" w:hAnsi="TrebuchetMS-Bold" w:cs="TrebuchetMS-Bold"/>
          <w:b/>
          <w:bCs/>
          <w:sz w:val="28"/>
          <w:szCs w:val="28"/>
          <w:lang w:val="en-CA"/>
        </w:rPr>
      </w:pPr>
    </w:p>
    <w:p w:rsidR="00882BF5" w:rsidRDefault="00882BF5" w:rsidP="000552C7">
      <w:pPr>
        <w:overflowPunct/>
        <w:spacing w:line="360" w:lineRule="auto"/>
        <w:textAlignment w:val="auto"/>
        <w:rPr>
          <w:rFonts w:ascii="TrebuchetMS-Bold" w:eastAsiaTheme="minorHAnsi" w:hAnsi="TrebuchetMS-Bold" w:cs="TrebuchetMS-Bold"/>
          <w:b/>
          <w:bCs/>
          <w:sz w:val="28"/>
          <w:szCs w:val="28"/>
          <w:lang w:val="en-CA"/>
        </w:rPr>
      </w:pPr>
    </w:p>
    <w:p w:rsidR="00882BF5" w:rsidRDefault="00882BF5" w:rsidP="000552C7">
      <w:pPr>
        <w:overflowPunct/>
        <w:spacing w:line="360" w:lineRule="auto"/>
        <w:textAlignment w:val="auto"/>
        <w:rPr>
          <w:rFonts w:ascii="TrebuchetMS-Bold" w:eastAsiaTheme="minorHAnsi" w:hAnsi="TrebuchetMS-Bold" w:cs="TrebuchetMS-Bold"/>
          <w:b/>
          <w:bCs/>
          <w:sz w:val="28"/>
          <w:szCs w:val="28"/>
          <w:lang w:val="en-CA"/>
        </w:rPr>
      </w:pPr>
    </w:p>
    <w:p w:rsidR="00882BF5" w:rsidRDefault="00882BF5" w:rsidP="000552C7">
      <w:pPr>
        <w:overflowPunct/>
        <w:spacing w:line="360" w:lineRule="auto"/>
        <w:textAlignment w:val="auto"/>
        <w:rPr>
          <w:rFonts w:ascii="TrebuchetMS-Bold" w:eastAsiaTheme="minorHAnsi" w:hAnsi="TrebuchetMS-Bold" w:cs="TrebuchetMS-Bold"/>
          <w:b/>
          <w:bCs/>
          <w:sz w:val="28"/>
          <w:szCs w:val="28"/>
          <w:lang w:val="en-CA"/>
        </w:rPr>
      </w:pPr>
    </w:p>
    <w:p w:rsidR="00882BF5" w:rsidRDefault="00882BF5" w:rsidP="000552C7">
      <w:pPr>
        <w:overflowPunct/>
        <w:spacing w:line="360" w:lineRule="auto"/>
        <w:textAlignment w:val="auto"/>
        <w:rPr>
          <w:rFonts w:ascii="TrebuchetMS-Bold" w:eastAsiaTheme="minorHAnsi" w:hAnsi="TrebuchetMS-Bold" w:cs="TrebuchetMS-Bold"/>
          <w:b/>
          <w:bCs/>
          <w:sz w:val="28"/>
          <w:szCs w:val="28"/>
          <w:lang w:val="en-CA"/>
        </w:rPr>
      </w:pPr>
    </w:p>
    <w:p w:rsidR="00882BF5" w:rsidRDefault="00882BF5" w:rsidP="000552C7">
      <w:pPr>
        <w:overflowPunct/>
        <w:spacing w:line="360" w:lineRule="auto"/>
        <w:textAlignment w:val="auto"/>
        <w:rPr>
          <w:rFonts w:ascii="TrebuchetMS-Bold" w:eastAsiaTheme="minorHAnsi" w:hAnsi="TrebuchetMS-Bold" w:cs="TrebuchetMS-Bold"/>
          <w:b/>
          <w:bCs/>
          <w:sz w:val="28"/>
          <w:szCs w:val="28"/>
          <w:lang w:val="en-CA"/>
        </w:rPr>
      </w:pPr>
    </w:p>
    <w:p w:rsidR="00882BF5" w:rsidRDefault="00882BF5" w:rsidP="000552C7">
      <w:pPr>
        <w:overflowPunct/>
        <w:spacing w:line="360" w:lineRule="auto"/>
        <w:textAlignment w:val="auto"/>
        <w:rPr>
          <w:rFonts w:ascii="TrebuchetMS-Bold" w:eastAsiaTheme="minorHAnsi" w:hAnsi="TrebuchetMS-Bold" w:cs="TrebuchetMS-Bold"/>
          <w:b/>
          <w:bCs/>
          <w:sz w:val="28"/>
          <w:szCs w:val="28"/>
          <w:lang w:val="en-CA"/>
        </w:rPr>
      </w:pPr>
    </w:p>
    <w:p w:rsidR="00882BF5" w:rsidRDefault="00882BF5" w:rsidP="000552C7">
      <w:pPr>
        <w:overflowPunct/>
        <w:spacing w:line="360" w:lineRule="auto"/>
        <w:textAlignment w:val="auto"/>
        <w:rPr>
          <w:rFonts w:ascii="TrebuchetMS-Bold" w:eastAsiaTheme="minorHAnsi" w:hAnsi="TrebuchetMS-Bold" w:cs="TrebuchetMS-Bold"/>
          <w:b/>
          <w:bCs/>
          <w:sz w:val="28"/>
          <w:szCs w:val="28"/>
          <w:lang w:val="en-CA"/>
        </w:rPr>
      </w:pPr>
    </w:p>
    <w:p w:rsidR="000552C7" w:rsidRDefault="000552C7" w:rsidP="000552C7">
      <w:pPr>
        <w:overflowPunct/>
        <w:spacing w:line="360" w:lineRule="auto"/>
        <w:textAlignment w:val="auto"/>
        <w:rPr>
          <w:rFonts w:ascii="TrebuchetMS-Bold" w:eastAsiaTheme="minorHAnsi" w:hAnsi="TrebuchetMS-Bold" w:cs="TrebuchetMS-Bold"/>
          <w:b/>
          <w:bCs/>
          <w:sz w:val="28"/>
          <w:szCs w:val="28"/>
          <w:lang w:val="en-CA"/>
        </w:rPr>
      </w:pPr>
      <w:r>
        <w:rPr>
          <w:rFonts w:ascii="TrebuchetMS-Bold" w:eastAsiaTheme="minorHAnsi" w:hAnsi="TrebuchetMS-Bold" w:cs="TrebuchetMS-Bold"/>
          <w:b/>
          <w:bCs/>
          <w:sz w:val="28"/>
          <w:szCs w:val="28"/>
          <w:lang w:val="en-CA"/>
        </w:rPr>
        <w:lastRenderedPageBreak/>
        <w:t>Code Design – Clock</w:t>
      </w:r>
    </w:p>
    <w:p w:rsidR="00BF3B23" w:rsidRDefault="00BF3B23" w:rsidP="000552C7">
      <w:pPr>
        <w:overflowPunct/>
        <w:spacing w:line="360" w:lineRule="auto"/>
        <w:textAlignment w:val="auto"/>
        <w:rPr>
          <w:rFonts w:ascii="TrebuchetMS" w:eastAsiaTheme="minorHAnsi" w:hAnsi="TrebuchetMS" w:cs="TrebuchetMS"/>
          <w:szCs w:val="24"/>
          <w:lang w:val="en-CA"/>
        </w:rPr>
      </w:pPr>
    </w:p>
    <w:p w:rsidR="00BF3B23" w:rsidRDefault="000552C7" w:rsidP="00BF3B23">
      <w:pPr>
        <w:overflowPunct/>
        <w:spacing w:line="360" w:lineRule="auto"/>
        <w:ind w:firstLine="720"/>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The first element we add to the </w:t>
      </w:r>
      <w:r>
        <w:rPr>
          <w:rFonts w:ascii="TrebuchetMS-Bold" w:eastAsiaTheme="minorHAnsi" w:hAnsi="TrebuchetMS-Bold" w:cs="TrebuchetMS-Bold"/>
          <w:b/>
          <w:bCs/>
          <w:szCs w:val="24"/>
          <w:lang w:val="en-CA"/>
        </w:rPr>
        <w:t xml:space="preserve">Pizza Delivery </w:t>
      </w:r>
      <w:r>
        <w:rPr>
          <w:rFonts w:ascii="TrebuchetMS" w:eastAsiaTheme="minorHAnsi" w:hAnsi="TrebuchetMS" w:cs="TrebuchetMS"/>
          <w:szCs w:val="24"/>
          <w:lang w:val="en-CA"/>
        </w:rPr>
        <w:t>is the clock that keeps track of</w:t>
      </w:r>
      <w:r w:rsidR="00BF3B23">
        <w:rPr>
          <w:rFonts w:ascii="TrebuchetMS" w:eastAsiaTheme="minorHAnsi" w:hAnsi="TrebuchetMS" w:cs="TrebuchetMS"/>
          <w:szCs w:val="24"/>
          <w:lang w:val="en-CA"/>
        </w:rPr>
        <w:t xml:space="preserve"> </w:t>
      </w:r>
      <w:r>
        <w:rPr>
          <w:rFonts w:ascii="TrebuchetMS" w:eastAsiaTheme="minorHAnsi" w:hAnsi="TrebuchetMS" w:cs="TrebuchetMS"/>
          <w:szCs w:val="24"/>
          <w:lang w:val="en-CA"/>
        </w:rPr>
        <w:t>time. Recall the clock starts at 6:00 and stops at 11:00. We don’t want the</w:t>
      </w:r>
      <w:r w:rsidR="00BF3B23">
        <w:rPr>
          <w:rFonts w:ascii="TrebuchetMS" w:eastAsiaTheme="minorHAnsi" w:hAnsi="TrebuchetMS" w:cs="TrebuchetMS"/>
          <w:szCs w:val="24"/>
          <w:lang w:val="en-CA"/>
        </w:rPr>
        <w:t xml:space="preserve"> </w:t>
      </w:r>
      <w:r>
        <w:rPr>
          <w:rFonts w:ascii="TrebuchetMS" w:eastAsiaTheme="minorHAnsi" w:hAnsi="TrebuchetMS" w:cs="TrebuchetMS"/>
          <w:szCs w:val="24"/>
          <w:lang w:val="en-CA"/>
        </w:rPr>
        <w:t>game to actually last five hours, so we speed things up a bit. We need to decide</w:t>
      </w:r>
      <w:r w:rsidR="00BF3B23">
        <w:rPr>
          <w:rFonts w:ascii="TrebuchetMS" w:eastAsiaTheme="minorHAnsi" w:hAnsi="TrebuchetMS" w:cs="TrebuchetMS"/>
          <w:szCs w:val="24"/>
          <w:lang w:val="en-CA"/>
        </w:rPr>
        <w:t xml:space="preserve"> </w:t>
      </w:r>
      <w:r>
        <w:rPr>
          <w:rFonts w:ascii="TrebuchetMS" w:eastAsiaTheme="minorHAnsi" w:hAnsi="TrebuchetMS" w:cs="TrebuchetMS"/>
          <w:szCs w:val="24"/>
          <w:lang w:val="en-CA"/>
        </w:rPr>
        <w:t>how fast we want the five hours to really go by and still be able to play the</w:t>
      </w:r>
      <w:r w:rsidR="00BF3B23">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game. </w:t>
      </w:r>
    </w:p>
    <w:p w:rsidR="00282437" w:rsidRDefault="000552C7" w:rsidP="00BF3B23">
      <w:pPr>
        <w:overflowPunct/>
        <w:spacing w:line="360" w:lineRule="auto"/>
        <w:ind w:firstLine="720"/>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The clock is controlled by the timer named </w:t>
      </w:r>
      <w:proofErr w:type="spellStart"/>
      <w:r>
        <w:rPr>
          <w:rFonts w:ascii="TrebuchetMS-Bold" w:eastAsiaTheme="minorHAnsi" w:hAnsi="TrebuchetMS-Bold" w:cs="TrebuchetMS-Bold"/>
          <w:b/>
          <w:bCs/>
          <w:szCs w:val="24"/>
          <w:lang w:val="en-CA"/>
        </w:rPr>
        <w:t>t</w:t>
      </w:r>
      <w:r w:rsidR="00BF3B23">
        <w:rPr>
          <w:rFonts w:ascii="TrebuchetMS-Bold" w:eastAsiaTheme="minorHAnsi" w:hAnsi="TrebuchetMS-Bold" w:cs="TrebuchetMS-Bold"/>
          <w:b/>
          <w:bCs/>
          <w:szCs w:val="24"/>
          <w:lang w:val="en-CA"/>
        </w:rPr>
        <w:t>mr</w:t>
      </w:r>
      <w:r>
        <w:rPr>
          <w:rFonts w:ascii="TrebuchetMS-Bold" w:eastAsiaTheme="minorHAnsi" w:hAnsi="TrebuchetMS-Bold" w:cs="TrebuchetMS-Bold"/>
          <w:b/>
          <w:bCs/>
          <w:szCs w:val="24"/>
          <w:lang w:val="en-CA"/>
        </w:rPr>
        <w:t>Clock</w:t>
      </w:r>
      <w:proofErr w:type="spellEnd"/>
      <w:r>
        <w:rPr>
          <w:rFonts w:ascii="TrebuchetMS" w:eastAsiaTheme="minorHAnsi" w:hAnsi="TrebuchetMS" w:cs="TrebuchetMS"/>
          <w:szCs w:val="24"/>
          <w:lang w:val="en-CA"/>
        </w:rPr>
        <w:t xml:space="preserve">. With each </w:t>
      </w:r>
      <w:r>
        <w:rPr>
          <w:rFonts w:ascii="TrebuchetMS-Bold" w:eastAsiaTheme="minorHAnsi" w:hAnsi="TrebuchetMS-Bold" w:cs="TrebuchetMS-Bold"/>
          <w:b/>
          <w:bCs/>
          <w:szCs w:val="24"/>
          <w:lang w:val="en-CA"/>
        </w:rPr>
        <w:t xml:space="preserve">Tick </w:t>
      </w:r>
      <w:r>
        <w:rPr>
          <w:rFonts w:ascii="TrebuchetMS" w:eastAsiaTheme="minorHAnsi" w:hAnsi="TrebuchetMS" w:cs="TrebuchetMS"/>
          <w:szCs w:val="24"/>
          <w:lang w:val="en-CA"/>
        </w:rPr>
        <w:t>event for</w:t>
      </w:r>
      <w:r w:rsidR="00BF3B23">
        <w:rPr>
          <w:rFonts w:ascii="TrebuchetMS" w:eastAsiaTheme="minorHAnsi" w:hAnsi="TrebuchetMS" w:cs="TrebuchetMS"/>
          <w:szCs w:val="24"/>
          <w:lang w:val="en-CA"/>
        </w:rPr>
        <w:t xml:space="preserve"> </w:t>
      </w:r>
      <w:r>
        <w:rPr>
          <w:rFonts w:ascii="TrebuchetMS" w:eastAsiaTheme="minorHAnsi" w:hAnsi="TrebuchetMS" w:cs="TrebuchetMS"/>
          <w:szCs w:val="24"/>
          <w:lang w:val="en-CA"/>
        </w:rPr>
        <w:t>this control, we will add one minute to the clock. We want to define a constant</w:t>
      </w:r>
      <w:r w:rsidR="00BF3B23">
        <w:rPr>
          <w:rFonts w:ascii="TrebuchetMS" w:eastAsiaTheme="minorHAnsi" w:hAnsi="TrebuchetMS" w:cs="TrebuchetMS"/>
          <w:szCs w:val="24"/>
          <w:lang w:val="en-CA"/>
        </w:rPr>
        <w:t xml:space="preserve"> </w:t>
      </w:r>
      <w:r>
        <w:rPr>
          <w:rFonts w:ascii="TrebuchetMS" w:eastAsiaTheme="minorHAnsi" w:hAnsi="TrebuchetMS" w:cs="TrebuchetMS"/>
          <w:szCs w:val="24"/>
          <w:lang w:val="en-CA"/>
        </w:rPr>
        <w:t>(</w:t>
      </w:r>
      <w:proofErr w:type="spellStart"/>
      <w:r>
        <w:rPr>
          <w:rFonts w:ascii="TrebuchetMS-Bold" w:eastAsiaTheme="minorHAnsi" w:hAnsi="TrebuchetMS-Bold" w:cs="TrebuchetMS-Bold"/>
          <w:b/>
          <w:bCs/>
          <w:szCs w:val="24"/>
          <w:lang w:val="en-CA"/>
        </w:rPr>
        <w:t>mSecPerMinute</w:t>
      </w:r>
      <w:proofErr w:type="spellEnd"/>
      <w:r>
        <w:rPr>
          <w:rFonts w:ascii="TrebuchetMS" w:eastAsiaTheme="minorHAnsi" w:hAnsi="TrebuchetMS" w:cs="TrebuchetMS"/>
          <w:szCs w:val="24"/>
          <w:lang w:val="en-CA"/>
        </w:rPr>
        <w:t xml:space="preserve">) which tells us how many milliseconds (the </w:t>
      </w:r>
      <w:r>
        <w:rPr>
          <w:rFonts w:ascii="TrebuchetMS-Bold" w:eastAsiaTheme="minorHAnsi" w:hAnsi="TrebuchetMS-Bold" w:cs="TrebuchetMS-Bold"/>
          <w:b/>
          <w:bCs/>
          <w:szCs w:val="24"/>
          <w:lang w:val="en-CA"/>
        </w:rPr>
        <w:t xml:space="preserve">Interval </w:t>
      </w:r>
      <w:r>
        <w:rPr>
          <w:rFonts w:ascii="TrebuchetMS" w:eastAsiaTheme="minorHAnsi" w:hAnsi="TrebuchetMS" w:cs="TrebuchetMS"/>
          <w:szCs w:val="24"/>
          <w:lang w:val="en-CA"/>
        </w:rPr>
        <w:t>property of</w:t>
      </w:r>
      <w:r w:rsidR="00BF3B23">
        <w:rPr>
          <w:rFonts w:ascii="TrebuchetMS" w:eastAsiaTheme="minorHAnsi" w:hAnsi="TrebuchetMS" w:cs="TrebuchetMS"/>
          <w:szCs w:val="24"/>
          <w:lang w:val="en-CA"/>
        </w:rPr>
        <w:t xml:space="preserve"> </w:t>
      </w:r>
      <w:proofErr w:type="spellStart"/>
      <w:r>
        <w:rPr>
          <w:rFonts w:ascii="TrebuchetMS-Bold" w:eastAsiaTheme="minorHAnsi" w:hAnsi="TrebuchetMS-Bold" w:cs="TrebuchetMS-Bold"/>
          <w:b/>
          <w:bCs/>
          <w:szCs w:val="24"/>
          <w:lang w:val="en-CA"/>
        </w:rPr>
        <w:t>t</w:t>
      </w:r>
      <w:r w:rsidR="00BF3B23">
        <w:rPr>
          <w:rFonts w:ascii="TrebuchetMS-Bold" w:eastAsiaTheme="minorHAnsi" w:hAnsi="TrebuchetMS-Bold" w:cs="TrebuchetMS-Bold"/>
          <w:b/>
          <w:bCs/>
          <w:szCs w:val="24"/>
          <w:lang w:val="en-CA"/>
        </w:rPr>
        <w:t>mr</w:t>
      </w:r>
      <w:r>
        <w:rPr>
          <w:rFonts w:ascii="TrebuchetMS-Bold" w:eastAsiaTheme="minorHAnsi" w:hAnsi="TrebuchetMS-Bold" w:cs="TrebuchetMS-Bold"/>
          <w:b/>
          <w:bCs/>
          <w:szCs w:val="24"/>
          <w:lang w:val="en-CA"/>
        </w:rPr>
        <w:t>Clock</w:t>
      </w:r>
      <w:proofErr w:type="spellEnd"/>
      <w:r>
        <w:rPr>
          <w:rFonts w:ascii="TrebuchetMS" w:eastAsiaTheme="minorHAnsi" w:hAnsi="TrebuchetMS" w:cs="TrebuchetMS"/>
          <w:szCs w:val="24"/>
          <w:lang w:val="en-CA"/>
        </w:rPr>
        <w:t>) should elapse for each minute on the clock. We choose to take</w:t>
      </w:r>
      <w:r w:rsidR="00BF3B23">
        <w:rPr>
          <w:rFonts w:ascii="TrebuchetMS" w:eastAsiaTheme="minorHAnsi" w:hAnsi="TrebuchetMS" w:cs="TrebuchetMS"/>
          <w:szCs w:val="24"/>
          <w:lang w:val="en-CA"/>
        </w:rPr>
        <w:t xml:space="preserve"> </w:t>
      </w:r>
      <w:r>
        <w:rPr>
          <w:rFonts w:ascii="TrebuchetMS" w:eastAsiaTheme="minorHAnsi" w:hAnsi="TrebuchetMS" w:cs="TrebuchetMS"/>
          <w:szCs w:val="24"/>
          <w:lang w:val="en-CA"/>
        </w:rPr>
        <w:t>approximately 15 minutes to play a complete game, or to simulate 300 minutes</w:t>
      </w:r>
      <w:r w:rsidR="00BF3B23">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(5 hours x 60 minutes/hour) of pizza deliveries. So, we need invoke the </w:t>
      </w:r>
      <w:r>
        <w:rPr>
          <w:rFonts w:ascii="TrebuchetMS-Bold" w:eastAsiaTheme="minorHAnsi" w:hAnsi="TrebuchetMS-Bold" w:cs="TrebuchetMS-Bold"/>
          <w:b/>
          <w:bCs/>
          <w:szCs w:val="24"/>
          <w:lang w:val="en-CA"/>
        </w:rPr>
        <w:t>Tick</w:t>
      </w:r>
      <w:r w:rsidR="00BF3B23">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event 300 times in 900000 milliseconds (15 minutes x 60 seconds/minute x 1000</w:t>
      </w:r>
      <w:r w:rsidR="00BF3B23">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milliseconds/second). </w:t>
      </w:r>
    </w:p>
    <w:p w:rsidR="000552C7" w:rsidRDefault="000552C7" w:rsidP="00BF3B23">
      <w:pPr>
        <w:overflowPunct/>
        <w:spacing w:line="360" w:lineRule="auto"/>
        <w:ind w:firstLine="720"/>
        <w:textAlignment w:val="auto"/>
        <w:rPr>
          <w:rFonts w:ascii="TrebuchetMS" w:eastAsiaTheme="minorHAnsi" w:hAnsi="TrebuchetMS" w:cs="TrebuchetMS"/>
          <w:szCs w:val="24"/>
          <w:lang w:val="en-CA"/>
        </w:rPr>
      </w:pPr>
      <w:r>
        <w:rPr>
          <w:rFonts w:ascii="TrebuchetMS" w:eastAsiaTheme="minorHAnsi" w:hAnsi="TrebuchetMS" w:cs="TrebuchetMS"/>
          <w:szCs w:val="24"/>
          <w:lang w:val="en-CA"/>
        </w:rPr>
        <w:t>The constant we use is thus:</w:t>
      </w:r>
    </w:p>
    <w:p w:rsidR="000552C7" w:rsidRDefault="000552C7" w:rsidP="00BF3B23">
      <w:pPr>
        <w:overflowPunct/>
        <w:spacing w:line="360" w:lineRule="auto"/>
        <w:ind w:left="720" w:firstLine="720"/>
        <w:textAlignment w:val="auto"/>
        <w:rPr>
          <w:rFonts w:ascii="TrebuchetMS" w:eastAsiaTheme="minorHAnsi" w:hAnsi="TrebuchetMS" w:cs="TrebuchetMS"/>
          <w:szCs w:val="24"/>
          <w:lang w:val="en-CA"/>
        </w:rPr>
      </w:pPr>
      <w:proofErr w:type="spellStart"/>
      <w:r>
        <w:rPr>
          <w:rFonts w:ascii="TrebuchetMS-Bold" w:eastAsiaTheme="minorHAnsi" w:hAnsi="TrebuchetMS-Bold" w:cs="TrebuchetMS-Bold"/>
          <w:b/>
          <w:bCs/>
          <w:szCs w:val="24"/>
          <w:lang w:val="en-CA"/>
        </w:rPr>
        <w:t>MSecPerMinute</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 xml:space="preserve">= 900000 / 300 = </w:t>
      </w:r>
      <w:r>
        <w:rPr>
          <w:rFonts w:ascii="TrebuchetMS-Bold" w:eastAsiaTheme="minorHAnsi" w:hAnsi="TrebuchetMS-Bold" w:cs="TrebuchetMS-Bold"/>
          <w:b/>
          <w:bCs/>
          <w:szCs w:val="24"/>
          <w:lang w:val="en-CA"/>
        </w:rPr>
        <w:t xml:space="preserve">3000 </w:t>
      </w:r>
      <w:r>
        <w:rPr>
          <w:rFonts w:ascii="TrebuchetMS" w:eastAsiaTheme="minorHAnsi" w:hAnsi="TrebuchetMS" w:cs="TrebuchetMS"/>
          <w:szCs w:val="24"/>
          <w:lang w:val="en-CA"/>
        </w:rPr>
        <w:t>milliseconds/minute</w:t>
      </w:r>
    </w:p>
    <w:p w:rsidR="00BF3B23" w:rsidRDefault="00BF3B23" w:rsidP="000552C7">
      <w:pPr>
        <w:overflowPunct/>
        <w:spacing w:line="360" w:lineRule="auto"/>
        <w:textAlignment w:val="auto"/>
        <w:rPr>
          <w:rFonts w:ascii="TrebuchetMS" w:eastAsiaTheme="minorHAnsi" w:hAnsi="TrebuchetMS" w:cs="TrebuchetMS"/>
          <w:szCs w:val="24"/>
          <w:lang w:val="en-CA"/>
        </w:rPr>
      </w:pPr>
    </w:p>
    <w:p w:rsidR="0028243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Add this constant to the form level declarations area:</w:t>
      </w:r>
    </w:p>
    <w:p w:rsidR="00282437" w:rsidRDefault="00282437" w:rsidP="000552C7">
      <w:pPr>
        <w:overflowPunct/>
        <w:spacing w:line="360" w:lineRule="auto"/>
        <w:textAlignment w:val="auto"/>
        <w:rPr>
          <w:rFonts w:ascii="TrebuchetMS" w:eastAsiaTheme="minorHAnsi" w:hAnsi="TrebuchetMS" w:cs="TrebuchetMS"/>
          <w:szCs w:val="24"/>
          <w:lang w:val="en-CA"/>
        </w:rPr>
      </w:pPr>
    </w:p>
    <w:p w:rsidR="00282437" w:rsidRDefault="00282437" w:rsidP="00282437">
      <w:pPr>
        <w:overflowPunct/>
        <w:spacing w:line="360" w:lineRule="auto"/>
        <w:ind w:left="720"/>
        <w:textAlignment w:val="auto"/>
        <w:rPr>
          <w:rFonts w:ascii="TrebuchetMS" w:eastAsiaTheme="minorHAnsi" w:hAnsi="TrebuchetMS" w:cs="TrebuchetMS"/>
          <w:szCs w:val="24"/>
          <w:lang w:val="en-CA"/>
        </w:rPr>
      </w:pPr>
      <w:r>
        <w:rPr>
          <w:rFonts w:ascii="CourierNewPS-BoldMT" w:eastAsiaTheme="minorHAnsi" w:hAnsi="CourierNewPS-BoldMT" w:cs="CourierNewPS-BoldMT"/>
          <w:b/>
          <w:bCs/>
          <w:noProof/>
          <w:szCs w:val="24"/>
          <w:lang w:val="en-CA" w:eastAsia="en-CA"/>
        </w:rPr>
        <w:drawing>
          <wp:inline distT="0" distB="0" distL="0" distR="0">
            <wp:extent cx="2514600" cy="2667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2514600" cy="266700"/>
                    </a:xfrm>
                    <a:prstGeom prst="rect">
                      <a:avLst/>
                    </a:prstGeom>
                    <a:noFill/>
                    <a:ln w="9525">
                      <a:noFill/>
                      <a:miter lim="800000"/>
                      <a:headEnd/>
                      <a:tailEnd/>
                    </a:ln>
                  </pic:spPr>
                </pic:pic>
              </a:graphicData>
            </a:graphic>
          </wp:inline>
        </w:drawing>
      </w:r>
    </w:p>
    <w:p w:rsidR="00282437" w:rsidRDefault="00282437" w:rsidP="00282437">
      <w:pPr>
        <w:overflowPunct/>
        <w:spacing w:line="360" w:lineRule="auto"/>
        <w:ind w:left="720"/>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And, add this single line at the end of the </w:t>
      </w:r>
      <w:proofErr w:type="spellStart"/>
      <w:r>
        <w:rPr>
          <w:rFonts w:ascii="TrebuchetMS-Bold" w:eastAsiaTheme="minorHAnsi" w:hAnsi="TrebuchetMS-Bold" w:cs="TrebuchetMS-Bold"/>
          <w:b/>
          <w:bCs/>
          <w:szCs w:val="24"/>
          <w:lang w:val="en-CA"/>
        </w:rPr>
        <w:t>frmPizzaDelivery</w:t>
      </w:r>
      <w:proofErr w:type="spellEnd"/>
      <w:r>
        <w:rPr>
          <w:rFonts w:ascii="TrebuchetMS-Bold" w:eastAsiaTheme="minorHAnsi" w:hAnsi="TrebuchetMS-Bold" w:cs="TrebuchetMS-Bold"/>
          <w:b/>
          <w:bCs/>
          <w:szCs w:val="24"/>
          <w:lang w:val="en-CA"/>
        </w:rPr>
        <w:t xml:space="preserve"> Load </w:t>
      </w:r>
      <w:r>
        <w:rPr>
          <w:rFonts w:ascii="TrebuchetMS" w:eastAsiaTheme="minorHAnsi" w:hAnsi="TrebuchetMS" w:cs="TrebuchetMS"/>
          <w:szCs w:val="24"/>
          <w:lang w:val="en-CA"/>
        </w:rPr>
        <w:t>event method</w:t>
      </w:r>
      <w:r w:rsidR="00282437">
        <w:rPr>
          <w:rFonts w:ascii="TrebuchetMS" w:eastAsiaTheme="minorHAnsi" w:hAnsi="TrebuchetMS" w:cs="TrebuchetMS"/>
          <w:szCs w:val="24"/>
          <w:lang w:val="en-CA"/>
        </w:rPr>
        <w:t xml:space="preserve"> </w:t>
      </w:r>
      <w:r>
        <w:rPr>
          <w:rFonts w:ascii="TrebuchetMS" w:eastAsiaTheme="minorHAnsi" w:hAnsi="TrebuchetMS" w:cs="TrebuchetMS"/>
          <w:szCs w:val="24"/>
          <w:lang w:val="en-CA"/>
        </w:rPr>
        <w:t>to set up the timer control:</w:t>
      </w:r>
    </w:p>
    <w:p w:rsidR="00282437" w:rsidRDefault="00282437" w:rsidP="000552C7">
      <w:pPr>
        <w:overflowPunct/>
        <w:spacing w:line="360" w:lineRule="auto"/>
        <w:textAlignment w:val="auto"/>
        <w:rPr>
          <w:rFonts w:ascii="TrebuchetMS" w:eastAsiaTheme="minorHAnsi" w:hAnsi="TrebuchetMS" w:cs="TrebuchetMS"/>
          <w:szCs w:val="24"/>
          <w:lang w:val="en-CA"/>
        </w:rPr>
      </w:pPr>
    </w:p>
    <w:p w:rsidR="000552C7" w:rsidRDefault="00282437" w:rsidP="000552C7">
      <w:pPr>
        <w:overflowPunct/>
        <w:spacing w:line="360" w:lineRule="auto"/>
        <w:textAlignment w:val="auto"/>
        <w:rPr>
          <w:rFonts w:ascii="CourierNewPS-BoldMT" w:eastAsiaTheme="minorHAnsi" w:hAnsi="CourierNewPS-BoldMT" w:cs="CourierNewPS-BoldMT"/>
          <w:b/>
          <w:bCs/>
          <w:szCs w:val="24"/>
          <w:lang w:val="en-CA"/>
        </w:rPr>
      </w:pPr>
      <w:r>
        <w:rPr>
          <w:rFonts w:ascii="CourierNewPS-BoldMT" w:eastAsiaTheme="minorHAnsi" w:hAnsi="CourierNewPS-BoldMT" w:cs="CourierNewPS-BoldMT"/>
          <w:b/>
          <w:bCs/>
          <w:szCs w:val="24"/>
          <w:lang w:val="en-CA"/>
        </w:rPr>
        <w:tab/>
      </w:r>
      <w:r>
        <w:rPr>
          <w:rFonts w:ascii="CourierNewPS-BoldMT" w:eastAsiaTheme="minorHAnsi" w:hAnsi="CourierNewPS-BoldMT" w:cs="CourierNewPS-BoldMT"/>
          <w:b/>
          <w:bCs/>
          <w:noProof/>
          <w:szCs w:val="24"/>
          <w:lang w:val="en-CA" w:eastAsia="en-CA"/>
        </w:rPr>
        <w:drawing>
          <wp:inline distT="0" distB="0" distL="0" distR="0">
            <wp:extent cx="2790825" cy="2857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2790825" cy="285750"/>
                    </a:xfrm>
                    <a:prstGeom prst="rect">
                      <a:avLst/>
                    </a:prstGeom>
                    <a:noFill/>
                    <a:ln w="9525">
                      <a:noFill/>
                      <a:miter lim="800000"/>
                      <a:headEnd/>
                      <a:tailEnd/>
                    </a:ln>
                  </pic:spPr>
                </pic:pic>
              </a:graphicData>
            </a:graphic>
          </wp:inline>
        </w:drawing>
      </w:r>
    </w:p>
    <w:p w:rsidR="00282437" w:rsidRDefault="00282437"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As mentioned, with each </w:t>
      </w:r>
      <w:r>
        <w:rPr>
          <w:rFonts w:ascii="TrebuchetMS-Bold" w:eastAsiaTheme="minorHAnsi" w:hAnsi="TrebuchetMS-Bold" w:cs="TrebuchetMS-Bold"/>
          <w:b/>
          <w:bCs/>
          <w:szCs w:val="24"/>
          <w:lang w:val="en-CA"/>
        </w:rPr>
        <w:t xml:space="preserve">Tick </w:t>
      </w:r>
      <w:r>
        <w:rPr>
          <w:rFonts w:ascii="TrebuchetMS" w:eastAsiaTheme="minorHAnsi" w:hAnsi="TrebuchetMS" w:cs="TrebuchetMS"/>
          <w:szCs w:val="24"/>
          <w:lang w:val="en-CA"/>
        </w:rPr>
        <w:t>event, we add one minute to the clock display.</w:t>
      </w:r>
    </w:p>
    <w:p w:rsidR="00282437" w:rsidRDefault="00282437"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Add these form level declarations to keep track of the time:</w:t>
      </w:r>
    </w:p>
    <w:p w:rsidR="00282437" w:rsidRDefault="00282437" w:rsidP="000552C7">
      <w:pPr>
        <w:overflowPunct/>
        <w:spacing w:line="360" w:lineRule="auto"/>
        <w:textAlignment w:val="auto"/>
        <w:rPr>
          <w:rFonts w:ascii="TrebuchetMS" w:eastAsiaTheme="minorHAnsi" w:hAnsi="TrebuchetMS" w:cs="TrebuchetMS"/>
          <w:szCs w:val="24"/>
          <w:lang w:val="en-CA"/>
        </w:rPr>
      </w:pPr>
    </w:p>
    <w:p w:rsidR="00882BF5" w:rsidRDefault="00882BF5" w:rsidP="00882BF5">
      <w:pPr>
        <w:overflowPunct/>
        <w:spacing w:line="360" w:lineRule="auto"/>
        <w:ind w:firstLine="720"/>
        <w:textAlignment w:val="auto"/>
        <w:rPr>
          <w:rFonts w:ascii="TrebuchetMS-Bold" w:eastAsiaTheme="minorHAnsi" w:hAnsi="TrebuchetMS-Bold" w:cs="TrebuchetMS-Bold"/>
          <w:b/>
          <w:bCs/>
          <w:sz w:val="28"/>
          <w:szCs w:val="28"/>
          <w:lang w:val="en-CA"/>
        </w:rPr>
      </w:pPr>
      <w:r>
        <w:rPr>
          <w:rFonts w:ascii="CourierNewPS-BoldMT" w:eastAsiaTheme="minorHAnsi" w:hAnsi="CourierNewPS-BoldMT" w:cs="CourierNewPS-BoldMT"/>
          <w:b/>
          <w:bCs/>
          <w:noProof/>
          <w:szCs w:val="24"/>
          <w:lang w:val="en-CA" w:eastAsia="en-CA"/>
        </w:rPr>
        <w:drawing>
          <wp:inline distT="0" distB="0" distL="0" distR="0">
            <wp:extent cx="2419350" cy="2571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419350" cy="257175"/>
                    </a:xfrm>
                    <a:prstGeom prst="rect">
                      <a:avLst/>
                    </a:prstGeom>
                    <a:noFill/>
                    <a:ln w="9525">
                      <a:noFill/>
                      <a:miter lim="800000"/>
                      <a:headEnd/>
                      <a:tailEnd/>
                    </a:ln>
                  </pic:spPr>
                </pic:pic>
              </a:graphicData>
            </a:graphic>
          </wp:inline>
        </w:drawing>
      </w:r>
    </w:p>
    <w:p w:rsidR="00882BF5"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 xml:space="preserve">The corresponding code in the </w:t>
      </w:r>
      <w:proofErr w:type="spellStart"/>
      <w:r>
        <w:rPr>
          <w:rFonts w:ascii="TrebuchetMS-Bold" w:eastAsiaTheme="minorHAnsi" w:hAnsi="TrebuchetMS-Bold" w:cs="TrebuchetMS-Bold"/>
          <w:b/>
          <w:bCs/>
          <w:szCs w:val="24"/>
          <w:lang w:val="en-CA"/>
        </w:rPr>
        <w:t>t</w:t>
      </w:r>
      <w:r w:rsidR="00882BF5">
        <w:rPr>
          <w:rFonts w:ascii="TrebuchetMS-Bold" w:eastAsiaTheme="minorHAnsi" w:hAnsi="TrebuchetMS-Bold" w:cs="TrebuchetMS-Bold"/>
          <w:b/>
          <w:bCs/>
          <w:szCs w:val="24"/>
          <w:lang w:val="en-CA"/>
        </w:rPr>
        <w:t>mr</w:t>
      </w:r>
      <w:r>
        <w:rPr>
          <w:rFonts w:ascii="TrebuchetMS-Bold" w:eastAsiaTheme="minorHAnsi" w:hAnsi="TrebuchetMS-Bold" w:cs="TrebuchetMS-Bold"/>
          <w:b/>
          <w:bCs/>
          <w:szCs w:val="24"/>
          <w:lang w:val="en-CA"/>
        </w:rPr>
        <w:t>Clock</w:t>
      </w:r>
      <w:proofErr w:type="spellEnd"/>
      <w:r>
        <w:rPr>
          <w:rFonts w:ascii="TrebuchetMS-Bold" w:eastAsiaTheme="minorHAnsi" w:hAnsi="TrebuchetMS-Bold" w:cs="TrebuchetMS-Bold"/>
          <w:b/>
          <w:bCs/>
          <w:szCs w:val="24"/>
          <w:lang w:val="en-CA"/>
        </w:rPr>
        <w:t xml:space="preserve"> Tick </w:t>
      </w:r>
      <w:r>
        <w:rPr>
          <w:rFonts w:ascii="TrebuchetMS" w:eastAsiaTheme="minorHAnsi" w:hAnsi="TrebuchetMS" w:cs="TrebuchetMS"/>
          <w:szCs w:val="24"/>
          <w:lang w:val="en-CA"/>
        </w:rPr>
        <w:t>event is:</w:t>
      </w:r>
    </w:p>
    <w:p w:rsidR="00882BF5" w:rsidRDefault="00882BF5" w:rsidP="00882BF5">
      <w:pPr>
        <w:overflowPunct/>
        <w:spacing w:line="360" w:lineRule="auto"/>
        <w:ind w:left="720"/>
        <w:textAlignment w:val="auto"/>
        <w:rPr>
          <w:rFonts w:ascii="TrebuchetMS" w:eastAsiaTheme="minorHAnsi" w:hAnsi="TrebuchetMS" w:cs="TrebuchetMS"/>
          <w:szCs w:val="24"/>
          <w:lang w:val="en-CA"/>
        </w:rPr>
      </w:pPr>
      <w:r>
        <w:rPr>
          <w:rFonts w:ascii="CourierNewPS-BoldMT" w:eastAsiaTheme="minorHAnsi" w:hAnsi="CourierNewPS-BoldMT" w:cs="CourierNewPS-BoldMT"/>
          <w:b/>
          <w:bCs/>
          <w:noProof/>
          <w:szCs w:val="24"/>
          <w:lang w:val="en-CA" w:eastAsia="en-CA"/>
        </w:rPr>
        <w:drawing>
          <wp:inline distT="0" distB="0" distL="0" distR="0">
            <wp:extent cx="4733925" cy="36671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4733925" cy="3667125"/>
                    </a:xfrm>
                    <a:prstGeom prst="rect">
                      <a:avLst/>
                    </a:prstGeom>
                    <a:noFill/>
                    <a:ln w="9525">
                      <a:noFill/>
                      <a:miter lim="800000"/>
                      <a:headEnd/>
                      <a:tailEnd/>
                    </a:ln>
                  </pic:spPr>
                </pic:pic>
              </a:graphicData>
            </a:graphic>
          </wp:inline>
        </w:drawing>
      </w: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Note how the displayed time is formatted. Also, notice once 11:00 is reached,</w:t>
      </w:r>
      <w:r w:rsidR="00882BF5">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the game stops by clicking </w:t>
      </w:r>
      <w:proofErr w:type="spellStart"/>
      <w:r>
        <w:rPr>
          <w:rFonts w:ascii="TrebuchetMS-Bold" w:eastAsiaTheme="minorHAnsi" w:hAnsi="TrebuchetMS-Bold" w:cs="TrebuchetMS-Bold"/>
          <w:b/>
          <w:bCs/>
          <w:szCs w:val="24"/>
          <w:lang w:val="en-CA"/>
        </w:rPr>
        <w:t>btnExitStop</w:t>
      </w:r>
      <w:proofErr w:type="spellEnd"/>
      <w:r>
        <w:rPr>
          <w:rFonts w:ascii="TrebuchetMS" w:eastAsiaTheme="minorHAnsi" w:hAnsi="TrebuchetMS" w:cs="TrebuchetMS"/>
          <w:szCs w:val="24"/>
          <w:lang w:val="en-CA"/>
        </w:rPr>
        <w:t>.</w:t>
      </w:r>
    </w:p>
    <w:p w:rsidR="00882BF5" w:rsidRDefault="00882BF5"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Now, we’ll write the code that starts, pauses, restarts and stops the clock</w:t>
      </w:r>
      <w:r w:rsidR="00882BF5">
        <w:rPr>
          <w:rFonts w:ascii="TrebuchetMS" w:eastAsiaTheme="minorHAnsi" w:hAnsi="TrebuchetMS" w:cs="TrebuchetMS"/>
          <w:szCs w:val="24"/>
          <w:lang w:val="en-CA"/>
        </w:rPr>
        <w:t>.</w:t>
      </w:r>
      <w:r>
        <w:rPr>
          <w:rFonts w:ascii="TrebuchetMS" w:eastAsiaTheme="minorHAnsi" w:hAnsi="TrebuchetMS" w:cs="TrebuchetMS"/>
          <w:szCs w:val="24"/>
          <w:lang w:val="en-CA"/>
        </w:rPr>
        <w:t xml:space="preserve"> The </w:t>
      </w:r>
      <w:proofErr w:type="spellStart"/>
      <w:r>
        <w:rPr>
          <w:rFonts w:ascii="TrebuchetMS-Bold" w:eastAsiaTheme="minorHAnsi" w:hAnsi="TrebuchetMS-Bold" w:cs="TrebuchetMS-Bold"/>
          <w:b/>
          <w:bCs/>
          <w:szCs w:val="24"/>
          <w:lang w:val="en-CA"/>
        </w:rPr>
        <w:t>btnStartPause</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 xml:space="preserve">control can have three possible </w:t>
      </w:r>
      <w:r>
        <w:rPr>
          <w:rFonts w:ascii="TrebuchetMS-Bold" w:eastAsiaTheme="minorHAnsi" w:hAnsi="TrebuchetMS-Bold" w:cs="TrebuchetMS-Bold"/>
          <w:b/>
          <w:bCs/>
          <w:szCs w:val="24"/>
          <w:lang w:val="en-CA"/>
        </w:rPr>
        <w:t xml:space="preserve">Text </w:t>
      </w:r>
      <w:r>
        <w:rPr>
          <w:rFonts w:ascii="TrebuchetMS" w:eastAsiaTheme="minorHAnsi" w:hAnsi="TrebuchetMS" w:cs="TrebuchetMS"/>
          <w:szCs w:val="24"/>
          <w:lang w:val="en-CA"/>
        </w:rPr>
        <w:t xml:space="preserve">properties. If the </w:t>
      </w:r>
      <w:r>
        <w:rPr>
          <w:rFonts w:ascii="TrebuchetMS-Bold" w:eastAsiaTheme="minorHAnsi" w:hAnsi="TrebuchetMS-Bold" w:cs="TrebuchetMS-Bold"/>
          <w:b/>
          <w:bCs/>
          <w:szCs w:val="24"/>
          <w:lang w:val="en-CA"/>
        </w:rPr>
        <w:t>Text</w:t>
      </w:r>
      <w:r w:rsidR="00882BF5">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 xml:space="preserve">property is </w:t>
      </w:r>
      <w:r>
        <w:rPr>
          <w:rFonts w:ascii="TrebuchetMS-Bold" w:eastAsiaTheme="minorHAnsi" w:hAnsi="TrebuchetMS-Bold" w:cs="TrebuchetMS-Bold"/>
          <w:b/>
          <w:bCs/>
          <w:szCs w:val="24"/>
          <w:lang w:val="en-CA"/>
        </w:rPr>
        <w:t xml:space="preserve">Start Game </w:t>
      </w:r>
      <w:r>
        <w:rPr>
          <w:rFonts w:ascii="TrebuchetMS" w:eastAsiaTheme="minorHAnsi" w:hAnsi="TrebuchetMS" w:cs="TrebuchetMS"/>
          <w:szCs w:val="24"/>
          <w:lang w:val="en-CA"/>
        </w:rPr>
        <w:t>when clicked, the game is initialized and put in playing</w:t>
      </w:r>
      <w:r w:rsidR="00882BF5">
        <w:rPr>
          <w:rFonts w:ascii="TrebuchetMS" w:eastAsiaTheme="minorHAnsi" w:hAnsi="TrebuchetMS" w:cs="TrebuchetMS"/>
          <w:szCs w:val="24"/>
          <w:lang w:val="en-CA"/>
        </w:rPr>
        <w:t xml:space="preserve"> </w:t>
      </w:r>
      <w:r>
        <w:rPr>
          <w:rFonts w:ascii="TrebuchetMS" w:eastAsiaTheme="minorHAnsi" w:hAnsi="TrebuchetMS" w:cs="TrebuchetMS"/>
          <w:szCs w:val="24"/>
          <w:lang w:val="en-CA"/>
        </w:rPr>
        <w:t>mode using:</w:t>
      </w:r>
    </w:p>
    <w:p w:rsidR="000552C7" w:rsidRDefault="000552C7" w:rsidP="00882BF5">
      <w:pPr>
        <w:pStyle w:val="ListParagraph"/>
        <w:numPr>
          <w:ilvl w:val="0"/>
          <w:numId w:val="16"/>
        </w:numPr>
        <w:overflowPunct/>
        <w:spacing w:line="360" w:lineRule="auto"/>
        <w:textAlignment w:val="auto"/>
        <w:rPr>
          <w:rFonts w:ascii="TrebuchetMS" w:eastAsiaTheme="minorHAnsi" w:hAnsi="TrebuchetMS" w:cs="TrebuchetMS"/>
          <w:szCs w:val="24"/>
          <w:lang w:val="en-CA"/>
        </w:rPr>
      </w:pPr>
      <w:r w:rsidRPr="00882BF5">
        <w:rPr>
          <w:rFonts w:ascii="TrebuchetMS" w:eastAsiaTheme="minorHAnsi" w:hAnsi="TrebuchetMS" w:cs="TrebuchetMS"/>
          <w:szCs w:val="24"/>
          <w:lang w:val="en-CA"/>
        </w:rPr>
        <w:t xml:space="preserve">Change </w:t>
      </w:r>
      <w:r w:rsidRPr="00882BF5">
        <w:rPr>
          <w:rFonts w:ascii="TrebuchetMS-Bold" w:eastAsiaTheme="minorHAnsi" w:hAnsi="TrebuchetMS-Bold" w:cs="TrebuchetMS-Bold"/>
          <w:b/>
          <w:bCs/>
          <w:szCs w:val="24"/>
          <w:lang w:val="en-CA"/>
        </w:rPr>
        <w:t xml:space="preserve">Text </w:t>
      </w:r>
      <w:r w:rsidRPr="00882BF5">
        <w:rPr>
          <w:rFonts w:ascii="TrebuchetMS" w:eastAsiaTheme="minorHAnsi" w:hAnsi="TrebuchetMS" w:cs="TrebuchetMS"/>
          <w:szCs w:val="24"/>
          <w:lang w:val="en-CA"/>
        </w:rPr>
        <w:t xml:space="preserve">to </w:t>
      </w:r>
      <w:r w:rsidRPr="00882BF5">
        <w:rPr>
          <w:rFonts w:ascii="TrebuchetMS-Bold" w:eastAsiaTheme="minorHAnsi" w:hAnsi="TrebuchetMS-Bold" w:cs="TrebuchetMS-Bold"/>
          <w:b/>
          <w:bCs/>
          <w:szCs w:val="24"/>
          <w:lang w:val="en-CA"/>
        </w:rPr>
        <w:t>Pause Game</w:t>
      </w:r>
      <w:r w:rsidRPr="00882BF5">
        <w:rPr>
          <w:rFonts w:ascii="TrebuchetMS" w:eastAsiaTheme="minorHAnsi" w:hAnsi="TrebuchetMS" w:cs="TrebuchetMS"/>
          <w:szCs w:val="24"/>
          <w:lang w:val="en-CA"/>
        </w:rPr>
        <w:t>.</w:t>
      </w:r>
    </w:p>
    <w:p w:rsidR="000552C7" w:rsidRDefault="000552C7" w:rsidP="00882BF5">
      <w:pPr>
        <w:pStyle w:val="ListParagraph"/>
        <w:numPr>
          <w:ilvl w:val="0"/>
          <w:numId w:val="16"/>
        </w:numPr>
        <w:overflowPunct/>
        <w:spacing w:line="360" w:lineRule="auto"/>
        <w:textAlignment w:val="auto"/>
        <w:rPr>
          <w:rFonts w:ascii="TrebuchetMS" w:eastAsiaTheme="minorHAnsi" w:hAnsi="TrebuchetMS" w:cs="TrebuchetMS"/>
          <w:szCs w:val="24"/>
          <w:lang w:val="en-CA"/>
        </w:rPr>
      </w:pPr>
      <w:r w:rsidRPr="00882BF5">
        <w:rPr>
          <w:rFonts w:ascii="TrebuchetMS" w:eastAsiaTheme="minorHAnsi" w:hAnsi="TrebuchetMS" w:cs="TrebuchetMS"/>
          <w:szCs w:val="24"/>
          <w:lang w:val="en-CA"/>
        </w:rPr>
        <w:t>Initialize time to 6:00.</w:t>
      </w:r>
    </w:p>
    <w:p w:rsidR="000552C7" w:rsidRDefault="000552C7" w:rsidP="00882BF5">
      <w:pPr>
        <w:pStyle w:val="ListParagraph"/>
        <w:numPr>
          <w:ilvl w:val="0"/>
          <w:numId w:val="16"/>
        </w:numPr>
        <w:overflowPunct/>
        <w:spacing w:line="360" w:lineRule="auto"/>
        <w:textAlignment w:val="auto"/>
        <w:rPr>
          <w:rFonts w:ascii="TrebuchetMS" w:eastAsiaTheme="minorHAnsi" w:hAnsi="TrebuchetMS" w:cs="TrebuchetMS"/>
          <w:szCs w:val="24"/>
          <w:lang w:val="en-CA"/>
        </w:rPr>
      </w:pPr>
      <w:r w:rsidRPr="00882BF5">
        <w:rPr>
          <w:rFonts w:ascii="TrebuchetMS" w:eastAsiaTheme="minorHAnsi" w:hAnsi="TrebuchetMS" w:cs="TrebuchetMS"/>
          <w:szCs w:val="24"/>
          <w:lang w:val="en-CA"/>
        </w:rPr>
        <w:t xml:space="preserve">Start </w:t>
      </w:r>
      <w:proofErr w:type="spellStart"/>
      <w:r w:rsidRPr="00882BF5">
        <w:rPr>
          <w:rFonts w:ascii="TrebuchetMS-Bold" w:eastAsiaTheme="minorHAnsi" w:hAnsi="TrebuchetMS-Bold" w:cs="TrebuchetMS-Bold"/>
          <w:b/>
          <w:bCs/>
          <w:szCs w:val="24"/>
          <w:lang w:val="en-CA"/>
        </w:rPr>
        <w:t>timClock</w:t>
      </w:r>
      <w:proofErr w:type="spellEnd"/>
      <w:r w:rsidRPr="00882BF5">
        <w:rPr>
          <w:rFonts w:ascii="TrebuchetMS" w:eastAsiaTheme="minorHAnsi" w:hAnsi="TrebuchetMS" w:cs="TrebuchetMS"/>
          <w:szCs w:val="24"/>
          <w:lang w:val="en-CA"/>
        </w:rPr>
        <w:t>.</w:t>
      </w:r>
    </w:p>
    <w:p w:rsidR="00882BF5" w:rsidRDefault="000552C7" w:rsidP="00882BF5">
      <w:pPr>
        <w:pStyle w:val="ListParagraph"/>
        <w:numPr>
          <w:ilvl w:val="0"/>
          <w:numId w:val="16"/>
        </w:numPr>
        <w:overflowPunct/>
        <w:spacing w:line="360" w:lineRule="auto"/>
        <w:textAlignment w:val="auto"/>
        <w:rPr>
          <w:rFonts w:ascii="TrebuchetMS" w:eastAsiaTheme="minorHAnsi" w:hAnsi="TrebuchetMS" w:cs="TrebuchetMS"/>
          <w:szCs w:val="24"/>
          <w:lang w:val="en-CA"/>
        </w:rPr>
      </w:pPr>
      <w:r w:rsidRPr="00882BF5">
        <w:rPr>
          <w:rFonts w:ascii="TrebuchetMS" w:eastAsiaTheme="minorHAnsi" w:hAnsi="TrebuchetMS" w:cs="TrebuchetMS"/>
          <w:szCs w:val="24"/>
          <w:lang w:val="en-CA"/>
        </w:rPr>
        <w:t xml:space="preserve">Change </w:t>
      </w:r>
      <w:r w:rsidRPr="00882BF5">
        <w:rPr>
          <w:rFonts w:ascii="TrebuchetMS-Bold" w:eastAsiaTheme="minorHAnsi" w:hAnsi="TrebuchetMS-Bold" w:cs="TrebuchetMS-Bold"/>
          <w:b/>
          <w:bCs/>
          <w:szCs w:val="24"/>
          <w:lang w:val="en-CA"/>
        </w:rPr>
        <w:t xml:space="preserve">Text </w:t>
      </w:r>
      <w:r w:rsidRPr="00882BF5">
        <w:rPr>
          <w:rFonts w:ascii="TrebuchetMS" w:eastAsiaTheme="minorHAnsi" w:hAnsi="TrebuchetMS" w:cs="TrebuchetMS"/>
          <w:szCs w:val="24"/>
          <w:lang w:val="en-CA"/>
        </w:rPr>
        <w:t xml:space="preserve">of </w:t>
      </w:r>
      <w:proofErr w:type="spellStart"/>
      <w:r w:rsidRPr="00882BF5">
        <w:rPr>
          <w:rFonts w:ascii="TrebuchetMS-Bold" w:eastAsiaTheme="minorHAnsi" w:hAnsi="TrebuchetMS-Bold" w:cs="TrebuchetMS-Bold"/>
          <w:b/>
          <w:bCs/>
          <w:szCs w:val="24"/>
          <w:lang w:val="en-CA"/>
        </w:rPr>
        <w:t>btnExitStop</w:t>
      </w:r>
      <w:proofErr w:type="spellEnd"/>
      <w:r w:rsidRPr="00882BF5">
        <w:rPr>
          <w:rFonts w:ascii="TrebuchetMS-Bold" w:eastAsiaTheme="minorHAnsi" w:hAnsi="TrebuchetMS-Bold" w:cs="TrebuchetMS-Bold"/>
          <w:b/>
          <w:bCs/>
          <w:szCs w:val="24"/>
          <w:lang w:val="en-CA"/>
        </w:rPr>
        <w:t xml:space="preserve"> </w:t>
      </w:r>
      <w:r w:rsidRPr="00882BF5">
        <w:rPr>
          <w:rFonts w:ascii="TrebuchetMS" w:eastAsiaTheme="minorHAnsi" w:hAnsi="TrebuchetMS" w:cs="TrebuchetMS"/>
          <w:szCs w:val="24"/>
          <w:lang w:val="en-CA"/>
        </w:rPr>
        <w:t xml:space="preserve">to </w:t>
      </w:r>
      <w:r w:rsidRPr="00882BF5">
        <w:rPr>
          <w:rFonts w:ascii="TrebuchetMS-Bold" w:eastAsiaTheme="minorHAnsi" w:hAnsi="TrebuchetMS-Bold" w:cs="TrebuchetMS-Bold"/>
          <w:b/>
          <w:bCs/>
          <w:szCs w:val="24"/>
          <w:lang w:val="en-CA"/>
        </w:rPr>
        <w:t>Stop Game</w:t>
      </w:r>
      <w:r w:rsidRPr="00882BF5">
        <w:rPr>
          <w:rFonts w:ascii="TrebuchetMS" w:eastAsiaTheme="minorHAnsi" w:hAnsi="TrebuchetMS" w:cs="TrebuchetMS"/>
          <w:szCs w:val="24"/>
          <w:lang w:val="en-CA"/>
        </w:rPr>
        <w:t>.</w:t>
      </w:r>
    </w:p>
    <w:p w:rsidR="00882BF5" w:rsidRPr="00882BF5" w:rsidRDefault="00882BF5" w:rsidP="00882BF5">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When </w:t>
      </w:r>
      <w:r>
        <w:rPr>
          <w:rFonts w:ascii="TrebuchetMS-Bold" w:eastAsiaTheme="minorHAnsi" w:hAnsi="TrebuchetMS-Bold" w:cs="TrebuchetMS-Bold"/>
          <w:b/>
          <w:bCs/>
          <w:szCs w:val="24"/>
          <w:lang w:val="en-CA"/>
        </w:rPr>
        <w:t xml:space="preserve">Text </w:t>
      </w:r>
      <w:r>
        <w:rPr>
          <w:rFonts w:ascii="TrebuchetMS" w:eastAsiaTheme="minorHAnsi" w:hAnsi="TrebuchetMS" w:cs="TrebuchetMS"/>
          <w:szCs w:val="24"/>
          <w:lang w:val="en-CA"/>
        </w:rPr>
        <w:t xml:space="preserve">property is </w:t>
      </w:r>
      <w:r>
        <w:rPr>
          <w:rFonts w:ascii="TrebuchetMS-Bold" w:eastAsiaTheme="minorHAnsi" w:hAnsi="TrebuchetMS-Bold" w:cs="TrebuchetMS-Bold"/>
          <w:b/>
          <w:bCs/>
          <w:szCs w:val="24"/>
          <w:lang w:val="en-CA"/>
        </w:rPr>
        <w:t xml:space="preserve">Pause Game </w:t>
      </w:r>
      <w:r>
        <w:rPr>
          <w:rFonts w:ascii="TrebuchetMS" w:eastAsiaTheme="minorHAnsi" w:hAnsi="TrebuchetMS" w:cs="TrebuchetMS"/>
          <w:szCs w:val="24"/>
          <w:lang w:val="en-CA"/>
        </w:rPr>
        <w:t>and the button is clicked, we enter pause</w:t>
      </w:r>
      <w:r w:rsidR="00882BF5">
        <w:rPr>
          <w:rFonts w:ascii="TrebuchetMS" w:eastAsiaTheme="minorHAnsi" w:hAnsi="TrebuchetMS" w:cs="TrebuchetMS"/>
          <w:szCs w:val="24"/>
          <w:lang w:val="en-CA"/>
        </w:rPr>
        <w:t xml:space="preserve"> </w:t>
      </w:r>
      <w:r>
        <w:rPr>
          <w:rFonts w:ascii="TrebuchetMS" w:eastAsiaTheme="minorHAnsi" w:hAnsi="TrebuchetMS" w:cs="TrebuchetMS"/>
          <w:szCs w:val="24"/>
          <w:lang w:val="en-CA"/>
        </w:rPr>
        <w:t>mode:</w:t>
      </w:r>
    </w:p>
    <w:p w:rsidR="000552C7" w:rsidRDefault="000552C7" w:rsidP="00882BF5">
      <w:pPr>
        <w:pStyle w:val="ListParagraph"/>
        <w:numPr>
          <w:ilvl w:val="0"/>
          <w:numId w:val="17"/>
        </w:numPr>
        <w:overflowPunct/>
        <w:spacing w:line="360" w:lineRule="auto"/>
        <w:textAlignment w:val="auto"/>
        <w:rPr>
          <w:rFonts w:ascii="TrebuchetMS" w:eastAsiaTheme="minorHAnsi" w:hAnsi="TrebuchetMS" w:cs="TrebuchetMS"/>
          <w:szCs w:val="24"/>
          <w:lang w:val="en-CA"/>
        </w:rPr>
      </w:pPr>
      <w:r w:rsidRPr="00882BF5">
        <w:rPr>
          <w:rFonts w:ascii="TrebuchetMS" w:eastAsiaTheme="minorHAnsi" w:hAnsi="TrebuchetMS" w:cs="TrebuchetMS"/>
          <w:szCs w:val="24"/>
          <w:lang w:val="en-CA"/>
        </w:rPr>
        <w:t xml:space="preserve">Change </w:t>
      </w:r>
      <w:r w:rsidRPr="00882BF5">
        <w:rPr>
          <w:rFonts w:ascii="TrebuchetMS-Bold" w:eastAsiaTheme="minorHAnsi" w:hAnsi="TrebuchetMS-Bold" w:cs="TrebuchetMS-Bold"/>
          <w:b/>
          <w:bCs/>
          <w:szCs w:val="24"/>
          <w:lang w:val="en-CA"/>
        </w:rPr>
        <w:t xml:space="preserve">Text </w:t>
      </w:r>
      <w:r w:rsidRPr="00882BF5">
        <w:rPr>
          <w:rFonts w:ascii="TrebuchetMS" w:eastAsiaTheme="minorHAnsi" w:hAnsi="TrebuchetMS" w:cs="TrebuchetMS"/>
          <w:szCs w:val="24"/>
          <w:lang w:val="en-CA"/>
        </w:rPr>
        <w:t xml:space="preserve">to </w:t>
      </w:r>
      <w:r w:rsidRPr="00882BF5">
        <w:rPr>
          <w:rFonts w:ascii="TrebuchetMS-Bold" w:eastAsiaTheme="minorHAnsi" w:hAnsi="TrebuchetMS-Bold" w:cs="TrebuchetMS-Bold"/>
          <w:b/>
          <w:bCs/>
          <w:szCs w:val="24"/>
          <w:lang w:val="en-CA"/>
        </w:rPr>
        <w:t>Restart Game</w:t>
      </w:r>
      <w:r w:rsidRPr="00882BF5">
        <w:rPr>
          <w:rFonts w:ascii="TrebuchetMS" w:eastAsiaTheme="minorHAnsi" w:hAnsi="TrebuchetMS" w:cs="TrebuchetMS"/>
          <w:szCs w:val="24"/>
          <w:lang w:val="en-CA"/>
        </w:rPr>
        <w:t>.</w:t>
      </w:r>
    </w:p>
    <w:p w:rsidR="000552C7" w:rsidRDefault="000552C7" w:rsidP="00882BF5">
      <w:pPr>
        <w:pStyle w:val="ListParagraph"/>
        <w:numPr>
          <w:ilvl w:val="0"/>
          <w:numId w:val="17"/>
        </w:numPr>
        <w:overflowPunct/>
        <w:spacing w:line="360" w:lineRule="auto"/>
        <w:textAlignment w:val="auto"/>
        <w:rPr>
          <w:rFonts w:ascii="TrebuchetMS" w:eastAsiaTheme="minorHAnsi" w:hAnsi="TrebuchetMS" w:cs="TrebuchetMS"/>
          <w:szCs w:val="24"/>
          <w:lang w:val="en-CA"/>
        </w:rPr>
      </w:pPr>
      <w:r w:rsidRPr="00882BF5">
        <w:rPr>
          <w:rFonts w:ascii="TrebuchetMS" w:eastAsiaTheme="minorHAnsi" w:hAnsi="TrebuchetMS" w:cs="TrebuchetMS"/>
          <w:szCs w:val="24"/>
          <w:lang w:val="en-CA"/>
        </w:rPr>
        <w:t xml:space="preserve">Stop </w:t>
      </w:r>
      <w:proofErr w:type="spellStart"/>
      <w:r w:rsidRPr="00882BF5">
        <w:rPr>
          <w:rFonts w:ascii="TrebuchetMS-Bold" w:eastAsiaTheme="minorHAnsi" w:hAnsi="TrebuchetMS-Bold" w:cs="TrebuchetMS-Bold"/>
          <w:b/>
          <w:bCs/>
          <w:szCs w:val="24"/>
          <w:lang w:val="en-CA"/>
        </w:rPr>
        <w:t>timClock</w:t>
      </w:r>
      <w:proofErr w:type="spellEnd"/>
      <w:r w:rsidRPr="00882BF5">
        <w:rPr>
          <w:rFonts w:ascii="TrebuchetMS" w:eastAsiaTheme="minorHAnsi" w:hAnsi="TrebuchetMS" w:cs="TrebuchetMS"/>
          <w:szCs w:val="24"/>
          <w:lang w:val="en-CA"/>
        </w:rPr>
        <w:t>.</w:t>
      </w:r>
    </w:p>
    <w:p w:rsidR="00882BF5" w:rsidRPr="00882BF5" w:rsidRDefault="000552C7" w:rsidP="00882BF5">
      <w:pPr>
        <w:pStyle w:val="ListParagraph"/>
        <w:numPr>
          <w:ilvl w:val="0"/>
          <w:numId w:val="17"/>
        </w:numPr>
        <w:overflowPunct/>
        <w:spacing w:line="360" w:lineRule="auto"/>
        <w:textAlignment w:val="auto"/>
        <w:rPr>
          <w:rFonts w:ascii="TrebuchetMS" w:eastAsiaTheme="minorHAnsi" w:hAnsi="TrebuchetMS" w:cs="TrebuchetMS"/>
          <w:szCs w:val="24"/>
          <w:lang w:val="en-CA"/>
        </w:rPr>
      </w:pPr>
      <w:r w:rsidRPr="00882BF5">
        <w:rPr>
          <w:rFonts w:ascii="TrebuchetMS" w:eastAsiaTheme="minorHAnsi" w:hAnsi="TrebuchetMS" w:cs="TrebuchetMS"/>
          <w:szCs w:val="24"/>
          <w:lang w:val="en-CA"/>
        </w:rPr>
        <w:t xml:space="preserve">Disable </w:t>
      </w:r>
      <w:proofErr w:type="spellStart"/>
      <w:r w:rsidRPr="00882BF5">
        <w:rPr>
          <w:rFonts w:ascii="TrebuchetMS-Bold" w:eastAsiaTheme="minorHAnsi" w:hAnsi="TrebuchetMS-Bold" w:cs="TrebuchetMS-Bold"/>
          <w:b/>
          <w:bCs/>
          <w:szCs w:val="24"/>
          <w:lang w:val="en-CA"/>
        </w:rPr>
        <w:t>btnExitStop</w:t>
      </w:r>
      <w:proofErr w:type="spellEnd"/>
      <w:r w:rsidRPr="00882BF5">
        <w:rPr>
          <w:rFonts w:ascii="TrebuchetMS" w:eastAsiaTheme="minorHAnsi" w:hAnsi="TrebuchetMS" w:cs="TrebuchetMS"/>
          <w:szCs w:val="24"/>
          <w:lang w:val="en-CA"/>
        </w:rPr>
        <w:t>.</w:t>
      </w:r>
      <w:r w:rsidR="00882BF5">
        <w:rPr>
          <w:rFonts w:ascii="TrebuchetMS" w:eastAsiaTheme="minorHAnsi" w:hAnsi="TrebuchetMS" w:cs="TrebuchetMS"/>
          <w:szCs w:val="24"/>
          <w:lang w:val="en-CA"/>
        </w:rPr>
        <w:br/>
      </w: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 xml:space="preserve">When </w:t>
      </w:r>
      <w:r>
        <w:rPr>
          <w:rFonts w:ascii="TrebuchetMS-Bold" w:eastAsiaTheme="minorHAnsi" w:hAnsi="TrebuchetMS-Bold" w:cs="TrebuchetMS-Bold"/>
          <w:b/>
          <w:bCs/>
          <w:szCs w:val="24"/>
          <w:lang w:val="en-CA"/>
        </w:rPr>
        <w:t xml:space="preserve">Text </w:t>
      </w:r>
      <w:r>
        <w:rPr>
          <w:rFonts w:ascii="TrebuchetMS" w:eastAsiaTheme="minorHAnsi" w:hAnsi="TrebuchetMS" w:cs="TrebuchetMS"/>
          <w:szCs w:val="24"/>
          <w:lang w:val="en-CA"/>
        </w:rPr>
        <w:t xml:space="preserve">property is </w:t>
      </w:r>
      <w:r>
        <w:rPr>
          <w:rFonts w:ascii="TrebuchetMS-Bold" w:eastAsiaTheme="minorHAnsi" w:hAnsi="TrebuchetMS-Bold" w:cs="TrebuchetMS-Bold"/>
          <w:b/>
          <w:bCs/>
          <w:szCs w:val="24"/>
          <w:lang w:val="en-CA"/>
        </w:rPr>
        <w:t xml:space="preserve">Restart Game </w:t>
      </w:r>
      <w:r>
        <w:rPr>
          <w:rFonts w:ascii="TrebuchetMS" w:eastAsiaTheme="minorHAnsi" w:hAnsi="TrebuchetMS" w:cs="TrebuchetMS"/>
          <w:szCs w:val="24"/>
          <w:lang w:val="en-CA"/>
        </w:rPr>
        <w:t>and the button is clicked, we enter playing</w:t>
      </w:r>
      <w:r w:rsidR="00882BF5">
        <w:rPr>
          <w:rFonts w:ascii="TrebuchetMS" w:eastAsiaTheme="minorHAnsi" w:hAnsi="TrebuchetMS" w:cs="TrebuchetMS"/>
          <w:szCs w:val="24"/>
          <w:lang w:val="en-CA"/>
        </w:rPr>
        <w:t xml:space="preserve"> </w:t>
      </w:r>
      <w:r>
        <w:rPr>
          <w:rFonts w:ascii="TrebuchetMS" w:eastAsiaTheme="minorHAnsi" w:hAnsi="TrebuchetMS" w:cs="TrebuchetMS"/>
          <w:szCs w:val="24"/>
          <w:lang w:val="en-CA"/>
        </w:rPr>
        <w:t>mode:</w:t>
      </w:r>
    </w:p>
    <w:p w:rsidR="000552C7" w:rsidRDefault="000552C7" w:rsidP="00882BF5">
      <w:pPr>
        <w:pStyle w:val="ListParagraph"/>
        <w:numPr>
          <w:ilvl w:val="0"/>
          <w:numId w:val="18"/>
        </w:numPr>
        <w:overflowPunct/>
        <w:spacing w:line="360" w:lineRule="auto"/>
        <w:textAlignment w:val="auto"/>
        <w:rPr>
          <w:rFonts w:ascii="TrebuchetMS" w:eastAsiaTheme="minorHAnsi" w:hAnsi="TrebuchetMS" w:cs="TrebuchetMS"/>
          <w:szCs w:val="24"/>
          <w:lang w:val="en-CA"/>
        </w:rPr>
      </w:pPr>
      <w:r w:rsidRPr="00882BF5">
        <w:rPr>
          <w:rFonts w:ascii="TrebuchetMS" w:eastAsiaTheme="minorHAnsi" w:hAnsi="TrebuchetMS" w:cs="TrebuchetMS"/>
          <w:szCs w:val="24"/>
          <w:lang w:val="en-CA"/>
        </w:rPr>
        <w:t xml:space="preserve">Change </w:t>
      </w:r>
      <w:r w:rsidRPr="00882BF5">
        <w:rPr>
          <w:rFonts w:ascii="TrebuchetMS-Bold" w:eastAsiaTheme="minorHAnsi" w:hAnsi="TrebuchetMS-Bold" w:cs="TrebuchetMS-Bold"/>
          <w:b/>
          <w:bCs/>
          <w:szCs w:val="24"/>
          <w:lang w:val="en-CA"/>
        </w:rPr>
        <w:t xml:space="preserve">Text </w:t>
      </w:r>
      <w:r w:rsidRPr="00882BF5">
        <w:rPr>
          <w:rFonts w:ascii="TrebuchetMS" w:eastAsiaTheme="minorHAnsi" w:hAnsi="TrebuchetMS" w:cs="TrebuchetMS"/>
          <w:szCs w:val="24"/>
          <w:lang w:val="en-CA"/>
        </w:rPr>
        <w:t xml:space="preserve">to </w:t>
      </w:r>
      <w:r w:rsidRPr="00882BF5">
        <w:rPr>
          <w:rFonts w:ascii="TrebuchetMS-Bold" w:eastAsiaTheme="minorHAnsi" w:hAnsi="TrebuchetMS-Bold" w:cs="TrebuchetMS-Bold"/>
          <w:b/>
          <w:bCs/>
          <w:szCs w:val="24"/>
          <w:lang w:val="en-CA"/>
        </w:rPr>
        <w:t>Pause Game</w:t>
      </w:r>
      <w:r w:rsidRPr="00882BF5">
        <w:rPr>
          <w:rFonts w:ascii="TrebuchetMS" w:eastAsiaTheme="minorHAnsi" w:hAnsi="TrebuchetMS" w:cs="TrebuchetMS"/>
          <w:szCs w:val="24"/>
          <w:lang w:val="en-CA"/>
        </w:rPr>
        <w:t>.</w:t>
      </w:r>
    </w:p>
    <w:p w:rsidR="00882BF5" w:rsidRDefault="000552C7" w:rsidP="000552C7">
      <w:pPr>
        <w:pStyle w:val="ListParagraph"/>
        <w:numPr>
          <w:ilvl w:val="0"/>
          <w:numId w:val="18"/>
        </w:numPr>
        <w:overflowPunct/>
        <w:spacing w:line="360" w:lineRule="auto"/>
        <w:textAlignment w:val="auto"/>
        <w:rPr>
          <w:rFonts w:ascii="TrebuchetMS" w:eastAsiaTheme="minorHAnsi" w:hAnsi="TrebuchetMS" w:cs="TrebuchetMS"/>
          <w:szCs w:val="24"/>
          <w:lang w:val="en-CA"/>
        </w:rPr>
      </w:pPr>
      <w:r w:rsidRPr="00882BF5">
        <w:rPr>
          <w:rFonts w:ascii="TrebuchetMS" w:eastAsiaTheme="minorHAnsi" w:hAnsi="TrebuchetMS" w:cs="TrebuchetMS"/>
          <w:szCs w:val="24"/>
          <w:lang w:val="en-CA"/>
        </w:rPr>
        <w:t xml:space="preserve">Start </w:t>
      </w:r>
      <w:proofErr w:type="spellStart"/>
      <w:r w:rsidRPr="00882BF5">
        <w:rPr>
          <w:rFonts w:ascii="TrebuchetMS-Bold" w:eastAsiaTheme="minorHAnsi" w:hAnsi="TrebuchetMS-Bold" w:cs="TrebuchetMS-Bold"/>
          <w:b/>
          <w:bCs/>
          <w:szCs w:val="24"/>
          <w:lang w:val="en-CA"/>
        </w:rPr>
        <w:t>timClock</w:t>
      </w:r>
      <w:proofErr w:type="spellEnd"/>
      <w:r w:rsidRPr="00882BF5">
        <w:rPr>
          <w:rFonts w:ascii="TrebuchetMS" w:eastAsiaTheme="minorHAnsi" w:hAnsi="TrebuchetMS" w:cs="TrebuchetMS"/>
          <w:szCs w:val="24"/>
          <w:lang w:val="en-CA"/>
        </w:rPr>
        <w:t>.</w:t>
      </w:r>
    </w:p>
    <w:p w:rsidR="00882BF5" w:rsidRPr="00882BF5" w:rsidRDefault="000552C7" w:rsidP="00882BF5">
      <w:pPr>
        <w:pStyle w:val="ListParagraph"/>
        <w:numPr>
          <w:ilvl w:val="0"/>
          <w:numId w:val="18"/>
        </w:numPr>
        <w:overflowPunct/>
        <w:spacing w:line="360" w:lineRule="auto"/>
        <w:textAlignment w:val="auto"/>
        <w:rPr>
          <w:rFonts w:ascii="TrebuchetMS" w:eastAsiaTheme="minorHAnsi" w:hAnsi="TrebuchetMS" w:cs="TrebuchetMS"/>
          <w:szCs w:val="24"/>
          <w:lang w:val="en-CA"/>
        </w:rPr>
      </w:pPr>
      <w:r w:rsidRPr="00882BF5">
        <w:rPr>
          <w:rFonts w:ascii="TrebuchetMS" w:eastAsiaTheme="minorHAnsi" w:hAnsi="TrebuchetMS" w:cs="TrebuchetMS"/>
          <w:szCs w:val="24"/>
          <w:lang w:val="en-CA"/>
        </w:rPr>
        <w:t xml:space="preserve">Enable </w:t>
      </w:r>
      <w:proofErr w:type="spellStart"/>
      <w:r w:rsidRPr="00882BF5">
        <w:rPr>
          <w:rFonts w:ascii="TrebuchetMS-Bold" w:eastAsiaTheme="minorHAnsi" w:hAnsi="TrebuchetMS-Bold" w:cs="TrebuchetMS-Bold"/>
          <w:b/>
          <w:bCs/>
          <w:szCs w:val="24"/>
          <w:lang w:val="en-CA"/>
        </w:rPr>
        <w:t>btnExitStop</w:t>
      </w:r>
      <w:proofErr w:type="spellEnd"/>
      <w:r w:rsidRPr="00882BF5">
        <w:rPr>
          <w:rFonts w:ascii="TrebuchetMS" w:eastAsiaTheme="minorHAnsi" w:hAnsi="TrebuchetMS" w:cs="TrebuchetMS"/>
          <w:szCs w:val="24"/>
          <w:lang w:val="en-CA"/>
        </w:rPr>
        <w:t>.</w:t>
      </w: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The code that covers the above steps is in the </w:t>
      </w:r>
      <w:proofErr w:type="spellStart"/>
      <w:r>
        <w:rPr>
          <w:rFonts w:ascii="TrebuchetMS-Bold" w:eastAsiaTheme="minorHAnsi" w:hAnsi="TrebuchetMS-Bold" w:cs="TrebuchetMS-Bold"/>
          <w:b/>
          <w:bCs/>
          <w:szCs w:val="24"/>
          <w:lang w:val="en-CA"/>
        </w:rPr>
        <w:t>btnStartPause</w:t>
      </w:r>
      <w:proofErr w:type="spellEnd"/>
      <w:r>
        <w:rPr>
          <w:rFonts w:ascii="TrebuchetMS-Bold" w:eastAsiaTheme="minorHAnsi" w:hAnsi="TrebuchetMS-Bold" w:cs="TrebuchetMS-Bold"/>
          <w:b/>
          <w:bCs/>
          <w:szCs w:val="24"/>
          <w:lang w:val="en-CA"/>
        </w:rPr>
        <w:t xml:space="preserve"> Click </w:t>
      </w:r>
      <w:r>
        <w:rPr>
          <w:rFonts w:ascii="TrebuchetMS" w:eastAsiaTheme="minorHAnsi" w:hAnsi="TrebuchetMS" w:cs="TrebuchetMS"/>
          <w:szCs w:val="24"/>
          <w:lang w:val="en-CA"/>
        </w:rPr>
        <w:t>event</w:t>
      </w:r>
      <w:r w:rsidR="00882BF5">
        <w:rPr>
          <w:rFonts w:ascii="TrebuchetMS" w:eastAsiaTheme="minorHAnsi" w:hAnsi="TrebuchetMS" w:cs="TrebuchetMS"/>
          <w:szCs w:val="24"/>
          <w:lang w:val="en-CA"/>
        </w:rPr>
        <w:t xml:space="preserve"> </w:t>
      </w:r>
      <w:r>
        <w:rPr>
          <w:rFonts w:ascii="TrebuchetMS" w:eastAsiaTheme="minorHAnsi" w:hAnsi="TrebuchetMS" w:cs="TrebuchetMS"/>
          <w:szCs w:val="24"/>
          <w:lang w:val="en-CA"/>
        </w:rPr>
        <w:t>method:</w:t>
      </w:r>
    </w:p>
    <w:p w:rsidR="00882BF5" w:rsidRDefault="00882BF5" w:rsidP="000552C7">
      <w:pPr>
        <w:overflowPunct/>
        <w:spacing w:line="360" w:lineRule="auto"/>
        <w:textAlignment w:val="auto"/>
        <w:rPr>
          <w:rFonts w:ascii="TrebuchetMS" w:eastAsiaTheme="minorHAnsi" w:hAnsi="TrebuchetMS" w:cs="TrebuchetMS"/>
          <w:szCs w:val="24"/>
          <w:lang w:val="en-CA"/>
        </w:rPr>
      </w:pPr>
    </w:p>
    <w:p w:rsidR="00882BF5" w:rsidRDefault="00882BF5" w:rsidP="00F57AC5">
      <w:pPr>
        <w:overflowPunct/>
        <w:spacing w:line="360" w:lineRule="auto"/>
        <w:ind w:firstLine="720"/>
        <w:textAlignment w:val="auto"/>
        <w:rPr>
          <w:rFonts w:ascii="TrebuchetMS" w:eastAsiaTheme="minorHAnsi" w:hAnsi="TrebuchetMS" w:cs="TrebuchetMS"/>
          <w:szCs w:val="24"/>
          <w:lang w:val="en-CA"/>
        </w:rPr>
      </w:pPr>
      <w:r>
        <w:rPr>
          <w:rFonts w:ascii="CourierNewPS-BoldMT" w:eastAsiaTheme="minorHAnsi" w:hAnsi="CourierNewPS-BoldMT" w:cs="CourierNewPS-BoldMT"/>
          <w:b/>
          <w:bCs/>
          <w:noProof/>
          <w:szCs w:val="24"/>
          <w:lang w:val="en-CA" w:eastAsia="en-CA"/>
        </w:rPr>
        <w:drawing>
          <wp:inline distT="0" distB="0" distL="0" distR="0">
            <wp:extent cx="4295775" cy="59436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4295775" cy="5943600"/>
                    </a:xfrm>
                    <a:prstGeom prst="rect">
                      <a:avLst/>
                    </a:prstGeom>
                    <a:noFill/>
                    <a:ln w="9525">
                      <a:noFill/>
                      <a:miter lim="800000"/>
                      <a:headEnd/>
                      <a:tailEnd/>
                    </a:ln>
                  </pic:spPr>
                </pic:pic>
              </a:graphicData>
            </a:graphic>
          </wp:inline>
        </w:drawing>
      </w:r>
    </w:p>
    <w:p w:rsidR="000552C7" w:rsidRDefault="00882BF5"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br/>
      </w:r>
      <w:r w:rsidR="000552C7">
        <w:rPr>
          <w:rFonts w:ascii="TrebuchetMS" w:eastAsiaTheme="minorHAnsi" w:hAnsi="TrebuchetMS" w:cs="TrebuchetMS"/>
          <w:szCs w:val="24"/>
          <w:lang w:val="en-CA"/>
        </w:rPr>
        <w:t xml:space="preserve">Notice in pause and playing mode, we also disable/enable </w:t>
      </w:r>
      <w:proofErr w:type="spellStart"/>
      <w:r w:rsidR="000552C7">
        <w:rPr>
          <w:rFonts w:ascii="TrebuchetMS-Bold" w:eastAsiaTheme="minorHAnsi" w:hAnsi="TrebuchetMS-Bold" w:cs="TrebuchetMS-Bold"/>
          <w:b/>
          <w:bCs/>
          <w:szCs w:val="24"/>
          <w:lang w:val="en-CA"/>
        </w:rPr>
        <w:t>grpOven</w:t>
      </w:r>
      <w:proofErr w:type="spellEnd"/>
      <w:r w:rsidR="000552C7">
        <w:rPr>
          <w:rFonts w:ascii="TrebuchetMS-Bold" w:eastAsiaTheme="minorHAnsi" w:hAnsi="TrebuchetMS-Bold" w:cs="TrebuchetMS-Bold"/>
          <w:b/>
          <w:bCs/>
          <w:szCs w:val="24"/>
          <w:lang w:val="en-CA"/>
        </w:rPr>
        <w:t xml:space="preserve"> </w:t>
      </w:r>
      <w:r w:rsidR="000552C7">
        <w:rPr>
          <w:rFonts w:ascii="TrebuchetMS" w:eastAsiaTheme="minorHAnsi" w:hAnsi="TrebuchetMS" w:cs="TrebuchetMS"/>
          <w:szCs w:val="24"/>
          <w:lang w:val="en-CA"/>
        </w:rPr>
        <w:t xml:space="preserve">and </w:t>
      </w:r>
      <w:proofErr w:type="spellStart"/>
      <w:r w:rsidR="000552C7">
        <w:rPr>
          <w:rFonts w:ascii="TrebuchetMS-Bold" w:eastAsiaTheme="minorHAnsi" w:hAnsi="TrebuchetMS-Bold" w:cs="TrebuchetMS-Bold"/>
          <w:b/>
          <w:bCs/>
          <w:szCs w:val="24"/>
          <w:lang w:val="en-CA"/>
        </w:rPr>
        <w:t>grpCar</w:t>
      </w:r>
      <w:proofErr w:type="spellEnd"/>
      <w:r>
        <w:rPr>
          <w:rFonts w:ascii="TrebuchetMS-Bold" w:eastAsiaTheme="minorHAnsi" w:hAnsi="TrebuchetMS-Bold" w:cs="TrebuchetMS-Bold"/>
          <w:b/>
          <w:bCs/>
          <w:szCs w:val="24"/>
          <w:lang w:val="en-CA"/>
        </w:rPr>
        <w:t xml:space="preserve"> </w:t>
      </w:r>
      <w:r w:rsidR="000552C7">
        <w:rPr>
          <w:rFonts w:ascii="TrebuchetMS" w:eastAsiaTheme="minorHAnsi" w:hAnsi="TrebuchetMS" w:cs="TrebuchetMS"/>
          <w:szCs w:val="24"/>
          <w:lang w:val="en-CA"/>
        </w:rPr>
        <w:t>appropriately.</w:t>
      </w:r>
    </w:p>
    <w:p w:rsidR="00882BF5"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 xml:space="preserve">Save and run the project. Click </w:t>
      </w:r>
      <w:r>
        <w:rPr>
          <w:rFonts w:ascii="TrebuchetMS-Bold" w:eastAsiaTheme="minorHAnsi" w:hAnsi="TrebuchetMS-Bold" w:cs="TrebuchetMS-Bold"/>
          <w:b/>
          <w:bCs/>
          <w:szCs w:val="24"/>
          <w:lang w:val="en-CA"/>
        </w:rPr>
        <w:t xml:space="preserve">Start Game </w:t>
      </w:r>
      <w:r>
        <w:rPr>
          <w:rFonts w:ascii="TrebuchetMS" w:eastAsiaTheme="minorHAnsi" w:hAnsi="TrebuchetMS" w:cs="TrebuchetMS"/>
          <w:szCs w:val="24"/>
          <w:lang w:val="en-CA"/>
        </w:rPr>
        <w:t>and the clock should begin counting</w:t>
      </w:r>
      <w:r w:rsidR="00882BF5">
        <w:rPr>
          <w:rFonts w:ascii="TrebuchetMS" w:eastAsiaTheme="minorHAnsi" w:hAnsi="TrebuchetMS" w:cs="TrebuchetMS"/>
          <w:szCs w:val="24"/>
          <w:lang w:val="en-CA"/>
        </w:rPr>
        <w:t xml:space="preserve"> </w:t>
      </w:r>
      <w:r>
        <w:rPr>
          <w:rFonts w:ascii="TrebuchetMS" w:eastAsiaTheme="minorHAnsi" w:hAnsi="TrebuchetMS" w:cs="TrebuchetMS"/>
          <w:szCs w:val="24"/>
          <w:lang w:val="en-CA"/>
        </w:rPr>
        <w:t>up the minutes. Try the pause and restart feature. How long does it take one</w:t>
      </w:r>
      <w:r w:rsidR="00882BF5">
        <w:rPr>
          <w:rFonts w:ascii="TrebuchetMS" w:eastAsiaTheme="minorHAnsi" w:hAnsi="TrebuchetMS" w:cs="TrebuchetMS"/>
          <w:szCs w:val="24"/>
          <w:lang w:val="en-CA"/>
        </w:rPr>
        <w:t xml:space="preserve"> </w:t>
      </w:r>
      <w:r>
        <w:rPr>
          <w:rFonts w:ascii="TrebuchetMS" w:eastAsiaTheme="minorHAnsi" w:hAnsi="TrebuchetMS" w:cs="TrebuchetMS"/>
          <w:szCs w:val="24"/>
          <w:lang w:val="en-CA"/>
        </w:rPr>
        <w:t>hour to go by? It should take about 3 minutes based on our “tuning” parameter</w:t>
      </w:r>
      <w:r w:rsidR="00882BF5">
        <w:rPr>
          <w:rFonts w:ascii="TrebuchetMS" w:eastAsiaTheme="minorHAnsi" w:hAnsi="TrebuchetMS" w:cs="TrebuchetMS"/>
          <w:szCs w:val="24"/>
          <w:lang w:val="en-CA"/>
        </w:rPr>
        <w:t xml:space="preserve"> </w:t>
      </w:r>
      <w:r>
        <w:rPr>
          <w:rFonts w:ascii="TrebuchetMS" w:eastAsiaTheme="minorHAnsi" w:hAnsi="TrebuchetMS" w:cs="TrebuchetMS"/>
          <w:szCs w:val="24"/>
          <w:lang w:val="en-CA"/>
        </w:rPr>
        <w:t>(</w:t>
      </w:r>
      <w:proofErr w:type="spellStart"/>
      <w:r>
        <w:rPr>
          <w:rFonts w:ascii="TrebuchetMS-Bold" w:eastAsiaTheme="minorHAnsi" w:hAnsi="TrebuchetMS-Bold" w:cs="TrebuchetMS-Bold"/>
          <w:b/>
          <w:bCs/>
          <w:szCs w:val="24"/>
          <w:lang w:val="en-CA"/>
        </w:rPr>
        <w:t>mSecPerMinute</w:t>
      </w:r>
      <w:proofErr w:type="spellEnd"/>
      <w:r>
        <w:rPr>
          <w:rFonts w:ascii="TrebuchetMS" w:eastAsiaTheme="minorHAnsi" w:hAnsi="TrebuchetMS" w:cs="TrebuchetMS"/>
          <w:szCs w:val="24"/>
          <w:lang w:val="en-CA"/>
        </w:rPr>
        <w:t xml:space="preserve">). </w:t>
      </w:r>
      <w:r w:rsidR="00882BF5">
        <w:rPr>
          <w:rFonts w:ascii="TrebuchetMS" w:eastAsiaTheme="minorHAnsi" w:hAnsi="TrebuchetMS" w:cs="TrebuchetMS"/>
          <w:szCs w:val="24"/>
          <w:lang w:val="en-CA"/>
        </w:rPr>
        <w:br/>
      </w: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The </w:t>
      </w:r>
      <w:r>
        <w:rPr>
          <w:rFonts w:ascii="TrebuchetMS-Bold" w:eastAsiaTheme="minorHAnsi" w:hAnsi="TrebuchetMS-Bold" w:cs="TrebuchetMS-Bold"/>
          <w:b/>
          <w:bCs/>
          <w:szCs w:val="24"/>
          <w:lang w:val="en-CA"/>
        </w:rPr>
        <w:t xml:space="preserve">Stop Game </w:t>
      </w:r>
      <w:r>
        <w:rPr>
          <w:rFonts w:ascii="TrebuchetMS" w:eastAsiaTheme="minorHAnsi" w:hAnsi="TrebuchetMS" w:cs="TrebuchetMS"/>
          <w:szCs w:val="24"/>
          <w:lang w:val="en-CA"/>
        </w:rPr>
        <w:t>button doesn’t work yet – let’s fix that.</w:t>
      </w:r>
      <w:r w:rsidR="00E23BE4">
        <w:rPr>
          <w:rFonts w:ascii="TrebuchetMS" w:eastAsiaTheme="minorHAnsi" w:hAnsi="TrebuchetMS" w:cs="TrebuchetMS"/>
          <w:szCs w:val="24"/>
          <w:lang w:val="en-CA"/>
        </w:rPr>
        <w:br/>
      </w: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When a player clicks </w:t>
      </w:r>
      <w:r>
        <w:rPr>
          <w:rFonts w:ascii="TrebuchetMS-Bold" w:eastAsiaTheme="minorHAnsi" w:hAnsi="TrebuchetMS-Bold" w:cs="TrebuchetMS-Bold"/>
          <w:b/>
          <w:bCs/>
          <w:szCs w:val="24"/>
          <w:lang w:val="en-CA"/>
        </w:rPr>
        <w:t xml:space="preserve">Stop Game </w:t>
      </w:r>
      <w:r>
        <w:rPr>
          <w:rFonts w:ascii="TrebuchetMS" w:eastAsiaTheme="minorHAnsi" w:hAnsi="TrebuchetMS" w:cs="TrebuchetMS"/>
          <w:szCs w:val="24"/>
          <w:lang w:val="en-CA"/>
        </w:rPr>
        <w:t>(</w:t>
      </w:r>
      <w:proofErr w:type="spellStart"/>
      <w:r>
        <w:rPr>
          <w:rFonts w:ascii="TrebuchetMS-Bold" w:eastAsiaTheme="minorHAnsi" w:hAnsi="TrebuchetMS-Bold" w:cs="TrebuchetMS-Bold"/>
          <w:b/>
          <w:bCs/>
          <w:szCs w:val="24"/>
          <w:lang w:val="en-CA"/>
        </w:rPr>
        <w:t>btnExitStop</w:t>
      </w:r>
      <w:proofErr w:type="spellEnd"/>
      <w:r>
        <w:rPr>
          <w:rFonts w:ascii="TrebuchetMS" w:eastAsiaTheme="minorHAnsi" w:hAnsi="TrebuchetMS" w:cs="TrebuchetMS"/>
          <w:szCs w:val="24"/>
          <w:lang w:val="en-CA"/>
        </w:rPr>
        <w:t>), the following should happen:</w:t>
      </w:r>
    </w:p>
    <w:p w:rsidR="008D142C" w:rsidRDefault="008D142C" w:rsidP="00E23BE4">
      <w:pPr>
        <w:pStyle w:val="ListParagraph"/>
        <w:numPr>
          <w:ilvl w:val="0"/>
          <w:numId w:val="20"/>
        </w:num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Play </w:t>
      </w:r>
      <w:r w:rsidRPr="008D142C">
        <w:rPr>
          <w:rFonts w:ascii="TrebuchetMS" w:eastAsiaTheme="minorHAnsi" w:hAnsi="TrebuchetMS" w:cs="TrebuchetMS"/>
          <w:b/>
          <w:szCs w:val="24"/>
          <w:lang w:val="en-CA"/>
        </w:rPr>
        <w:t>Game Over</w:t>
      </w:r>
      <w:r>
        <w:rPr>
          <w:rFonts w:ascii="TrebuchetMS" w:eastAsiaTheme="minorHAnsi" w:hAnsi="TrebuchetMS" w:cs="TrebuchetMS"/>
          <w:szCs w:val="24"/>
          <w:lang w:val="en-CA"/>
        </w:rPr>
        <w:t xml:space="preserve"> sound</w:t>
      </w:r>
    </w:p>
    <w:p w:rsidR="000552C7" w:rsidRPr="00E23BE4" w:rsidRDefault="000552C7" w:rsidP="00E23BE4">
      <w:pPr>
        <w:pStyle w:val="ListParagraph"/>
        <w:numPr>
          <w:ilvl w:val="0"/>
          <w:numId w:val="20"/>
        </w:numPr>
        <w:overflowPunct/>
        <w:spacing w:line="360" w:lineRule="auto"/>
        <w:textAlignment w:val="auto"/>
        <w:rPr>
          <w:rFonts w:ascii="TrebuchetMS" w:eastAsiaTheme="minorHAnsi" w:hAnsi="TrebuchetMS" w:cs="TrebuchetMS"/>
          <w:szCs w:val="24"/>
          <w:lang w:val="en-CA"/>
        </w:rPr>
      </w:pPr>
      <w:r w:rsidRPr="00E23BE4">
        <w:rPr>
          <w:rFonts w:ascii="TrebuchetMS" w:eastAsiaTheme="minorHAnsi" w:hAnsi="TrebuchetMS" w:cs="TrebuchetMS"/>
          <w:szCs w:val="24"/>
          <w:lang w:val="en-CA"/>
        </w:rPr>
        <w:t xml:space="preserve">Change </w:t>
      </w:r>
      <w:r w:rsidRPr="00E23BE4">
        <w:rPr>
          <w:rFonts w:ascii="TrebuchetMS-Bold" w:eastAsiaTheme="minorHAnsi" w:hAnsi="TrebuchetMS-Bold" w:cs="TrebuchetMS-Bold"/>
          <w:b/>
          <w:bCs/>
          <w:szCs w:val="24"/>
          <w:lang w:val="en-CA"/>
        </w:rPr>
        <w:t xml:space="preserve">Text </w:t>
      </w:r>
      <w:r w:rsidRPr="00E23BE4">
        <w:rPr>
          <w:rFonts w:ascii="TrebuchetMS" w:eastAsiaTheme="minorHAnsi" w:hAnsi="TrebuchetMS" w:cs="TrebuchetMS"/>
          <w:szCs w:val="24"/>
          <w:lang w:val="en-CA"/>
        </w:rPr>
        <w:t xml:space="preserve">to </w:t>
      </w:r>
      <w:r w:rsidRPr="00E23BE4">
        <w:rPr>
          <w:rFonts w:ascii="TrebuchetMS-Bold" w:eastAsiaTheme="minorHAnsi" w:hAnsi="TrebuchetMS-Bold" w:cs="TrebuchetMS-Bold"/>
          <w:b/>
          <w:bCs/>
          <w:szCs w:val="24"/>
          <w:lang w:val="en-CA"/>
        </w:rPr>
        <w:t>Exit</w:t>
      </w:r>
      <w:r w:rsidRPr="00E23BE4">
        <w:rPr>
          <w:rFonts w:ascii="TrebuchetMS" w:eastAsiaTheme="minorHAnsi" w:hAnsi="TrebuchetMS" w:cs="TrebuchetMS"/>
          <w:szCs w:val="24"/>
          <w:lang w:val="en-CA"/>
        </w:rPr>
        <w:t>.</w:t>
      </w:r>
    </w:p>
    <w:p w:rsidR="000552C7" w:rsidRPr="00E23BE4" w:rsidRDefault="000552C7" w:rsidP="00E23BE4">
      <w:pPr>
        <w:pStyle w:val="ListParagraph"/>
        <w:numPr>
          <w:ilvl w:val="0"/>
          <w:numId w:val="20"/>
        </w:numPr>
        <w:overflowPunct/>
        <w:spacing w:line="360" w:lineRule="auto"/>
        <w:textAlignment w:val="auto"/>
        <w:rPr>
          <w:rFonts w:ascii="TrebuchetMS" w:eastAsiaTheme="minorHAnsi" w:hAnsi="TrebuchetMS" w:cs="TrebuchetMS"/>
          <w:szCs w:val="24"/>
          <w:lang w:val="en-CA"/>
        </w:rPr>
      </w:pPr>
      <w:r w:rsidRPr="00E23BE4">
        <w:rPr>
          <w:rFonts w:ascii="TrebuchetMS" w:eastAsiaTheme="minorHAnsi" w:hAnsi="TrebuchetMS" w:cs="TrebuchetMS"/>
          <w:szCs w:val="24"/>
          <w:lang w:val="en-CA"/>
        </w:rPr>
        <w:t xml:space="preserve">Change </w:t>
      </w:r>
      <w:r w:rsidRPr="00E23BE4">
        <w:rPr>
          <w:rFonts w:ascii="TrebuchetMS-Bold" w:eastAsiaTheme="minorHAnsi" w:hAnsi="TrebuchetMS-Bold" w:cs="TrebuchetMS-Bold"/>
          <w:b/>
          <w:bCs/>
          <w:szCs w:val="24"/>
          <w:lang w:val="en-CA"/>
        </w:rPr>
        <w:t xml:space="preserve">Text </w:t>
      </w:r>
      <w:r w:rsidRPr="00E23BE4">
        <w:rPr>
          <w:rFonts w:ascii="TrebuchetMS" w:eastAsiaTheme="minorHAnsi" w:hAnsi="TrebuchetMS" w:cs="TrebuchetMS"/>
          <w:szCs w:val="24"/>
          <w:lang w:val="en-CA"/>
        </w:rPr>
        <w:t xml:space="preserve">of </w:t>
      </w:r>
      <w:proofErr w:type="spellStart"/>
      <w:r w:rsidRPr="00E23BE4">
        <w:rPr>
          <w:rFonts w:ascii="TrebuchetMS-Bold" w:eastAsiaTheme="minorHAnsi" w:hAnsi="TrebuchetMS-Bold" w:cs="TrebuchetMS-Bold"/>
          <w:b/>
          <w:bCs/>
          <w:szCs w:val="24"/>
          <w:lang w:val="en-CA"/>
        </w:rPr>
        <w:t>btnStartPause</w:t>
      </w:r>
      <w:proofErr w:type="spellEnd"/>
      <w:r w:rsidRPr="00E23BE4">
        <w:rPr>
          <w:rFonts w:ascii="TrebuchetMS-Bold" w:eastAsiaTheme="minorHAnsi" w:hAnsi="TrebuchetMS-Bold" w:cs="TrebuchetMS-Bold"/>
          <w:b/>
          <w:bCs/>
          <w:szCs w:val="24"/>
          <w:lang w:val="en-CA"/>
        </w:rPr>
        <w:t xml:space="preserve"> </w:t>
      </w:r>
      <w:r w:rsidRPr="00E23BE4">
        <w:rPr>
          <w:rFonts w:ascii="TrebuchetMS" w:eastAsiaTheme="minorHAnsi" w:hAnsi="TrebuchetMS" w:cs="TrebuchetMS"/>
          <w:szCs w:val="24"/>
          <w:lang w:val="en-CA"/>
        </w:rPr>
        <w:t xml:space="preserve">to </w:t>
      </w:r>
      <w:r w:rsidRPr="00E23BE4">
        <w:rPr>
          <w:rFonts w:ascii="TrebuchetMS-Bold" w:eastAsiaTheme="minorHAnsi" w:hAnsi="TrebuchetMS-Bold" w:cs="TrebuchetMS-Bold"/>
          <w:b/>
          <w:bCs/>
          <w:szCs w:val="24"/>
          <w:lang w:val="en-CA"/>
        </w:rPr>
        <w:t>Start Game</w:t>
      </w:r>
      <w:r w:rsidRPr="00E23BE4">
        <w:rPr>
          <w:rFonts w:ascii="TrebuchetMS" w:eastAsiaTheme="minorHAnsi" w:hAnsi="TrebuchetMS" w:cs="TrebuchetMS"/>
          <w:szCs w:val="24"/>
          <w:lang w:val="en-CA"/>
        </w:rPr>
        <w:t>.</w:t>
      </w:r>
    </w:p>
    <w:p w:rsidR="000552C7" w:rsidRPr="00E23BE4" w:rsidRDefault="000552C7" w:rsidP="00E23BE4">
      <w:pPr>
        <w:pStyle w:val="ListParagraph"/>
        <w:numPr>
          <w:ilvl w:val="0"/>
          <w:numId w:val="20"/>
        </w:numPr>
        <w:overflowPunct/>
        <w:spacing w:line="360" w:lineRule="auto"/>
        <w:textAlignment w:val="auto"/>
        <w:rPr>
          <w:rFonts w:ascii="TrebuchetMS" w:eastAsiaTheme="minorHAnsi" w:hAnsi="TrebuchetMS" w:cs="TrebuchetMS"/>
          <w:szCs w:val="24"/>
          <w:lang w:val="en-CA"/>
        </w:rPr>
      </w:pPr>
      <w:r w:rsidRPr="00E23BE4">
        <w:rPr>
          <w:rFonts w:ascii="TrebuchetMS" w:eastAsiaTheme="minorHAnsi" w:hAnsi="TrebuchetMS" w:cs="TrebuchetMS"/>
          <w:szCs w:val="24"/>
          <w:lang w:val="en-CA"/>
        </w:rPr>
        <w:t xml:space="preserve">Stop </w:t>
      </w:r>
      <w:proofErr w:type="spellStart"/>
      <w:r w:rsidRPr="00E23BE4">
        <w:rPr>
          <w:rFonts w:ascii="TrebuchetMS-Bold" w:eastAsiaTheme="minorHAnsi" w:hAnsi="TrebuchetMS-Bold" w:cs="TrebuchetMS-Bold"/>
          <w:b/>
          <w:bCs/>
          <w:szCs w:val="24"/>
          <w:lang w:val="en-CA"/>
        </w:rPr>
        <w:t>timClock</w:t>
      </w:r>
      <w:proofErr w:type="spellEnd"/>
      <w:r w:rsidRPr="00E23BE4">
        <w:rPr>
          <w:rFonts w:ascii="TrebuchetMS" w:eastAsiaTheme="minorHAnsi" w:hAnsi="TrebuchetMS" w:cs="TrebuchetMS"/>
          <w:szCs w:val="24"/>
          <w:lang w:val="en-CA"/>
        </w:rPr>
        <w:t>.</w:t>
      </w:r>
    </w:p>
    <w:p w:rsidR="000552C7" w:rsidRDefault="000552C7" w:rsidP="00E23BE4">
      <w:pPr>
        <w:pStyle w:val="ListParagraph"/>
        <w:numPr>
          <w:ilvl w:val="0"/>
          <w:numId w:val="20"/>
        </w:numPr>
        <w:overflowPunct/>
        <w:spacing w:line="360" w:lineRule="auto"/>
        <w:textAlignment w:val="auto"/>
        <w:rPr>
          <w:rFonts w:ascii="TrebuchetMS" w:eastAsiaTheme="minorHAnsi" w:hAnsi="TrebuchetMS" w:cs="TrebuchetMS"/>
          <w:szCs w:val="24"/>
          <w:lang w:val="en-CA"/>
        </w:rPr>
      </w:pPr>
      <w:r w:rsidRPr="00E23BE4">
        <w:rPr>
          <w:rFonts w:ascii="TrebuchetMS" w:eastAsiaTheme="minorHAnsi" w:hAnsi="TrebuchetMS" w:cs="TrebuchetMS"/>
          <w:szCs w:val="24"/>
          <w:lang w:val="en-CA"/>
        </w:rPr>
        <w:t xml:space="preserve">Disable </w:t>
      </w:r>
      <w:proofErr w:type="spellStart"/>
      <w:r w:rsidRPr="00E23BE4">
        <w:rPr>
          <w:rFonts w:ascii="TrebuchetMS-Bold" w:eastAsiaTheme="minorHAnsi" w:hAnsi="TrebuchetMS-Bold" w:cs="TrebuchetMS-Bold"/>
          <w:b/>
          <w:bCs/>
          <w:szCs w:val="24"/>
          <w:lang w:val="en-CA"/>
        </w:rPr>
        <w:t>grpOven</w:t>
      </w:r>
      <w:proofErr w:type="spellEnd"/>
      <w:r w:rsidRPr="00E23BE4">
        <w:rPr>
          <w:rFonts w:ascii="TrebuchetMS-Bold" w:eastAsiaTheme="minorHAnsi" w:hAnsi="TrebuchetMS-Bold" w:cs="TrebuchetMS-Bold"/>
          <w:b/>
          <w:bCs/>
          <w:szCs w:val="24"/>
          <w:lang w:val="en-CA"/>
        </w:rPr>
        <w:t xml:space="preserve"> </w:t>
      </w:r>
      <w:r w:rsidRPr="00E23BE4">
        <w:rPr>
          <w:rFonts w:ascii="TrebuchetMS" w:eastAsiaTheme="minorHAnsi" w:hAnsi="TrebuchetMS" w:cs="TrebuchetMS"/>
          <w:szCs w:val="24"/>
          <w:lang w:val="en-CA"/>
        </w:rPr>
        <w:t xml:space="preserve">and </w:t>
      </w:r>
      <w:proofErr w:type="spellStart"/>
      <w:r w:rsidRPr="00E23BE4">
        <w:rPr>
          <w:rFonts w:ascii="TrebuchetMS-Bold" w:eastAsiaTheme="minorHAnsi" w:hAnsi="TrebuchetMS-Bold" w:cs="TrebuchetMS-Bold"/>
          <w:b/>
          <w:bCs/>
          <w:szCs w:val="24"/>
          <w:lang w:val="en-CA"/>
        </w:rPr>
        <w:t>grpCar</w:t>
      </w:r>
      <w:proofErr w:type="spellEnd"/>
      <w:r w:rsidRPr="00E23BE4">
        <w:rPr>
          <w:rFonts w:ascii="TrebuchetMS" w:eastAsiaTheme="minorHAnsi" w:hAnsi="TrebuchetMS" w:cs="TrebuchetMS"/>
          <w:szCs w:val="24"/>
          <w:lang w:val="en-CA"/>
        </w:rPr>
        <w:t>.</w:t>
      </w:r>
    </w:p>
    <w:p w:rsidR="00E23BE4" w:rsidRPr="00E23BE4" w:rsidRDefault="00E23BE4" w:rsidP="00E23BE4">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If </w:t>
      </w:r>
      <w:proofErr w:type="spellStart"/>
      <w:r>
        <w:rPr>
          <w:rFonts w:ascii="TrebuchetMS-Bold" w:eastAsiaTheme="minorHAnsi" w:hAnsi="TrebuchetMS-Bold" w:cs="TrebuchetMS-Bold"/>
          <w:b/>
          <w:bCs/>
          <w:szCs w:val="24"/>
          <w:lang w:val="en-CA"/>
        </w:rPr>
        <w:t>btnExitStop</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 xml:space="preserve">is clicked when the caption is </w:t>
      </w:r>
      <w:r>
        <w:rPr>
          <w:rFonts w:ascii="TrebuchetMS-Bold" w:eastAsiaTheme="minorHAnsi" w:hAnsi="TrebuchetMS-Bold" w:cs="TrebuchetMS-Bold"/>
          <w:b/>
          <w:bCs/>
          <w:szCs w:val="24"/>
          <w:lang w:val="en-CA"/>
        </w:rPr>
        <w:t>Exit</w:t>
      </w:r>
      <w:r>
        <w:rPr>
          <w:rFonts w:ascii="TrebuchetMS" w:eastAsiaTheme="minorHAnsi" w:hAnsi="TrebuchetMS" w:cs="TrebuchetMS"/>
          <w:szCs w:val="24"/>
          <w:lang w:val="en-CA"/>
        </w:rPr>
        <w:t>, the program stops.</w:t>
      </w:r>
    </w:p>
    <w:p w:rsidR="008D142C" w:rsidRDefault="008D142C" w:rsidP="000552C7">
      <w:pPr>
        <w:overflowPunct/>
        <w:spacing w:line="360" w:lineRule="auto"/>
        <w:textAlignment w:val="auto"/>
        <w:rPr>
          <w:rFonts w:ascii="TrebuchetMS" w:eastAsiaTheme="minorHAnsi" w:hAnsi="TrebuchetMS" w:cs="TrebuchetMS"/>
          <w:szCs w:val="24"/>
          <w:lang w:val="en-CA"/>
        </w:rPr>
      </w:pPr>
    </w:p>
    <w:p w:rsidR="00F26EDD" w:rsidRPr="008D142C" w:rsidRDefault="008D142C" w:rsidP="000552C7">
      <w:pPr>
        <w:overflowPunct/>
        <w:spacing w:line="360" w:lineRule="auto"/>
        <w:textAlignment w:val="auto"/>
        <w:rPr>
          <w:rFonts w:eastAsiaTheme="minorHAnsi" w:cs="Arial"/>
          <w:szCs w:val="24"/>
          <w:lang w:val="en-CA"/>
        </w:rPr>
      </w:pPr>
      <w:r w:rsidRPr="008D142C">
        <w:rPr>
          <w:rFonts w:eastAsiaTheme="minorHAnsi" w:cs="Arial"/>
          <w:szCs w:val="24"/>
          <w:lang w:val="en-CA"/>
        </w:rPr>
        <w:t xml:space="preserve">Add this form level declaration for a </w:t>
      </w:r>
      <w:r w:rsidRPr="008D142C">
        <w:rPr>
          <w:rFonts w:eastAsiaTheme="minorHAnsi" w:cs="Arial"/>
          <w:b/>
          <w:bCs/>
          <w:szCs w:val="24"/>
          <w:lang w:val="en-CA"/>
        </w:rPr>
        <w:t xml:space="preserve">Game Over </w:t>
      </w:r>
      <w:r w:rsidRPr="008D142C">
        <w:rPr>
          <w:rFonts w:eastAsiaTheme="minorHAnsi" w:cs="Arial"/>
          <w:szCs w:val="24"/>
          <w:lang w:val="en-CA"/>
        </w:rPr>
        <w:t>sound:</w:t>
      </w:r>
    </w:p>
    <w:p w:rsidR="008D142C" w:rsidRDefault="008D142C" w:rsidP="000552C7">
      <w:pPr>
        <w:overflowPunct/>
        <w:spacing w:line="360" w:lineRule="auto"/>
        <w:textAlignment w:val="auto"/>
        <w:rPr>
          <w:rFonts w:ascii="TrebuchetMS" w:eastAsiaTheme="minorHAnsi" w:hAnsi="TrebuchetMS" w:cs="TrebuchetMS"/>
          <w:szCs w:val="24"/>
          <w:lang w:val="en-CA"/>
        </w:rPr>
      </w:pPr>
    </w:p>
    <w:p w:rsidR="008D142C" w:rsidRDefault="008D142C" w:rsidP="008D142C">
      <w:pPr>
        <w:overflowPunct/>
        <w:spacing w:line="360" w:lineRule="auto"/>
        <w:ind w:firstLine="720"/>
        <w:textAlignment w:val="auto"/>
        <w:rPr>
          <w:rFonts w:ascii="TrebuchetMS" w:eastAsiaTheme="minorHAnsi" w:hAnsi="TrebuchetMS" w:cs="TrebuchetMS"/>
          <w:szCs w:val="24"/>
          <w:lang w:val="en-CA"/>
        </w:rPr>
      </w:pPr>
      <w:r>
        <w:rPr>
          <w:rFonts w:ascii="TrebuchetMS" w:eastAsiaTheme="minorHAnsi" w:hAnsi="TrebuchetMS" w:cs="TrebuchetMS"/>
          <w:noProof/>
          <w:szCs w:val="24"/>
          <w:lang w:val="en-CA" w:eastAsia="en-CA"/>
        </w:rPr>
        <w:drawing>
          <wp:inline distT="0" distB="0" distL="0" distR="0">
            <wp:extent cx="3467100" cy="285750"/>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3467100" cy="285750"/>
                    </a:xfrm>
                    <a:prstGeom prst="rect">
                      <a:avLst/>
                    </a:prstGeom>
                    <a:noFill/>
                    <a:ln w="9525">
                      <a:noFill/>
                      <a:miter lim="800000"/>
                      <a:headEnd/>
                      <a:tailEnd/>
                    </a:ln>
                  </pic:spPr>
                </pic:pic>
              </a:graphicData>
            </a:graphic>
          </wp:inline>
        </w:drawing>
      </w:r>
    </w:p>
    <w:p w:rsidR="008D142C" w:rsidRDefault="008D142C" w:rsidP="000552C7">
      <w:pPr>
        <w:overflowPunct/>
        <w:spacing w:line="360" w:lineRule="auto"/>
        <w:textAlignment w:val="auto"/>
        <w:rPr>
          <w:rFonts w:ascii="TrebuchetMS" w:eastAsiaTheme="minorHAnsi" w:hAnsi="TrebuchetMS" w:cs="TrebuchetMS"/>
          <w:szCs w:val="24"/>
          <w:lang w:val="en-CA"/>
        </w:rPr>
      </w:pPr>
    </w:p>
    <w:p w:rsidR="008D142C" w:rsidRDefault="008D142C" w:rsidP="000552C7">
      <w:pPr>
        <w:overflowPunct/>
        <w:spacing w:line="360" w:lineRule="auto"/>
        <w:textAlignment w:val="auto"/>
        <w:rPr>
          <w:rFonts w:ascii="TrebuchetMS" w:eastAsiaTheme="minorHAnsi" w:hAnsi="TrebuchetMS" w:cs="TrebuchetMS"/>
          <w:szCs w:val="24"/>
          <w:lang w:val="en-CA"/>
        </w:rPr>
      </w:pPr>
    </w:p>
    <w:p w:rsidR="008D142C" w:rsidRPr="006071A2" w:rsidRDefault="008D142C" w:rsidP="006071A2">
      <w:pPr>
        <w:kinsoku w:val="0"/>
        <w:spacing w:line="247" w:lineRule="exact"/>
        <w:ind w:left="40"/>
        <w:rPr>
          <w:rFonts w:cs="Arial"/>
          <w:color w:val="000000"/>
        </w:rPr>
      </w:pPr>
      <w:r w:rsidRPr="006071A2">
        <w:rPr>
          <w:rFonts w:cs="Arial"/>
          <w:color w:val="231F20"/>
          <w:spacing w:val="-1"/>
        </w:rPr>
        <w:t>W</w:t>
      </w:r>
      <w:r w:rsidRPr="006071A2">
        <w:rPr>
          <w:rFonts w:cs="Arial"/>
          <w:color w:val="231F20"/>
        </w:rPr>
        <w:t>e</w:t>
      </w:r>
      <w:r w:rsidRPr="006071A2">
        <w:rPr>
          <w:rFonts w:cs="Arial"/>
          <w:color w:val="231F20"/>
          <w:spacing w:val="-3"/>
        </w:rPr>
        <w:t xml:space="preserve"> </w:t>
      </w:r>
      <w:r w:rsidRPr="006071A2">
        <w:rPr>
          <w:rFonts w:cs="Arial"/>
          <w:color w:val="231F20"/>
          <w:spacing w:val="-1"/>
        </w:rPr>
        <w:t>us</w:t>
      </w:r>
      <w:r w:rsidRPr="006071A2">
        <w:rPr>
          <w:rFonts w:cs="Arial"/>
          <w:color w:val="231F20"/>
        </w:rPr>
        <w:t>e</w:t>
      </w:r>
      <w:r w:rsidRPr="006071A2">
        <w:rPr>
          <w:rFonts w:cs="Arial"/>
          <w:color w:val="231F20"/>
          <w:spacing w:val="-2"/>
        </w:rPr>
        <w:t xml:space="preserve"> </w:t>
      </w:r>
      <w:r w:rsidRPr="006071A2">
        <w:rPr>
          <w:rFonts w:cs="Arial"/>
          <w:color w:val="231F20"/>
          <w:spacing w:val="-1"/>
        </w:rPr>
        <w:t>th</w:t>
      </w:r>
      <w:r w:rsidRPr="006071A2">
        <w:rPr>
          <w:rFonts w:cs="Arial"/>
          <w:color w:val="231F20"/>
        </w:rPr>
        <w:t>e</w:t>
      </w:r>
      <w:r w:rsidRPr="006071A2">
        <w:rPr>
          <w:rFonts w:cs="Arial"/>
          <w:color w:val="231F20"/>
          <w:spacing w:val="-2"/>
        </w:rPr>
        <w:t xml:space="preserve"> </w:t>
      </w:r>
      <w:r w:rsidRPr="006071A2">
        <w:rPr>
          <w:rFonts w:cs="Arial"/>
          <w:b/>
          <w:bCs/>
          <w:color w:val="231F20"/>
        </w:rPr>
        <w:t>tada.wav</w:t>
      </w:r>
      <w:r w:rsidRPr="006071A2">
        <w:rPr>
          <w:rFonts w:cs="Arial"/>
          <w:b/>
          <w:bCs/>
          <w:color w:val="231F20"/>
          <w:spacing w:val="-3"/>
        </w:rPr>
        <w:t xml:space="preserve"> </w:t>
      </w:r>
      <w:r w:rsidRPr="006071A2">
        <w:rPr>
          <w:rFonts w:cs="Arial"/>
          <w:color w:val="231F20"/>
          <w:spacing w:val="-1"/>
        </w:rPr>
        <w:t>fil</w:t>
      </w:r>
      <w:r w:rsidRPr="006071A2">
        <w:rPr>
          <w:rFonts w:cs="Arial"/>
          <w:color w:val="231F20"/>
        </w:rPr>
        <w:t>e</w:t>
      </w:r>
      <w:r w:rsidRPr="006071A2">
        <w:rPr>
          <w:rFonts w:cs="Arial"/>
          <w:color w:val="231F20"/>
          <w:spacing w:val="-3"/>
        </w:rPr>
        <w:t xml:space="preserve"> </w:t>
      </w:r>
      <w:r w:rsidRPr="006071A2">
        <w:rPr>
          <w:rFonts w:cs="Arial"/>
          <w:color w:val="231F20"/>
          <w:spacing w:val="-1"/>
        </w:rPr>
        <w:t>fo</w:t>
      </w:r>
      <w:r w:rsidRPr="006071A2">
        <w:rPr>
          <w:rFonts w:cs="Arial"/>
          <w:color w:val="231F20"/>
        </w:rPr>
        <w:t>r</w:t>
      </w:r>
      <w:r w:rsidRPr="006071A2">
        <w:rPr>
          <w:rFonts w:cs="Arial"/>
          <w:color w:val="231F20"/>
          <w:spacing w:val="-2"/>
        </w:rPr>
        <w:t xml:space="preserve"> </w:t>
      </w:r>
      <w:r w:rsidRPr="006071A2">
        <w:rPr>
          <w:rFonts w:cs="Arial"/>
          <w:color w:val="231F20"/>
          <w:spacing w:val="-1"/>
        </w:rPr>
        <w:t>thi</w:t>
      </w:r>
      <w:r w:rsidRPr="006071A2">
        <w:rPr>
          <w:rFonts w:cs="Arial"/>
          <w:color w:val="231F20"/>
        </w:rPr>
        <w:t>s</w:t>
      </w:r>
      <w:r w:rsidRPr="006071A2">
        <w:rPr>
          <w:rFonts w:cs="Arial"/>
          <w:color w:val="231F20"/>
          <w:spacing w:val="-2"/>
        </w:rPr>
        <w:t xml:space="preserve"> </w:t>
      </w:r>
      <w:r w:rsidRPr="006071A2">
        <w:rPr>
          <w:rFonts w:cs="Arial"/>
          <w:color w:val="231F20"/>
          <w:spacing w:val="-1"/>
        </w:rPr>
        <w:t>sound</w:t>
      </w:r>
      <w:r w:rsidRPr="006071A2">
        <w:rPr>
          <w:rFonts w:cs="Arial"/>
          <w:color w:val="231F20"/>
        </w:rPr>
        <w:t>.</w:t>
      </w:r>
      <w:r w:rsidRPr="006071A2">
        <w:rPr>
          <w:rFonts w:cs="Arial"/>
          <w:color w:val="231F20"/>
          <w:spacing w:val="58"/>
        </w:rPr>
        <w:t xml:space="preserve"> </w:t>
      </w:r>
      <w:r w:rsidRPr="006071A2">
        <w:rPr>
          <w:rFonts w:cs="Arial"/>
          <w:color w:val="231F20"/>
          <w:spacing w:val="-1"/>
        </w:rPr>
        <w:t>Cop</w:t>
      </w:r>
      <w:r w:rsidRPr="006071A2">
        <w:rPr>
          <w:rFonts w:cs="Arial"/>
          <w:color w:val="231F20"/>
        </w:rPr>
        <w:t>y</w:t>
      </w:r>
      <w:r w:rsidRPr="006071A2">
        <w:rPr>
          <w:rFonts w:cs="Arial"/>
          <w:color w:val="231F20"/>
          <w:spacing w:val="-7"/>
        </w:rPr>
        <w:t xml:space="preserve"> </w:t>
      </w:r>
      <w:r w:rsidR="006071A2" w:rsidRPr="006071A2">
        <w:rPr>
          <w:rFonts w:cs="Arial"/>
          <w:color w:val="231F20"/>
          <w:spacing w:val="-7"/>
        </w:rPr>
        <w:t xml:space="preserve">all the sound files attached to the project file from the website to </w:t>
      </w:r>
      <w:r w:rsidRPr="006071A2">
        <w:rPr>
          <w:rFonts w:cs="Arial"/>
          <w:color w:val="231F20"/>
          <w:spacing w:val="-1"/>
        </w:rPr>
        <w:t>you</w:t>
      </w:r>
      <w:r w:rsidRPr="006071A2">
        <w:rPr>
          <w:rFonts w:cs="Arial"/>
          <w:color w:val="231F20"/>
        </w:rPr>
        <w:t>r</w:t>
      </w:r>
      <w:r w:rsidRPr="006071A2">
        <w:rPr>
          <w:rFonts w:cs="Arial"/>
          <w:color w:val="231F20"/>
          <w:spacing w:val="-9"/>
        </w:rPr>
        <w:t xml:space="preserve"> </w:t>
      </w:r>
      <w:r w:rsidRPr="006071A2">
        <w:rPr>
          <w:rFonts w:cs="Arial"/>
          <w:color w:val="231F20"/>
          <w:spacing w:val="-1"/>
        </w:rPr>
        <w:t>project’</w:t>
      </w:r>
      <w:r w:rsidRPr="006071A2">
        <w:rPr>
          <w:rFonts w:cs="Arial"/>
          <w:color w:val="231F20"/>
        </w:rPr>
        <w:t>s</w:t>
      </w:r>
      <w:r w:rsidRPr="006071A2">
        <w:rPr>
          <w:rFonts w:cs="Arial"/>
          <w:color w:val="231F20"/>
          <w:spacing w:val="-9"/>
        </w:rPr>
        <w:t xml:space="preserve"> </w:t>
      </w:r>
      <w:r w:rsidRPr="006071A2">
        <w:rPr>
          <w:rFonts w:cs="Arial"/>
          <w:b/>
          <w:bCs/>
          <w:color w:val="231F20"/>
        </w:rPr>
        <w:t>Bin\Debug</w:t>
      </w:r>
      <w:r w:rsidRPr="006071A2">
        <w:rPr>
          <w:rFonts w:cs="Arial"/>
          <w:b/>
          <w:bCs/>
          <w:color w:val="231F20"/>
          <w:spacing w:val="-9"/>
        </w:rPr>
        <w:t xml:space="preserve"> </w:t>
      </w:r>
      <w:r w:rsidRPr="006071A2">
        <w:rPr>
          <w:rFonts w:cs="Arial"/>
          <w:color w:val="231F20"/>
          <w:spacing w:val="-1"/>
        </w:rPr>
        <w:t>folder.</w:t>
      </w:r>
    </w:p>
    <w:p w:rsidR="008D142C" w:rsidRPr="006071A2" w:rsidRDefault="008D142C" w:rsidP="008D142C">
      <w:pPr>
        <w:kinsoku w:val="0"/>
        <w:spacing w:before="20" w:line="280" w:lineRule="exact"/>
        <w:rPr>
          <w:rFonts w:cs="Arial"/>
          <w:sz w:val="28"/>
          <w:szCs w:val="28"/>
        </w:rPr>
      </w:pPr>
    </w:p>
    <w:p w:rsidR="008D142C" w:rsidRDefault="008D142C" w:rsidP="008D142C">
      <w:pPr>
        <w:kinsoku w:val="0"/>
        <w:ind w:left="40"/>
        <w:rPr>
          <w:rFonts w:cs="Arial"/>
          <w:color w:val="231F20"/>
          <w:spacing w:val="-1"/>
        </w:rPr>
      </w:pPr>
      <w:r w:rsidRPr="006071A2">
        <w:rPr>
          <w:rFonts w:cs="Arial"/>
          <w:color w:val="231F20"/>
          <w:spacing w:val="-1"/>
        </w:rPr>
        <w:t>Ad</w:t>
      </w:r>
      <w:r w:rsidRPr="006071A2">
        <w:rPr>
          <w:rFonts w:cs="Arial"/>
          <w:color w:val="231F20"/>
        </w:rPr>
        <w:t>d</w:t>
      </w:r>
      <w:r w:rsidRPr="006071A2">
        <w:rPr>
          <w:rFonts w:cs="Arial"/>
          <w:color w:val="231F20"/>
          <w:spacing w:val="-2"/>
        </w:rPr>
        <w:t xml:space="preserve"> </w:t>
      </w:r>
      <w:r w:rsidRPr="006071A2">
        <w:rPr>
          <w:rFonts w:cs="Arial"/>
          <w:color w:val="231F20"/>
          <w:spacing w:val="-1"/>
        </w:rPr>
        <w:t>thi</w:t>
      </w:r>
      <w:r w:rsidRPr="006071A2">
        <w:rPr>
          <w:rFonts w:cs="Arial"/>
          <w:color w:val="231F20"/>
        </w:rPr>
        <w:t>s</w:t>
      </w:r>
      <w:r w:rsidRPr="006071A2">
        <w:rPr>
          <w:rFonts w:cs="Arial"/>
          <w:color w:val="231F20"/>
          <w:spacing w:val="-1"/>
        </w:rPr>
        <w:t xml:space="preserve"> singl</w:t>
      </w:r>
      <w:r w:rsidRPr="006071A2">
        <w:rPr>
          <w:rFonts w:cs="Arial"/>
          <w:color w:val="231F20"/>
        </w:rPr>
        <w:t>e</w:t>
      </w:r>
      <w:r w:rsidRPr="006071A2">
        <w:rPr>
          <w:rFonts w:cs="Arial"/>
          <w:color w:val="231F20"/>
          <w:spacing w:val="-2"/>
        </w:rPr>
        <w:t xml:space="preserve"> </w:t>
      </w:r>
      <w:r w:rsidRPr="006071A2">
        <w:rPr>
          <w:rFonts w:cs="Arial"/>
          <w:color w:val="231F20"/>
          <w:spacing w:val="-1"/>
        </w:rPr>
        <w:t>lin</w:t>
      </w:r>
      <w:r w:rsidRPr="006071A2">
        <w:rPr>
          <w:rFonts w:cs="Arial"/>
          <w:color w:val="231F20"/>
        </w:rPr>
        <w:t>e</w:t>
      </w:r>
      <w:r w:rsidRPr="006071A2">
        <w:rPr>
          <w:rFonts w:cs="Arial"/>
          <w:color w:val="231F20"/>
          <w:spacing w:val="-1"/>
        </w:rPr>
        <w:t xml:space="preserve"> t</w:t>
      </w:r>
      <w:r w:rsidRPr="006071A2">
        <w:rPr>
          <w:rFonts w:cs="Arial"/>
          <w:color w:val="231F20"/>
        </w:rPr>
        <w:t>o</w:t>
      </w:r>
      <w:r w:rsidRPr="006071A2">
        <w:rPr>
          <w:rFonts w:cs="Arial"/>
          <w:color w:val="231F20"/>
          <w:spacing w:val="-2"/>
        </w:rPr>
        <w:t xml:space="preserve"> </w:t>
      </w:r>
      <w:r w:rsidRPr="006071A2">
        <w:rPr>
          <w:rFonts w:cs="Arial"/>
          <w:color w:val="231F20"/>
          <w:spacing w:val="-1"/>
        </w:rPr>
        <w:t>th</w:t>
      </w:r>
      <w:r w:rsidRPr="006071A2">
        <w:rPr>
          <w:rFonts w:cs="Arial"/>
          <w:color w:val="231F20"/>
        </w:rPr>
        <w:t>e</w:t>
      </w:r>
      <w:r w:rsidRPr="006071A2">
        <w:rPr>
          <w:rFonts w:cs="Arial"/>
          <w:color w:val="231F20"/>
          <w:spacing w:val="1"/>
        </w:rPr>
        <w:t xml:space="preserve"> </w:t>
      </w:r>
      <w:proofErr w:type="spellStart"/>
      <w:r w:rsidRPr="006071A2">
        <w:rPr>
          <w:rFonts w:cs="Arial"/>
          <w:b/>
          <w:bCs/>
          <w:color w:val="231F20"/>
        </w:rPr>
        <w:t>frmPizzaDelivery</w:t>
      </w:r>
      <w:proofErr w:type="spellEnd"/>
      <w:r w:rsidRPr="006071A2">
        <w:rPr>
          <w:rFonts w:cs="Arial"/>
          <w:b/>
          <w:bCs/>
          <w:color w:val="231F20"/>
          <w:spacing w:val="-1"/>
        </w:rPr>
        <w:t xml:space="preserve"> </w:t>
      </w:r>
      <w:r w:rsidRPr="006071A2">
        <w:rPr>
          <w:rFonts w:cs="Arial"/>
          <w:b/>
          <w:bCs/>
          <w:color w:val="231F20"/>
        </w:rPr>
        <w:t>Load</w:t>
      </w:r>
      <w:r w:rsidRPr="006071A2">
        <w:rPr>
          <w:rFonts w:cs="Arial"/>
          <w:b/>
          <w:bCs/>
          <w:color w:val="231F20"/>
          <w:spacing w:val="-1"/>
        </w:rPr>
        <w:t xml:space="preserve"> </w:t>
      </w:r>
      <w:r w:rsidRPr="006071A2">
        <w:rPr>
          <w:rFonts w:cs="Arial"/>
          <w:color w:val="231F20"/>
          <w:spacing w:val="-1"/>
        </w:rPr>
        <w:t>even</w:t>
      </w:r>
      <w:r w:rsidRPr="006071A2">
        <w:rPr>
          <w:rFonts w:cs="Arial"/>
          <w:color w:val="231F20"/>
        </w:rPr>
        <w:t>t</w:t>
      </w:r>
      <w:r w:rsidRPr="006071A2">
        <w:rPr>
          <w:rFonts w:cs="Arial"/>
          <w:color w:val="231F20"/>
          <w:spacing w:val="-2"/>
        </w:rPr>
        <w:t xml:space="preserve"> </w:t>
      </w:r>
      <w:r w:rsidRPr="006071A2">
        <w:rPr>
          <w:rFonts w:cs="Arial"/>
          <w:color w:val="231F20"/>
          <w:spacing w:val="-1"/>
        </w:rPr>
        <w:t>t</w:t>
      </w:r>
      <w:r w:rsidRPr="006071A2">
        <w:rPr>
          <w:rFonts w:cs="Arial"/>
          <w:color w:val="231F20"/>
        </w:rPr>
        <w:t>o</w:t>
      </w:r>
      <w:r w:rsidRPr="006071A2">
        <w:rPr>
          <w:rFonts w:cs="Arial"/>
          <w:color w:val="231F20"/>
          <w:spacing w:val="-1"/>
        </w:rPr>
        <w:t xml:space="preserve"> loa</w:t>
      </w:r>
      <w:r w:rsidRPr="006071A2">
        <w:rPr>
          <w:rFonts w:cs="Arial"/>
          <w:color w:val="231F20"/>
        </w:rPr>
        <w:t>d</w:t>
      </w:r>
      <w:r w:rsidRPr="006071A2">
        <w:rPr>
          <w:rFonts w:cs="Arial"/>
          <w:color w:val="231F20"/>
          <w:spacing w:val="-1"/>
        </w:rPr>
        <w:t xml:space="preserve"> th</w:t>
      </w:r>
      <w:r w:rsidRPr="006071A2">
        <w:rPr>
          <w:rFonts w:cs="Arial"/>
          <w:color w:val="231F20"/>
        </w:rPr>
        <w:t>e</w:t>
      </w:r>
      <w:r w:rsidRPr="006071A2">
        <w:rPr>
          <w:rFonts w:cs="Arial"/>
          <w:color w:val="231F20"/>
          <w:spacing w:val="-2"/>
        </w:rPr>
        <w:t xml:space="preserve"> </w:t>
      </w:r>
      <w:r w:rsidRPr="006071A2">
        <w:rPr>
          <w:rFonts w:cs="Arial"/>
          <w:color w:val="231F20"/>
          <w:spacing w:val="-1"/>
        </w:rPr>
        <w:t>sound.</w:t>
      </w:r>
    </w:p>
    <w:p w:rsidR="006071A2" w:rsidRPr="006071A2" w:rsidRDefault="006071A2" w:rsidP="008D142C">
      <w:pPr>
        <w:kinsoku w:val="0"/>
        <w:ind w:left="40"/>
        <w:rPr>
          <w:rFonts w:cs="Arial"/>
          <w:color w:val="000000"/>
        </w:rPr>
      </w:pPr>
    </w:p>
    <w:p w:rsidR="008D142C" w:rsidRPr="006071A2" w:rsidRDefault="008D142C" w:rsidP="008D142C">
      <w:pPr>
        <w:kinsoku w:val="0"/>
        <w:spacing w:before="2" w:line="110" w:lineRule="exact"/>
        <w:rPr>
          <w:rFonts w:cs="Arial"/>
          <w:sz w:val="11"/>
          <w:szCs w:val="11"/>
        </w:rPr>
      </w:pPr>
    </w:p>
    <w:p w:rsidR="008D142C" w:rsidRDefault="006071A2" w:rsidP="006071A2">
      <w:pPr>
        <w:pStyle w:val="BodyText"/>
        <w:kinsoku w:val="0"/>
        <w:overflowPunct w:val="0"/>
        <w:ind w:left="400" w:right="1233"/>
        <w:rPr>
          <w:b/>
          <w:bCs/>
          <w:color w:val="000000"/>
        </w:rPr>
      </w:pPr>
      <w:r>
        <w:rPr>
          <w:noProof/>
          <w:color w:val="231F20"/>
          <w:spacing w:val="-1"/>
          <w:lang w:eastAsia="en-CA"/>
        </w:rPr>
        <w:drawing>
          <wp:inline distT="0" distB="0" distL="0" distR="0">
            <wp:extent cx="3981450" cy="438150"/>
            <wp:effectExtent l="19050" t="0" r="0"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3981450" cy="438150"/>
                    </a:xfrm>
                    <a:prstGeom prst="rect">
                      <a:avLst/>
                    </a:prstGeom>
                    <a:noFill/>
                    <a:ln w="9525">
                      <a:noFill/>
                      <a:miter lim="800000"/>
                      <a:headEnd/>
                      <a:tailEnd/>
                    </a:ln>
                  </pic:spPr>
                </pic:pic>
              </a:graphicData>
            </a:graphic>
          </wp:inline>
        </w:drawing>
      </w:r>
    </w:p>
    <w:p w:rsidR="008D142C" w:rsidRDefault="008D142C" w:rsidP="000552C7">
      <w:pPr>
        <w:overflowPunct/>
        <w:spacing w:line="360" w:lineRule="auto"/>
        <w:textAlignment w:val="auto"/>
        <w:rPr>
          <w:rFonts w:ascii="TrebuchetMS" w:eastAsiaTheme="minorHAnsi" w:hAnsi="TrebuchetMS" w:cs="TrebuchetMS"/>
          <w:szCs w:val="24"/>
          <w:lang w:val="en-CA"/>
        </w:rPr>
      </w:pPr>
    </w:p>
    <w:p w:rsidR="006071A2" w:rsidRDefault="006071A2" w:rsidP="000552C7">
      <w:pPr>
        <w:overflowPunct/>
        <w:spacing w:line="360" w:lineRule="auto"/>
        <w:textAlignment w:val="auto"/>
        <w:rPr>
          <w:rFonts w:ascii="TrebuchetMS" w:eastAsiaTheme="minorHAnsi" w:hAnsi="TrebuchetMS" w:cs="TrebuchetMS"/>
          <w:szCs w:val="24"/>
          <w:lang w:val="en-CA"/>
        </w:rPr>
      </w:pPr>
    </w:p>
    <w:p w:rsidR="006071A2" w:rsidRDefault="006071A2" w:rsidP="000552C7">
      <w:pPr>
        <w:overflowPunct/>
        <w:spacing w:line="360" w:lineRule="auto"/>
        <w:textAlignment w:val="auto"/>
        <w:rPr>
          <w:rFonts w:ascii="TrebuchetMS" w:eastAsiaTheme="minorHAnsi" w:hAnsi="TrebuchetMS" w:cs="TrebuchetMS"/>
          <w:szCs w:val="24"/>
          <w:lang w:val="en-CA"/>
        </w:rPr>
      </w:pPr>
    </w:p>
    <w:p w:rsidR="006071A2" w:rsidRDefault="006071A2" w:rsidP="000552C7">
      <w:pPr>
        <w:overflowPunct/>
        <w:spacing w:line="360" w:lineRule="auto"/>
        <w:textAlignment w:val="auto"/>
        <w:rPr>
          <w:rFonts w:ascii="TrebuchetMS" w:eastAsiaTheme="minorHAnsi" w:hAnsi="TrebuchetMS" w:cs="TrebuchetMS"/>
          <w:szCs w:val="24"/>
          <w:lang w:val="en-CA"/>
        </w:rPr>
      </w:pPr>
    </w:p>
    <w:p w:rsidR="008D142C" w:rsidRDefault="008D142C" w:rsidP="000552C7">
      <w:pPr>
        <w:overflowPunct/>
        <w:spacing w:line="360" w:lineRule="auto"/>
        <w:textAlignment w:val="auto"/>
        <w:rPr>
          <w:rFonts w:ascii="TrebuchetMS" w:eastAsiaTheme="minorHAnsi" w:hAnsi="TrebuchetMS" w:cs="TrebuchetMS"/>
          <w:szCs w:val="24"/>
          <w:lang w:val="en-CA"/>
        </w:rPr>
      </w:pPr>
    </w:p>
    <w:p w:rsidR="00F26EDD"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 xml:space="preserve">Now, the </w:t>
      </w:r>
      <w:proofErr w:type="spellStart"/>
      <w:r>
        <w:rPr>
          <w:rFonts w:ascii="TrebuchetMS-Bold" w:eastAsiaTheme="minorHAnsi" w:hAnsi="TrebuchetMS-Bold" w:cs="TrebuchetMS-Bold"/>
          <w:b/>
          <w:bCs/>
          <w:szCs w:val="24"/>
          <w:lang w:val="en-CA"/>
        </w:rPr>
        <w:t>btnExitStop</w:t>
      </w:r>
      <w:proofErr w:type="spellEnd"/>
      <w:r>
        <w:rPr>
          <w:rFonts w:ascii="TrebuchetMS-Bold" w:eastAsiaTheme="minorHAnsi" w:hAnsi="TrebuchetMS-Bold" w:cs="TrebuchetMS-Bold"/>
          <w:b/>
          <w:bCs/>
          <w:szCs w:val="24"/>
          <w:lang w:val="en-CA"/>
        </w:rPr>
        <w:t xml:space="preserve"> Click </w:t>
      </w:r>
      <w:r>
        <w:rPr>
          <w:rFonts w:ascii="TrebuchetMS" w:eastAsiaTheme="minorHAnsi" w:hAnsi="TrebuchetMS" w:cs="TrebuchetMS"/>
          <w:szCs w:val="24"/>
          <w:lang w:val="en-CA"/>
        </w:rPr>
        <w:t>event method is:</w:t>
      </w:r>
    </w:p>
    <w:p w:rsidR="00B71163" w:rsidRDefault="00B71163" w:rsidP="000552C7">
      <w:pPr>
        <w:overflowPunct/>
        <w:spacing w:line="360" w:lineRule="auto"/>
        <w:textAlignment w:val="auto"/>
        <w:rPr>
          <w:rFonts w:ascii="TrebuchetMS" w:eastAsiaTheme="minorHAnsi" w:hAnsi="TrebuchetMS" w:cs="TrebuchetMS"/>
          <w:szCs w:val="24"/>
          <w:lang w:val="en-CA"/>
        </w:rPr>
      </w:pPr>
    </w:p>
    <w:p w:rsidR="00E23BE4" w:rsidRDefault="006071A2" w:rsidP="00E23BE4">
      <w:pPr>
        <w:overflowPunct/>
        <w:spacing w:line="360" w:lineRule="auto"/>
        <w:ind w:left="720"/>
        <w:textAlignment w:val="auto"/>
        <w:rPr>
          <w:rFonts w:ascii="TrebuchetMS" w:eastAsiaTheme="minorHAnsi" w:hAnsi="TrebuchetMS" w:cs="TrebuchetMS"/>
          <w:szCs w:val="24"/>
          <w:lang w:val="en-CA"/>
        </w:rPr>
      </w:pPr>
      <w:r>
        <w:rPr>
          <w:rFonts w:ascii="TrebuchetMS" w:eastAsiaTheme="minorHAnsi" w:hAnsi="TrebuchetMS" w:cs="TrebuchetMS"/>
          <w:noProof/>
          <w:szCs w:val="24"/>
          <w:lang w:val="en-CA" w:eastAsia="en-CA"/>
        </w:rPr>
        <w:drawing>
          <wp:inline distT="0" distB="0" distL="0" distR="0">
            <wp:extent cx="3895725" cy="312420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3895725" cy="3124200"/>
                    </a:xfrm>
                    <a:prstGeom prst="rect">
                      <a:avLst/>
                    </a:prstGeom>
                    <a:noFill/>
                    <a:ln w="9525">
                      <a:noFill/>
                      <a:miter lim="800000"/>
                      <a:headEnd/>
                      <a:tailEnd/>
                    </a:ln>
                  </pic:spPr>
                </pic:pic>
              </a:graphicData>
            </a:graphic>
          </wp:inline>
        </w:drawing>
      </w:r>
    </w:p>
    <w:p w:rsidR="00E23BE4" w:rsidRDefault="00E23BE4" w:rsidP="000552C7">
      <w:pPr>
        <w:overflowPunct/>
        <w:spacing w:line="360" w:lineRule="auto"/>
        <w:textAlignment w:val="auto"/>
        <w:rPr>
          <w:rFonts w:ascii="TrebuchetMS" w:eastAsiaTheme="minorHAnsi" w:hAnsi="TrebuchetMS" w:cs="TrebuchetMS"/>
          <w:szCs w:val="24"/>
          <w:lang w:val="en-CA"/>
        </w:rPr>
      </w:pPr>
    </w:p>
    <w:p w:rsidR="000552C7" w:rsidRDefault="000552C7" w:rsidP="006071A2">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Save and run </w:t>
      </w:r>
      <w:r>
        <w:rPr>
          <w:rFonts w:ascii="TrebuchetMS-Bold" w:eastAsiaTheme="minorHAnsi" w:hAnsi="TrebuchetMS-Bold" w:cs="TrebuchetMS-Bold"/>
          <w:b/>
          <w:bCs/>
          <w:szCs w:val="24"/>
          <w:lang w:val="en-CA"/>
        </w:rPr>
        <w:t>Pizza Delivery</w:t>
      </w:r>
      <w:r>
        <w:rPr>
          <w:rFonts w:ascii="TrebuchetMS" w:eastAsiaTheme="minorHAnsi" w:hAnsi="TrebuchetMS" w:cs="TrebuchetMS"/>
          <w:szCs w:val="24"/>
          <w:lang w:val="en-CA"/>
        </w:rPr>
        <w:t xml:space="preserve">. You should now be able to start the game, </w:t>
      </w:r>
      <w:proofErr w:type="gramStart"/>
      <w:r>
        <w:rPr>
          <w:rFonts w:ascii="TrebuchetMS" w:eastAsiaTheme="minorHAnsi" w:hAnsi="TrebuchetMS" w:cs="TrebuchetMS"/>
          <w:szCs w:val="24"/>
          <w:lang w:val="en-CA"/>
        </w:rPr>
        <w:t>pause</w:t>
      </w:r>
      <w:proofErr w:type="gramEnd"/>
      <w:r w:rsidR="00E23BE4">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the game, restart the game and stop the game. </w:t>
      </w:r>
      <w:r w:rsidRPr="006071A2">
        <w:rPr>
          <w:rFonts w:eastAsiaTheme="minorHAnsi" w:cs="Arial"/>
          <w:szCs w:val="24"/>
          <w:lang w:val="en-CA"/>
        </w:rPr>
        <w:t>You can also stop the program.</w:t>
      </w:r>
      <w:r w:rsidR="006071A2" w:rsidRPr="006071A2">
        <w:rPr>
          <w:rFonts w:eastAsiaTheme="minorHAnsi" w:cs="Arial"/>
          <w:szCs w:val="24"/>
          <w:lang w:val="en-CA"/>
        </w:rPr>
        <w:t xml:space="preserve"> Make sure you hear a </w:t>
      </w:r>
      <w:r w:rsidR="006071A2">
        <w:rPr>
          <w:rFonts w:eastAsiaTheme="minorHAnsi" w:cs="Arial"/>
          <w:szCs w:val="24"/>
          <w:lang w:val="en-CA"/>
        </w:rPr>
        <w:t>‘</w:t>
      </w:r>
      <w:proofErr w:type="spellStart"/>
      <w:r w:rsidR="006071A2" w:rsidRPr="006071A2">
        <w:rPr>
          <w:rFonts w:eastAsiaTheme="minorHAnsi" w:cs="Arial"/>
          <w:szCs w:val="24"/>
          <w:lang w:val="en-CA"/>
        </w:rPr>
        <w:t>tada</w:t>
      </w:r>
      <w:proofErr w:type="spellEnd"/>
      <w:r w:rsidR="006071A2" w:rsidRPr="006071A2">
        <w:rPr>
          <w:rFonts w:eastAsiaTheme="minorHAnsi" w:cs="Arial"/>
          <w:szCs w:val="24"/>
          <w:lang w:val="en-CA"/>
        </w:rPr>
        <w:t>’ sound when the game is ended.</w:t>
      </w:r>
    </w:p>
    <w:p w:rsidR="006071A2" w:rsidRDefault="006071A2"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You also want to make sure the program automatically stops once the clock</w:t>
      </w:r>
      <w:r w:rsidR="00E23BE4">
        <w:rPr>
          <w:rFonts w:ascii="TrebuchetMS" w:eastAsiaTheme="minorHAnsi" w:hAnsi="TrebuchetMS" w:cs="TrebuchetMS"/>
          <w:szCs w:val="24"/>
          <w:lang w:val="en-CA"/>
        </w:rPr>
        <w:t xml:space="preserve"> </w:t>
      </w:r>
      <w:r>
        <w:rPr>
          <w:rFonts w:ascii="TrebuchetMS" w:eastAsiaTheme="minorHAnsi" w:hAnsi="TrebuchetMS" w:cs="TrebuchetMS"/>
          <w:szCs w:val="24"/>
          <w:lang w:val="en-CA"/>
        </w:rPr>
        <w:t>reaches 11:00. But, you don’t really want to sit around for 15 minutes to see</w:t>
      </w:r>
      <w:r w:rsidR="00E23BE4">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that happen. To speed things up, temporarily set the </w:t>
      </w:r>
      <w:proofErr w:type="spellStart"/>
      <w:r>
        <w:rPr>
          <w:rFonts w:ascii="TrebuchetMS-Bold" w:eastAsiaTheme="minorHAnsi" w:hAnsi="TrebuchetMS-Bold" w:cs="TrebuchetMS-Bold"/>
          <w:b/>
          <w:bCs/>
          <w:szCs w:val="24"/>
          <w:lang w:val="en-CA"/>
        </w:rPr>
        <w:t>mSecPerMinutes</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to</w:t>
      </w:r>
      <w:r w:rsidR="00E23BE4">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something like 100. Then, run the program, click </w:t>
      </w:r>
      <w:r>
        <w:rPr>
          <w:rFonts w:ascii="TrebuchetMS-Bold" w:eastAsiaTheme="minorHAnsi" w:hAnsi="TrebuchetMS-Bold" w:cs="TrebuchetMS-Bold"/>
          <w:b/>
          <w:bCs/>
          <w:szCs w:val="24"/>
          <w:lang w:val="en-CA"/>
        </w:rPr>
        <w:t xml:space="preserve">Start Game </w:t>
      </w:r>
      <w:r>
        <w:rPr>
          <w:rFonts w:ascii="TrebuchetMS" w:eastAsiaTheme="minorHAnsi" w:hAnsi="TrebuchetMS" w:cs="TrebuchetMS"/>
          <w:szCs w:val="24"/>
          <w:lang w:val="en-CA"/>
        </w:rPr>
        <w:t>and watch time fly</w:t>
      </w:r>
      <w:r w:rsidR="00E23BE4">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by! Once the clock hits 11:00, </w:t>
      </w:r>
      <w:r w:rsidR="006071A2">
        <w:rPr>
          <w:rFonts w:ascii="TrebuchetMS" w:eastAsiaTheme="minorHAnsi" w:hAnsi="TrebuchetMS" w:cs="TrebuchetMS"/>
          <w:szCs w:val="24"/>
          <w:lang w:val="en-CA"/>
        </w:rPr>
        <w:t xml:space="preserve">a sound will be played and </w:t>
      </w:r>
      <w:r>
        <w:rPr>
          <w:rFonts w:ascii="TrebuchetMS" w:eastAsiaTheme="minorHAnsi" w:hAnsi="TrebuchetMS" w:cs="TrebuchetMS"/>
          <w:szCs w:val="24"/>
          <w:lang w:val="en-CA"/>
        </w:rPr>
        <w:t>the program should</w:t>
      </w:r>
      <w:r w:rsidR="00E23BE4">
        <w:rPr>
          <w:rFonts w:ascii="TrebuchetMS" w:eastAsiaTheme="minorHAnsi" w:hAnsi="TrebuchetMS" w:cs="TrebuchetMS"/>
          <w:szCs w:val="24"/>
          <w:lang w:val="en-CA"/>
        </w:rPr>
        <w:t xml:space="preserve"> </w:t>
      </w:r>
      <w:r>
        <w:rPr>
          <w:rFonts w:ascii="TrebuchetMS" w:eastAsiaTheme="minorHAnsi" w:hAnsi="TrebuchetMS" w:cs="TrebuchetMS"/>
          <w:szCs w:val="24"/>
          <w:lang w:val="en-CA"/>
        </w:rPr>
        <w:t>return to stopped state.</w:t>
      </w:r>
    </w:p>
    <w:p w:rsidR="00E23BE4" w:rsidRDefault="00E23BE4"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We often do this in programming – change parameters (even if the changes are</w:t>
      </w:r>
      <w:r w:rsidR="00E23BE4">
        <w:rPr>
          <w:rFonts w:ascii="TrebuchetMS" w:eastAsiaTheme="minorHAnsi" w:hAnsi="TrebuchetMS" w:cs="TrebuchetMS"/>
          <w:szCs w:val="24"/>
          <w:lang w:val="en-CA"/>
        </w:rPr>
        <w:t xml:space="preserve"> </w:t>
      </w:r>
      <w:r>
        <w:rPr>
          <w:rFonts w:ascii="TrebuchetMS" w:eastAsiaTheme="minorHAnsi" w:hAnsi="TrebuchetMS" w:cs="TrebuchetMS"/>
          <w:szCs w:val="24"/>
          <w:lang w:val="en-CA"/>
        </w:rPr>
        <w:t>not realistic) to test out different elements of code. Just remember, after</w:t>
      </w:r>
      <w:r w:rsidR="00E23BE4">
        <w:rPr>
          <w:rFonts w:ascii="TrebuchetMS" w:eastAsiaTheme="minorHAnsi" w:hAnsi="TrebuchetMS" w:cs="TrebuchetMS"/>
          <w:szCs w:val="24"/>
          <w:lang w:val="en-CA"/>
        </w:rPr>
        <w:t xml:space="preserve"> </w:t>
      </w:r>
      <w:r>
        <w:rPr>
          <w:rFonts w:ascii="TrebuchetMS" w:eastAsiaTheme="minorHAnsi" w:hAnsi="TrebuchetMS" w:cs="TrebuchetMS"/>
          <w:szCs w:val="24"/>
          <w:lang w:val="en-CA"/>
        </w:rPr>
        <w:t>changing the constant and making sure the clock stops at 11:00, to change the</w:t>
      </w:r>
      <w:r w:rsidR="00E23BE4">
        <w:rPr>
          <w:rFonts w:ascii="TrebuchetMS" w:eastAsiaTheme="minorHAnsi" w:hAnsi="TrebuchetMS" w:cs="TrebuchetMS"/>
          <w:szCs w:val="24"/>
          <w:lang w:val="en-CA"/>
        </w:rPr>
        <w:t xml:space="preserve"> </w:t>
      </w:r>
      <w:r>
        <w:rPr>
          <w:rFonts w:ascii="TrebuchetMS" w:eastAsiaTheme="minorHAnsi" w:hAnsi="TrebuchetMS" w:cs="TrebuchetMS"/>
          <w:szCs w:val="24"/>
          <w:lang w:val="en-CA"/>
        </w:rPr>
        <w:t>constant back to its original value of 3000. Next, let’s write the code to get phone</w:t>
      </w:r>
      <w:r w:rsidR="00E23BE4">
        <w:rPr>
          <w:rFonts w:ascii="TrebuchetMS" w:eastAsiaTheme="minorHAnsi" w:hAnsi="TrebuchetMS" w:cs="TrebuchetMS"/>
          <w:szCs w:val="24"/>
          <w:lang w:val="en-CA"/>
        </w:rPr>
        <w:t xml:space="preserve"> </w:t>
      </w:r>
      <w:r>
        <w:rPr>
          <w:rFonts w:ascii="TrebuchetMS" w:eastAsiaTheme="minorHAnsi" w:hAnsi="TrebuchetMS" w:cs="TrebuchetMS"/>
          <w:szCs w:val="24"/>
          <w:lang w:val="en-CA"/>
        </w:rPr>
        <w:t>orders coming in.</w:t>
      </w:r>
    </w:p>
    <w:p w:rsidR="00E23BE4" w:rsidRDefault="00E23BE4" w:rsidP="000552C7">
      <w:pPr>
        <w:overflowPunct/>
        <w:spacing w:line="360" w:lineRule="auto"/>
        <w:textAlignment w:val="auto"/>
        <w:rPr>
          <w:rFonts w:ascii="TrebuchetMS-Bold" w:eastAsiaTheme="minorHAnsi" w:hAnsi="TrebuchetMS-Bold" w:cs="TrebuchetMS-Bold"/>
          <w:b/>
          <w:bCs/>
          <w:sz w:val="28"/>
          <w:szCs w:val="28"/>
          <w:lang w:val="en-CA"/>
        </w:rPr>
      </w:pPr>
    </w:p>
    <w:p w:rsidR="006071A2" w:rsidRDefault="006071A2" w:rsidP="000552C7">
      <w:pPr>
        <w:overflowPunct/>
        <w:spacing w:line="360" w:lineRule="auto"/>
        <w:textAlignment w:val="auto"/>
        <w:rPr>
          <w:rFonts w:ascii="TrebuchetMS-Bold" w:eastAsiaTheme="minorHAnsi" w:hAnsi="TrebuchetMS-Bold" w:cs="TrebuchetMS-Bold"/>
          <w:b/>
          <w:bCs/>
          <w:sz w:val="28"/>
          <w:szCs w:val="28"/>
          <w:lang w:val="en-CA"/>
        </w:rPr>
      </w:pPr>
    </w:p>
    <w:p w:rsidR="000552C7" w:rsidRDefault="000552C7" w:rsidP="000552C7">
      <w:pPr>
        <w:overflowPunct/>
        <w:spacing w:line="360" w:lineRule="auto"/>
        <w:textAlignment w:val="auto"/>
        <w:rPr>
          <w:rFonts w:ascii="TrebuchetMS-Bold" w:eastAsiaTheme="minorHAnsi" w:hAnsi="TrebuchetMS-Bold" w:cs="TrebuchetMS-Bold"/>
          <w:b/>
          <w:bCs/>
          <w:sz w:val="28"/>
          <w:szCs w:val="28"/>
          <w:lang w:val="en-CA"/>
        </w:rPr>
      </w:pPr>
      <w:r>
        <w:rPr>
          <w:rFonts w:ascii="TrebuchetMS-Bold" w:eastAsiaTheme="minorHAnsi" w:hAnsi="TrebuchetMS-Bold" w:cs="TrebuchetMS-Bold"/>
          <w:b/>
          <w:bCs/>
          <w:sz w:val="28"/>
          <w:szCs w:val="28"/>
          <w:lang w:val="en-CA"/>
        </w:rPr>
        <w:lastRenderedPageBreak/>
        <w:t>Code Design – Phone Orders</w:t>
      </w:r>
    </w:p>
    <w:p w:rsidR="00E23BE4" w:rsidRDefault="00E23BE4" w:rsidP="000552C7">
      <w:pPr>
        <w:overflowPunct/>
        <w:spacing w:line="360" w:lineRule="auto"/>
        <w:textAlignment w:val="auto"/>
        <w:rPr>
          <w:rFonts w:ascii="TrebuchetMS-Bold" w:eastAsiaTheme="minorHAnsi" w:hAnsi="TrebuchetMS-Bold" w:cs="TrebuchetMS-Bold"/>
          <w:b/>
          <w:bCs/>
          <w:sz w:val="28"/>
          <w:szCs w:val="28"/>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In </w:t>
      </w:r>
      <w:r>
        <w:rPr>
          <w:rFonts w:ascii="TrebuchetMS-Bold" w:eastAsiaTheme="minorHAnsi" w:hAnsi="TrebuchetMS-Bold" w:cs="TrebuchetMS-Bold"/>
          <w:b/>
          <w:bCs/>
          <w:szCs w:val="24"/>
          <w:lang w:val="en-CA"/>
        </w:rPr>
        <w:t>Pizza Delivery</w:t>
      </w:r>
      <w:r>
        <w:rPr>
          <w:rFonts w:ascii="TrebuchetMS" w:eastAsiaTheme="minorHAnsi" w:hAnsi="TrebuchetMS" w:cs="TrebuchetMS"/>
          <w:szCs w:val="24"/>
          <w:lang w:val="en-CA"/>
        </w:rPr>
        <w:t>, orders are phoned in randomly. The orders (time, location</w:t>
      </w:r>
      <w:r w:rsidR="00E23BE4">
        <w:rPr>
          <w:rFonts w:ascii="TrebuchetMS" w:eastAsiaTheme="minorHAnsi" w:hAnsi="TrebuchetMS" w:cs="TrebuchetMS"/>
          <w:szCs w:val="24"/>
          <w:lang w:val="en-CA"/>
        </w:rPr>
        <w:t xml:space="preserve"> </w:t>
      </w:r>
      <w:r>
        <w:rPr>
          <w:rFonts w:ascii="TrebuchetMS" w:eastAsiaTheme="minorHAnsi" w:hAnsi="TrebuchetMS" w:cs="TrebuchetMS"/>
          <w:szCs w:val="24"/>
          <w:lang w:val="en-CA"/>
        </w:rPr>
        <w:t>and number of pizzas) are displayed in the list box control (time sorted). The</w:t>
      </w:r>
      <w:r w:rsidR="00E23BE4">
        <w:rPr>
          <w:rFonts w:ascii="TrebuchetMS" w:eastAsiaTheme="minorHAnsi" w:hAnsi="TrebuchetMS" w:cs="TrebuchetMS"/>
          <w:szCs w:val="24"/>
          <w:lang w:val="en-CA"/>
        </w:rPr>
        <w:t xml:space="preserve"> </w:t>
      </w:r>
      <w:r>
        <w:rPr>
          <w:rFonts w:ascii="TrebuchetMS" w:eastAsiaTheme="minorHAnsi" w:hAnsi="TrebuchetMS" w:cs="TrebuchetMS"/>
          <w:szCs w:val="24"/>
          <w:lang w:val="en-CA"/>
        </w:rPr>
        <w:t>number of pizzas ordered is displayed at the proper location on the delivery grid</w:t>
      </w:r>
      <w:r w:rsidR="00E23BE4">
        <w:rPr>
          <w:rFonts w:ascii="TrebuchetMS" w:eastAsiaTheme="minorHAnsi" w:hAnsi="TrebuchetMS" w:cs="TrebuchetMS"/>
          <w:szCs w:val="24"/>
          <w:lang w:val="en-CA"/>
        </w:rPr>
        <w:t xml:space="preserve"> </w:t>
      </w:r>
      <w:r>
        <w:rPr>
          <w:rFonts w:ascii="TrebuchetMS" w:eastAsiaTheme="minorHAnsi" w:hAnsi="TrebuchetMS" w:cs="TrebuchetMS"/>
          <w:szCs w:val="24"/>
          <w:lang w:val="en-CA"/>
        </w:rPr>
        <w:t>(a green background is used). You then use this information to send a car to</w:t>
      </w:r>
      <w:r w:rsidR="00E23BE4">
        <w:rPr>
          <w:rFonts w:ascii="TrebuchetMS" w:eastAsiaTheme="minorHAnsi" w:hAnsi="TrebuchetMS" w:cs="TrebuchetMS"/>
          <w:szCs w:val="24"/>
          <w:lang w:val="en-CA"/>
        </w:rPr>
        <w:t xml:space="preserve"> </w:t>
      </w:r>
      <w:r>
        <w:rPr>
          <w:rFonts w:ascii="TrebuchetMS" w:eastAsiaTheme="minorHAnsi" w:hAnsi="TrebuchetMS" w:cs="TrebuchetMS"/>
          <w:szCs w:val="24"/>
          <w:lang w:val="en-CA"/>
        </w:rPr>
        <w:t>deliver the pizzas.</w:t>
      </w:r>
    </w:p>
    <w:p w:rsidR="00E23BE4" w:rsidRDefault="00E23BE4"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Here’s another place where I just made up some rules for the orders – feel free</w:t>
      </w:r>
      <w:r w:rsidR="00E23BE4">
        <w:rPr>
          <w:rFonts w:ascii="TrebuchetMS" w:eastAsiaTheme="minorHAnsi" w:hAnsi="TrebuchetMS" w:cs="TrebuchetMS"/>
          <w:szCs w:val="24"/>
          <w:lang w:val="en-CA"/>
        </w:rPr>
        <w:t xml:space="preserve"> </w:t>
      </w:r>
      <w:r>
        <w:rPr>
          <w:rFonts w:ascii="TrebuchetMS" w:eastAsiaTheme="minorHAnsi" w:hAnsi="TrebuchetMS" w:cs="TrebuchetMS"/>
          <w:szCs w:val="24"/>
          <w:lang w:val="en-CA"/>
        </w:rPr>
        <w:t>to change them if you like. The rules implemented for pizza phone orders are:</w:t>
      </w:r>
      <w:r w:rsidR="00E23BE4">
        <w:rPr>
          <w:rFonts w:ascii="TrebuchetMS" w:eastAsiaTheme="minorHAnsi" w:hAnsi="TrebuchetMS" w:cs="TrebuchetMS"/>
          <w:szCs w:val="24"/>
          <w:lang w:val="en-CA"/>
        </w:rPr>
        <w:t xml:space="preserve"> </w:t>
      </w:r>
    </w:p>
    <w:p w:rsidR="000552C7" w:rsidRPr="00E23BE4" w:rsidRDefault="000552C7" w:rsidP="00E23BE4">
      <w:pPr>
        <w:pStyle w:val="ListParagraph"/>
        <w:numPr>
          <w:ilvl w:val="0"/>
          <w:numId w:val="21"/>
        </w:numPr>
        <w:overflowPunct/>
        <w:spacing w:line="360" w:lineRule="auto"/>
        <w:textAlignment w:val="auto"/>
        <w:rPr>
          <w:rFonts w:ascii="TrebuchetMS" w:eastAsiaTheme="minorHAnsi" w:hAnsi="TrebuchetMS" w:cs="TrebuchetMS"/>
          <w:szCs w:val="24"/>
          <w:lang w:val="en-CA"/>
        </w:rPr>
      </w:pPr>
      <w:r w:rsidRPr="00E23BE4">
        <w:rPr>
          <w:rFonts w:ascii="TrebuchetMS" w:eastAsiaTheme="minorHAnsi" w:hAnsi="TrebuchetMS" w:cs="TrebuchetMS"/>
          <w:szCs w:val="24"/>
          <w:lang w:val="en-CA"/>
        </w:rPr>
        <w:t>Orders arrive at random times, in 1 to 7 minute increments.</w:t>
      </w:r>
    </w:p>
    <w:p w:rsidR="000552C7" w:rsidRPr="00E23BE4" w:rsidRDefault="000552C7" w:rsidP="00E23BE4">
      <w:pPr>
        <w:pStyle w:val="ListParagraph"/>
        <w:numPr>
          <w:ilvl w:val="0"/>
          <w:numId w:val="21"/>
        </w:numPr>
        <w:overflowPunct/>
        <w:spacing w:line="360" w:lineRule="auto"/>
        <w:textAlignment w:val="auto"/>
        <w:rPr>
          <w:rFonts w:ascii="TrebuchetMS" w:eastAsiaTheme="minorHAnsi" w:hAnsi="TrebuchetMS" w:cs="TrebuchetMS"/>
          <w:szCs w:val="24"/>
          <w:lang w:val="en-CA"/>
        </w:rPr>
      </w:pPr>
      <w:r w:rsidRPr="00E23BE4">
        <w:rPr>
          <w:rFonts w:ascii="TrebuchetMS" w:eastAsiaTheme="minorHAnsi" w:hAnsi="TrebuchetMS" w:cs="TrebuchetMS"/>
          <w:szCs w:val="24"/>
          <w:lang w:val="en-CA"/>
        </w:rPr>
        <w:t>Orders come from random locations on the delivery grid.</w:t>
      </w:r>
    </w:p>
    <w:p w:rsidR="000552C7" w:rsidRPr="00E23BE4" w:rsidRDefault="000552C7" w:rsidP="00E23BE4">
      <w:pPr>
        <w:pStyle w:val="ListParagraph"/>
        <w:numPr>
          <w:ilvl w:val="0"/>
          <w:numId w:val="21"/>
        </w:numPr>
        <w:overflowPunct/>
        <w:spacing w:line="360" w:lineRule="auto"/>
        <w:textAlignment w:val="auto"/>
        <w:rPr>
          <w:rFonts w:ascii="TrebuchetMS" w:eastAsiaTheme="minorHAnsi" w:hAnsi="TrebuchetMS" w:cs="TrebuchetMS"/>
          <w:szCs w:val="24"/>
          <w:lang w:val="en-CA"/>
        </w:rPr>
      </w:pPr>
      <w:r w:rsidRPr="00E23BE4">
        <w:rPr>
          <w:rFonts w:ascii="TrebuchetMS" w:eastAsiaTheme="minorHAnsi" w:hAnsi="TrebuchetMS" w:cs="TrebuchetMS"/>
          <w:szCs w:val="24"/>
          <w:lang w:val="en-CA"/>
        </w:rPr>
        <w:t>Each order is for 1 to 5 pizzas, using these probabilities:</w:t>
      </w:r>
    </w:p>
    <w:p w:rsidR="000552C7" w:rsidRPr="00E23BE4" w:rsidRDefault="000552C7" w:rsidP="006071A2">
      <w:pPr>
        <w:pStyle w:val="ListParagraph"/>
        <w:numPr>
          <w:ilvl w:val="1"/>
          <w:numId w:val="21"/>
        </w:numPr>
        <w:overflowPunct/>
        <w:spacing w:line="360" w:lineRule="auto"/>
        <w:textAlignment w:val="auto"/>
        <w:rPr>
          <w:rFonts w:ascii="TrebuchetMS" w:eastAsiaTheme="minorHAnsi" w:hAnsi="TrebuchetMS" w:cs="TrebuchetMS"/>
          <w:szCs w:val="24"/>
          <w:lang w:val="en-CA"/>
        </w:rPr>
      </w:pPr>
      <w:r w:rsidRPr="00E23BE4">
        <w:rPr>
          <w:rFonts w:ascii="TrebuchetMS" w:eastAsiaTheme="minorHAnsi" w:hAnsi="TrebuchetMS" w:cs="TrebuchetMS"/>
          <w:szCs w:val="24"/>
          <w:lang w:val="en-CA"/>
        </w:rPr>
        <w:t>1 pizza, 30 percent</w:t>
      </w:r>
    </w:p>
    <w:p w:rsidR="000552C7" w:rsidRPr="00E23BE4" w:rsidRDefault="000552C7" w:rsidP="006071A2">
      <w:pPr>
        <w:pStyle w:val="ListParagraph"/>
        <w:numPr>
          <w:ilvl w:val="1"/>
          <w:numId w:val="21"/>
        </w:numPr>
        <w:overflowPunct/>
        <w:spacing w:line="360" w:lineRule="auto"/>
        <w:textAlignment w:val="auto"/>
        <w:rPr>
          <w:rFonts w:ascii="TrebuchetMS" w:eastAsiaTheme="minorHAnsi" w:hAnsi="TrebuchetMS" w:cs="TrebuchetMS"/>
          <w:szCs w:val="24"/>
          <w:lang w:val="en-CA"/>
        </w:rPr>
      </w:pPr>
      <w:r w:rsidRPr="00E23BE4">
        <w:rPr>
          <w:rFonts w:ascii="TrebuchetMS" w:eastAsiaTheme="minorHAnsi" w:hAnsi="TrebuchetMS" w:cs="TrebuchetMS"/>
          <w:szCs w:val="24"/>
          <w:lang w:val="en-CA"/>
        </w:rPr>
        <w:t>2 pizzas, 20 percent</w:t>
      </w:r>
    </w:p>
    <w:p w:rsidR="000552C7" w:rsidRPr="00E23BE4" w:rsidRDefault="000552C7" w:rsidP="006071A2">
      <w:pPr>
        <w:pStyle w:val="ListParagraph"/>
        <w:numPr>
          <w:ilvl w:val="1"/>
          <w:numId w:val="21"/>
        </w:numPr>
        <w:overflowPunct/>
        <w:spacing w:line="360" w:lineRule="auto"/>
        <w:textAlignment w:val="auto"/>
        <w:rPr>
          <w:rFonts w:ascii="TrebuchetMS" w:eastAsiaTheme="minorHAnsi" w:hAnsi="TrebuchetMS" w:cs="TrebuchetMS"/>
          <w:szCs w:val="24"/>
          <w:lang w:val="en-CA"/>
        </w:rPr>
      </w:pPr>
      <w:r w:rsidRPr="00E23BE4">
        <w:rPr>
          <w:rFonts w:ascii="TrebuchetMS" w:eastAsiaTheme="minorHAnsi" w:hAnsi="TrebuchetMS" w:cs="TrebuchetMS"/>
          <w:szCs w:val="24"/>
          <w:lang w:val="en-CA"/>
        </w:rPr>
        <w:t>3 pizzas, 20 percent</w:t>
      </w:r>
    </w:p>
    <w:p w:rsidR="000552C7" w:rsidRPr="00E23BE4" w:rsidRDefault="000552C7" w:rsidP="006071A2">
      <w:pPr>
        <w:pStyle w:val="ListParagraph"/>
        <w:numPr>
          <w:ilvl w:val="1"/>
          <w:numId w:val="21"/>
        </w:numPr>
        <w:overflowPunct/>
        <w:spacing w:line="360" w:lineRule="auto"/>
        <w:textAlignment w:val="auto"/>
        <w:rPr>
          <w:rFonts w:ascii="TrebuchetMS" w:eastAsiaTheme="minorHAnsi" w:hAnsi="TrebuchetMS" w:cs="TrebuchetMS"/>
          <w:szCs w:val="24"/>
          <w:lang w:val="en-CA"/>
        </w:rPr>
      </w:pPr>
      <w:r w:rsidRPr="00E23BE4">
        <w:rPr>
          <w:rFonts w:ascii="TrebuchetMS" w:eastAsiaTheme="minorHAnsi" w:hAnsi="TrebuchetMS" w:cs="TrebuchetMS"/>
          <w:szCs w:val="24"/>
          <w:lang w:val="en-CA"/>
        </w:rPr>
        <w:t>4 pizzas, 15 percent</w:t>
      </w:r>
    </w:p>
    <w:p w:rsidR="000552C7" w:rsidRPr="00E23BE4" w:rsidRDefault="000552C7" w:rsidP="006071A2">
      <w:pPr>
        <w:pStyle w:val="ListParagraph"/>
        <w:numPr>
          <w:ilvl w:val="1"/>
          <w:numId w:val="21"/>
        </w:numPr>
        <w:overflowPunct/>
        <w:spacing w:line="360" w:lineRule="auto"/>
        <w:textAlignment w:val="auto"/>
        <w:rPr>
          <w:rFonts w:ascii="TrebuchetMS" w:eastAsiaTheme="minorHAnsi" w:hAnsi="TrebuchetMS" w:cs="TrebuchetMS"/>
          <w:szCs w:val="24"/>
          <w:lang w:val="en-CA"/>
        </w:rPr>
      </w:pPr>
      <w:r w:rsidRPr="00E23BE4">
        <w:rPr>
          <w:rFonts w:ascii="TrebuchetMS" w:eastAsiaTheme="minorHAnsi" w:hAnsi="TrebuchetMS" w:cs="TrebuchetMS"/>
          <w:szCs w:val="24"/>
          <w:lang w:val="en-CA"/>
        </w:rPr>
        <w:t>5 pizzas, 15 percent</w:t>
      </w:r>
    </w:p>
    <w:p w:rsidR="000552C7" w:rsidRDefault="000552C7" w:rsidP="00E23BE4">
      <w:pPr>
        <w:pStyle w:val="ListParagraph"/>
        <w:numPr>
          <w:ilvl w:val="0"/>
          <w:numId w:val="21"/>
        </w:numPr>
        <w:overflowPunct/>
        <w:spacing w:line="360" w:lineRule="auto"/>
        <w:textAlignment w:val="auto"/>
        <w:rPr>
          <w:rFonts w:ascii="TrebuchetMS" w:eastAsiaTheme="minorHAnsi" w:hAnsi="TrebuchetMS" w:cs="TrebuchetMS"/>
          <w:szCs w:val="24"/>
          <w:lang w:val="en-CA"/>
        </w:rPr>
      </w:pPr>
      <w:r w:rsidRPr="00E23BE4">
        <w:rPr>
          <w:rFonts w:ascii="TrebuchetMS" w:eastAsiaTheme="minorHAnsi" w:hAnsi="TrebuchetMS" w:cs="TrebuchetMS"/>
          <w:szCs w:val="24"/>
          <w:lang w:val="en-CA"/>
        </w:rPr>
        <w:t>No orders are accepted after 10:30 to allow car to finish deliveries.</w:t>
      </w:r>
    </w:p>
    <w:p w:rsidR="00E23BE4" w:rsidRPr="00E23BE4" w:rsidRDefault="00E23BE4" w:rsidP="00E23BE4">
      <w:pPr>
        <w:overflowPunct/>
        <w:spacing w:line="360" w:lineRule="auto"/>
        <w:textAlignment w:val="auto"/>
        <w:rPr>
          <w:rFonts w:ascii="TrebuchetMS" w:eastAsiaTheme="minorHAnsi" w:hAnsi="TrebuchetMS" w:cs="TrebuchetMS"/>
          <w:szCs w:val="24"/>
          <w:lang w:val="en-CA"/>
        </w:rPr>
      </w:pPr>
    </w:p>
    <w:p w:rsidR="00F26EDD"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As mentioned, the order information will be displayed in the list box control. We</w:t>
      </w:r>
      <w:r w:rsidR="00E23BE4">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use a specific format for that listing. </w:t>
      </w:r>
    </w:p>
    <w:p w:rsidR="00F26EDD" w:rsidRDefault="00F26EDD"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As an example, say an order arrives at</w:t>
      </w:r>
      <w:r w:rsidR="002132B7">
        <w:rPr>
          <w:rFonts w:ascii="TrebuchetMS" w:eastAsiaTheme="minorHAnsi" w:hAnsi="TrebuchetMS" w:cs="TrebuchetMS"/>
          <w:szCs w:val="24"/>
          <w:lang w:val="en-CA"/>
        </w:rPr>
        <w:t xml:space="preserve"> </w:t>
      </w:r>
      <w:r>
        <w:rPr>
          <w:rFonts w:ascii="TrebuchetMS-Bold" w:eastAsiaTheme="minorHAnsi" w:hAnsi="TrebuchetMS-Bold" w:cs="TrebuchetMS-Bold"/>
          <w:b/>
          <w:bCs/>
          <w:szCs w:val="24"/>
          <w:lang w:val="en-CA"/>
        </w:rPr>
        <w:t>6:20</w:t>
      </w:r>
      <w:r>
        <w:rPr>
          <w:rFonts w:ascii="TrebuchetMS" w:eastAsiaTheme="minorHAnsi" w:hAnsi="TrebuchetMS" w:cs="TrebuchetMS"/>
          <w:szCs w:val="24"/>
          <w:lang w:val="en-CA"/>
        </w:rPr>
        <w:t xml:space="preserve">, from grid location </w:t>
      </w:r>
      <w:r>
        <w:rPr>
          <w:rFonts w:ascii="TrebuchetMS-Bold" w:eastAsiaTheme="minorHAnsi" w:hAnsi="TrebuchetMS-Bold" w:cs="TrebuchetMS-Bold"/>
          <w:b/>
          <w:bCs/>
          <w:szCs w:val="24"/>
          <w:lang w:val="en-CA"/>
        </w:rPr>
        <w:t>G 12</w:t>
      </w:r>
      <w:r>
        <w:rPr>
          <w:rFonts w:ascii="TrebuchetMS" w:eastAsiaTheme="minorHAnsi" w:hAnsi="TrebuchetMS" w:cs="TrebuchetMS"/>
          <w:szCs w:val="24"/>
          <w:lang w:val="en-CA"/>
        </w:rPr>
        <w:t xml:space="preserve">, for </w:t>
      </w:r>
      <w:r>
        <w:rPr>
          <w:rFonts w:ascii="TrebuchetMS-Bold" w:eastAsiaTheme="minorHAnsi" w:hAnsi="TrebuchetMS-Bold" w:cs="TrebuchetMS-Bold"/>
          <w:b/>
          <w:bCs/>
          <w:szCs w:val="24"/>
          <w:lang w:val="en-CA"/>
        </w:rPr>
        <w:t>2 pizzas</w:t>
      </w:r>
      <w:r>
        <w:rPr>
          <w:rFonts w:ascii="TrebuchetMS" w:eastAsiaTheme="minorHAnsi" w:hAnsi="TrebuchetMS" w:cs="TrebuchetMS"/>
          <w:szCs w:val="24"/>
          <w:lang w:val="en-CA"/>
        </w:rPr>
        <w:t>. The order listing will appear as:</w:t>
      </w:r>
    </w:p>
    <w:p w:rsidR="006071A2" w:rsidRDefault="006071A2" w:rsidP="006071A2">
      <w:pPr>
        <w:overflowPunct/>
        <w:spacing w:line="360" w:lineRule="auto"/>
        <w:ind w:firstLine="720"/>
        <w:textAlignment w:val="auto"/>
        <w:rPr>
          <w:rFonts w:ascii="CourierNewPS-BoldMT" w:eastAsiaTheme="minorHAnsi" w:hAnsi="CourierNewPS-BoldMT" w:cs="CourierNewPS-BoldMT"/>
          <w:b/>
          <w:bCs/>
          <w:szCs w:val="24"/>
          <w:lang w:val="en-CA"/>
        </w:rPr>
      </w:pPr>
    </w:p>
    <w:p w:rsidR="000552C7" w:rsidRDefault="000552C7" w:rsidP="006071A2">
      <w:pPr>
        <w:overflowPunct/>
        <w:spacing w:line="360" w:lineRule="auto"/>
        <w:ind w:firstLine="720"/>
        <w:textAlignment w:val="auto"/>
        <w:rPr>
          <w:rFonts w:ascii="CourierNewPS-BoldMT" w:eastAsiaTheme="minorHAnsi" w:hAnsi="CourierNewPS-BoldMT" w:cs="CourierNewPS-BoldMT"/>
          <w:b/>
          <w:bCs/>
          <w:szCs w:val="24"/>
          <w:lang w:val="en-CA"/>
        </w:rPr>
      </w:pPr>
      <w:proofErr w:type="gramStart"/>
      <w:r>
        <w:rPr>
          <w:rFonts w:ascii="CourierNewPS-BoldMT" w:eastAsiaTheme="minorHAnsi" w:hAnsi="CourierNewPS-BoldMT" w:cs="CourierNewPS-BoldMT"/>
          <w:b/>
          <w:bCs/>
          <w:szCs w:val="24"/>
          <w:lang w:val="en-CA"/>
        </w:rPr>
        <w:t>6:20</w:t>
      </w:r>
      <w:r w:rsidR="006071A2">
        <w:rPr>
          <w:rFonts w:ascii="CourierNewPS-BoldMT" w:eastAsiaTheme="minorHAnsi" w:hAnsi="CourierNewPS-BoldMT" w:cs="CourierNewPS-BoldMT"/>
          <w:b/>
          <w:bCs/>
          <w:szCs w:val="24"/>
          <w:lang w:val="en-CA"/>
        </w:rPr>
        <w:t xml:space="preserve"> </w:t>
      </w:r>
      <w:r>
        <w:rPr>
          <w:rFonts w:ascii="CourierNewPS-BoldMT" w:eastAsiaTheme="minorHAnsi" w:hAnsi="CourierNewPS-BoldMT" w:cs="CourierNewPS-BoldMT"/>
          <w:b/>
          <w:bCs/>
          <w:szCs w:val="24"/>
          <w:lang w:val="en-CA"/>
        </w:rPr>
        <w:t xml:space="preserve"> G</w:t>
      </w:r>
      <w:proofErr w:type="gramEnd"/>
      <w:r>
        <w:rPr>
          <w:rFonts w:ascii="CourierNewPS-BoldMT" w:eastAsiaTheme="minorHAnsi" w:hAnsi="CourierNewPS-BoldMT" w:cs="CourierNewPS-BoldMT"/>
          <w:b/>
          <w:bCs/>
          <w:szCs w:val="24"/>
          <w:lang w:val="en-CA"/>
        </w:rPr>
        <w:t xml:space="preserve"> 12 </w:t>
      </w:r>
      <w:r w:rsidR="006071A2">
        <w:rPr>
          <w:rFonts w:ascii="CourierNewPS-BoldMT" w:eastAsiaTheme="minorHAnsi" w:hAnsi="CourierNewPS-BoldMT" w:cs="CourierNewPS-BoldMT"/>
          <w:b/>
          <w:bCs/>
          <w:szCs w:val="24"/>
          <w:lang w:val="en-CA"/>
        </w:rPr>
        <w:t xml:space="preserve"> </w:t>
      </w:r>
      <w:r>
        <w:rPr>
          <w:rFonts w:ascii="CourierNewPS-BoldMT" w:eastAsiaTheme="minorHAnsi" w:hAnsi="CourierNewPS-BoldMT" w:cs="CourierNewPS-BoldMT"/>
          <w:b/>
          <w:bCs/>
          <w:szCs w:val="24"/>
          <w:lang w:val="en-CA"/>
        </w:rPr>
        <w:t xml:space="preserve">-&gt; </w:t>
      </w:r>
      <w:r w:rsidR="006071A2">
        <w:rPr>
          <w:rFonts w:ascii="CourierNewPS-BoldMT" w:eastAsiaTheme="minorHAnsi" w:hAnsi="CourierNewPS-BoldMT" w:cs="CourierNewPS-BoldMT"/>
          <w:b/>
          <w:bCs/>
          <w:szCs w:val="24"/>
          <w:lang w:val="en-CA"/>
        </w:rPr>
        <w:t xml:space="preserve"> </w:t>
      </w:r>
      <w:r>
        <w:rPr>
          <w:rFonts w:ascii="CourierNewPS-BoldMT" w:eastAsiaTheme="minorHAnsi" w:hAnsi="CourierNewPS-BoldMT" w:cs="CourierNewPS-BoldMT"/>
          <w:b/>
          <w:bCs/>
          <w:szCs w:val="24"/>
          <w:lang w:val="en-CA"/>
        </w:rPr>
        <w:t>2</w:t>
      </w:r>
    </w:p>
    <w:p w:rsidR="00F26EDD" w:rsidRDefault="00F26EDD" w:rsidP="000552C7">
      <w:pPr>
        <w:overflowPunct/>
        <w:spacing w:line="360" w:lineRule="auto"/>
        <w:textAlignment w:val="auto"/>
        <w:rPr>
          <w:rFonts w:ascii="TrebuchetMS" w:eastAsiaTheme="minorHAnsi" w:hAnsi="TrebuchetMS" w:cs="TrebuchetMS"/>
          <w:szCs w:val="24"/>
          <w:lang w:val="en-CA"/>
        </w:rPr>
      </w:pPr>
    </w:p>
    <w:p w:rsidR="006071A2" w:rsidRDefault="006071A2" w:rsidP="000552C7">
      <w:pPr>
        <w:overflowPunct/>
        <w:spacing w:line="360" w:lineRule="auto"/>
        <w:textAlignment w:val="auto"/>
        <w:rPr>
          <w:rFonts w:ascii="TrebuchetMS" w:eastAsiaTheme="minorHAnsi" w:hAnsi="TrebuchetMS" w:cs="TrebuchetMS"/>
          <w:szCs w:val="24"/>
          <w:lang w:val="en-CA"/>
        </w:rPr>
      </w:pPr>
    </w:p>
    <w:p w:rsidR="006071A2" w:rsidRDefault="006071A2" w:rsidP="000552C7">
      <w:pPr>
        <w:overflowPunct/>
        <w:spacing w:line="360" w:lineRule="auto"/>
        <w:textAlignment w:val="auto"/>
        <w:rPr>
          <w:rFonts w:ascii="TrebuchetMS" w:eastAsiaTheme="minorHAnsi" w:hAnsi="TrebuchetMS" w:cs="TrebuchetMS"/>
          <w:szCs w:val="24"/>
          <w:lang w:val="en-CA"/>
        </w:rPr>
      </w:pPr>
    </w:p>
    <w:p w:rsidR="006071A2" w:rsidRDefault="006071A2"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 xml:space="preserve">Two arrays will be used to keep track of order information. </w:t>
      </w:r>
      <w:proofErr w:type="gramStart"/>
      <w:r>
        <w:rPr>
          <w:rFonts w:ascii="TrebuchetMS-Bold" w:eastAsiaTheme="minorHAnsi" w:hAnsi="TrebuchetMS-Bold" w:cs="TrebuchetMS-Bold"/>
          <w:b/>
          <w:bCs/>
          <w:szCs w:val="24"/>
          <w:lang w:val="en-CA"/>
        </w:rPr>
        <w:t>pizzas</w:t>
      </w:r>
      <w:proofErr w:type="gram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is a two</w:t>
      </w:r>
      <w:r w:rsidR="00F26EDD">
        <w:rPr>
          <w:rFonts w:ascii="TrebuchetMS" w:eastAsiaTheme="minorHAnsi" w:hAnsi="TrebuchetMS" w:cs="TrebuchetMS"/>
          <w:szCs w:val="24"/>
          <w:lang w:val="en-CA"/>
        </w:rPr>
        <w:t>-</w:t>
      </w:r>
      <w:r>
        <w:rPr>
          <w:rFonts w:ascii="TrebuchetMS" w:eastAsiaTheme="minorHAnsi" w:hAnsi="TrebuchetMS" w:cs="TrebuchetMS"/>
          <w:szCs w:val="24"/>
          <w:lang w:val="en-CA"/>
        </w:rPr>
        <w:t>dimensional</w:t>
      </w:r>
      <w:r w:rsidR="00F26EDD">
        <w:rPr>
          <w:rFonts w:ascii="TrebuchetMS" w:eastAsiaTheme="minorHAnsi" w:hAnsi="TrebuchetMS" w:cs="TrebuchetMS"/>
          <w:szCs w:val="24"/>
          <w:lang w:val="en-CA"/>
        </w:rPr>
        <w:t xml:space="preserve"> </w:t>
      </w:r>
      <w:r>
        <w:rPr>
          <w:rFonts w:ascii="TrebuchetMS" w:eastAsiaTheme="minorHAnsi" w:hAnsi="TrebuchetMS" w:cs="TrebuchetMS"/>
          <w:szCs w:val="24"/>
          <w:lang w:val="en-CA"/>
        </w:rPr>
        <w:t>array that says how many pizzas were ordered at a grid location and</w:t>
      </w:r>
      <w:r w:rsidR="00F26EDD">
        <w:rPr>
          <w:rFonts w:ascii="TrebuchetMS" w:eastAsiaTheme="minorHAnsi" w:hAnsi="TrebuchetMS" w:cs="TrebuchetMS"/>
          <w:szCs w:val="24"/>
          <w:lang w:val="en-CA"/>
        </w:rPr>
        <w:t xml:space="preserve"> </w:t>
      </w:r>
      <w:proofErr w:type="spellStart"/>
      <w:r>
        <w:rPr>
          <w:rFonts w:ascii="TrebuchetMS-Bold" w:eastAsiaTheme="minorHAnsi" w:hAnsi="TrebuchetMS-Bold" w:cs="TrebuchetMS-Bold"/>
          <w:b/>
          <w:bCs/>
          <w:szCs w:val="24"/>
          <w:lang w:val="en-CA"/>
        </w:rPr>
        <w:t>pizzaTime</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is a two-dimensional array holding the corresponding order time (in</w:t>
      </w:r>
      <w:r w:rsidR="00F26EDD">
        <w:rPr>
          <w:rFonts w:ascii="TrebuchetMS" w:eastAsiaTheme="minorHAnsi" w:hAnsi="TrebuchetMS" w:cs="TrebuchetMS"/>
          <w:szCs w:val="24"/>
          <w:lang w:val="en-CA"/>
        </w:rPr>
        <w:t xml:space="preserve"> </w:t>
      </w:r>
      <w:r>
        <w:rPr>
          <w:rFonts w:ascii="TrebuchetMS" w:eastAsiaTheme="minorHAnsi" w:hAnsi="TrebuchetMS" w:cs="TrebuchetMS"/>
          <w:szCs w:val="24"/>
          <w:lang w:val="en-CA"/>
        </w:rPr>
        <w:t>minutes). Add these two declarations in the form level area:</w:t>
      </w:r>
    </w:p>
    <w:p w:rsidR="00F26EDD" w:rsidRDefault="00F26EDD" w:rsidP="000552C7">
      <w:pPr>
        <w:overflowPunct/>
        <w:spacing w:line="360" w:lineRule="auto"/>
        <w:textAlignment w:val="auto"/>
        <w:rPr>
          <w:rFonts w:ascii="TrebuchetMS" w:eastAsiaTheme="minorHAnsi" w:hAnsi="TrebuchetMS" w:cs="TrebuchetMS"/>
          <w:szCs w:val="24"/>
          <w:lang w:val="en-CA"/>
        </w:rPr>
      </w:pPr>
    </w:p>
    <w:p w:rsidR="00F26EDD" w:rsidRDefault="00F26EDD" w:rsidP="00F26EDD">
      <w:pPr>
        <w:overflowPunct/>
        <w:spacing w:line="360" w:lineRule="auto"/>
        <w:ind w:left="720"/>
        <w:textAlignment w:val="auto"/>
        <w:rPr>
          <w:rFonts w:ascii="CourierNewPS-BoldMT" w:eastAsiaTheme="minorHAnsi" w:hAnsi="CourierNewPS-BoldMT" w:cs="CourierNewPS-BoldMT"/>
          <w:b/>
          <w:bCs/>
          <w:szCs w:val="24"/>
          <w:lang w:val="en-CA"/>
        </w:rPr>
      </w:pPr>
      <w:r>
        <w:rPr>
          <w:rFonts w:ascii="CourierNewPS-BoldMT" w:eastAsiaTheme="minorHAnsi" w:hAnsi="CourierNewPS-BoldMT" w:cs="CourierNewPS-BoldMT"/>
          <w:b/>
          <w:bCs/>
          <w:noProof/>
          <w:szCs w:val="24"/>
          <w:lang w:val="en-CA" w:eastAsia="en-CA"/>
        </w:rPr>
        <w:drawing>
          <wp:inline distT="0" distB="0" distL="0" distR="0">
            <wp:extent cx="3095625" cy="45720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095625" cy="457200"/>
                    </a:xfrm>
                    <a:prstGeom prst="rect">
                      <a:avLst/>
                    </a:prstGeom>
                    <a:noFill/>
                    <a:ln w="9525">
                      <a:noFill/>
                      <a:miter lim="800000"/>
                      <a:headEnd/>
                      <a:tailEnd/>
                    </a:ln>
                  </pic:spPr>
                </pic:pic>
              </a:graphicData>
            </a:graphic>
          </wp:inline>
        </w:drawing>
      </w:r>
    </w:p>
    <w:p w:rsidR="00F26EDD" w:rsidRDefault="00F26EDD" w:rsidP="000552C7">
      <w:pPr>
        <w:overflowPunct/>
        <w:spacing w:line="360" w:lineRule="auto"/>
        <w:textAlignment w:val="auto"/>
        <w:rPr>
          <w:rFonts w:ascii="CourierNewPS-BoldMT" w:eastAsiaTheme="minorHAnsi" w:hAnsi="CourierNewPS-BoldMT" w:cs="CourierNewPS-BoldMT"/>
          <w:b/>
          <w:bC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The timer control </w:t>
      </w:r>
      <w:proofErr w:type="spellStart"/>
      <w:r>
        <w:rPr>
          <w:rFonts w:ascii="TrebuchetMS-Bold" w:eastAsiaTheme="minorHAnsi" w:hAnsi="TrebuchetMS-Bold" w:cs="TrebuchetMS-Bold"/>
          <w:b/>
          <w:bCs/>
          <w:szCs w:val="24"/>
          <w:lang w:val="en-CA"/>
        </w:rPr>
        <w:t>t</w:t>
      </w:r>
      <w:r w:rsidR="00F26EDD">
        <w:rPr>
          <w:rFonts w:ascii="TrebuchetMS-Bold" w:eastAsiaTheme="minorHAnsi" w:hAnsi="TrebuchetMS-Bold" w:cs="TrebuchetMS-Bold"/>
          <w:b/>
          <w:bCs/>
          <w:szCs w:val="24"/>
          <w:lang w:val="en-CA"/>
        </w:rPr>
        <w:t>mr</w:t>
      </w:r>
      <w:r>
        <w:rPr>
          <w:rFonts w:ascii="TrebuchetMS-Bold" w:eastAsiaTheme="minorHAnsi" w:hAnsi="TrebuchetMS-Bold" w:cs="TrebuchetMS-Bold"/>
          <w:b/>
          <w:bCs/>
          <w:szCs w:val="24"/>
          <w:lang w:val="en-CA"/>
        </w:rPr>
        <w:t>Phone</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 xml:space="preserve">will govern how often orders arrive. The </w:t>
      </w:r>
      <w:r>
        <w:rPr>
          <w:rFonts w:ascii="TrebuchetMS-Bold" w:eastAsiaTheme="minorHAnsi" w:hAnsi="TrebuchetMS-Bold" w:cs="TrebuchetMS-Bold"/>
          <w:b/>
          <w:bCs/>
          <w:szCs w:val="24"/>
          <w:lang w:val="en-CA"/>
        </w:rPr>
        <w:t>Interval</w:t>
      </w:r>
      <w:r w:rsidR="00F26EDD">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property will be set randomly. Add this form level declaration to create a</w:t>
      </w:r>
      <w:r w:rsidR="00F26EDD">
        <w:rPr>
          <w:rFonts w:ascii="TrebuchetMS" w:eastAsiaTheme="minorHAnsi" w:hAnsi="TrebuchetMS" w:cs="TrebuchetMS"/>
          <w:szCs w:val="24"/>
          <w:lang w:val="en-CA"/>
        </w:rPr>
        <w:t xml:space="preserve"> </w:t>
      </w:r>
      <w:r>
        <w:rPr>
          <w:rFonts w:ascii="TrebuchetMS" w:eastAsiaTheme="minorHAnsi" w:hAnsi="TrebuchetMS" w:cs="TrebuchetMS"/>
          <w:szCs w:val="24"/>
          <w:lang w:val="en-CA"/>
        </w:rPr>
        <w:t>random object (</w:t>
      </w:r>
      <w:proofErr w:type="spellStart"/>
      <w:r>
        <w:rPr>
          <w:rFonts w:ascii="TrebuchetMS-Bold" w:eastAsiaTheme="minorHAnsi" w:hAnsi="TrebuchetMS-Bold" w:cs="TrebuchetMS-Bold"/>
          <w:b/>
          <w:bCs/>
          <w:szCs w:val="24"/>
          <w:lang w:val="en-CA"/>
        </w:rPr>
        <w:t>myRandom</w:t>
      </w:r>
      <w:proofErr w:type="spellEnd"/>
      <w:r>
        <w:rPr>
          <w:rFonts w:ascii="TrebuchetMS" w:eastAsiaTheme="minorHAnsi" w:hAnsi="TrebuchetMS" w:cs="TrebuchetMS"/>
          <w:szCs w:val="24"/>
          <w:lang w:val="en-CA"/>
        </w:rPr>
        <w:t>):</w:t>
      </w:r>
    </w:p>
    <w:p w:rsidR="00F26EDD" w:rsidRDefault="00F26EDD" w:rsidP="000552C7">
      <w:pPr>
        <w:overflowPunct/>
        <w:spacing w:line="360" w:lineRule="auto"/>
        <w:textAlignment w:val="auto"/>
        <w:rPr>
          <w:rFonts w:ascii="TrebuchetMS" w:eastAsiaTheme="minorHAnsi" w:hAnsi="TrebuchetMS" w:cs="TrebuchetMS"/>
          <w:szCs w:val="24"/>
          <w:lang w:val="en-CA"/>
        </w:rPr>
      </w:pPr>
    </w:p>
    <w:p w:rsidR="000552C7" w:rsidRDefault="00F26EDD" w:rsidP="00F26EDD">
      <w:pPr>
        <w:overflowPunct/>
        <w:spacing w:line="360" w:lineRule="auto"/>
        <w:ind w:firstLine="720"/>
        <w:textAlignment w:val="auto"/>
        <w:rPr>
          <w:rFonts w:ascii="TrebuchetMS" w:eastAsiaTheme="minorHAnsi" w:hAnsi="TrebuchetMS" w:cs="TrebuchetMS"/>
          <w:szCs w:val="24"/>
          <w:lang w:val="en-CA"/>
        </w:rPr>
      </w:pPr>
      <w:r>
        <w:rPr>
          <w:rFonts w:ascii="CourierNewPS-BoldMT" w:eastAsiaTheme="minorHAnsi" w:hAnsi="CourierNewPS-BoldMT" w:cs="CourierNewPS-BoldMT"/>
          <w:b/>
          <w:bCs/>
          <w:noProof/>
          <w:szCs w:val="24"/>
          <w:lang w:val="en-CA" w:eastAsia="en-CA"/>
        </w:rPr>
        <w:drawing>
          <wp:inline distT="0" distB="0" distL="0" distR="0">
            <wp:extent cx="2305050" cy="2667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2305050" cy="266700"/>
                    </a:xfrm>
                    <a:prstGeom prst="rect">
                      <a:avLst/>
                    </a:prstGeom>
                    <a:noFill/>
                    <a:ln w="9525">
                      <a:noFill/>
                      <a:miter lim="800000"/>
                      <a:headEnd/>
                      <a:tailEnd/>
                    </a:ln>
                  </pic:spPr>
                </pic:pic>
              </a:graphicData>
            </a:graphic>
          </wp:inline>
        </w:drawing>
      </w:r>
      <w:r w:rsidR="006071A2">
        <w:rPr>
          <w:rFonts w:ascii="TrebuchetMS" w:eastAsiaTheme="minorHAnsi" w:hAnsi="TrebuchetMS" w:cs="TrebuchetMS"/>
          <w:szCs w:val="24"/>
          <w:lang w:val="en-CA"/>
        </w:rPr>
        <w:br/>
      </w:r>
      <w:r>
        <w:rPr>
          <w:rFonts w:ascii="TrebuchetMS" w:eastAsiaTheme="minorHAnsi" w:hAnsi="TrebuchetMS" w:cs="TrebuchetMS"/>
          <w:szCs w:val="24"/>
          <w:lang w:val="en-CA"/>
        </w:rPr>
        <w:br/>
      </w:r>
      <w:r w:rsidR="000552C7">
        <w:rPr>
          <w:rFonts w:ascii="TrebuchetMS" w:eastAsiaTheme="minorHAnsi" w:hAnsi="TrebuchetMS" w:cs="TrebuchetMS"/>
          <w:szCs w:val="24"/>
          <w:lang w:val="en-CA"/>
        </w:rPr>
        <w:t>We need to make certain initializations for the order process. Make the shaded</w:t>
      </w:r>
      <w:r>
        <w:rPr>
          <w:rFonts w:ascii="TrebuchetMS" w:eastAsiaTheme="minorHAnsi" w:hAnsi="TrebuchetMS" w:cs="TrebuchetMS"/>
          <w:szCs w:val="24"/>
          <w:lang w:val="en-CA"/>
        </w:rPr>
        <w:t xml:space="preserve"> </w:t>
      </w:r>
      <w:r w:rsidR="000552C7">
        <w:rPr>
          <w:rFonts w:ascii="TrebuchetMS" w:eastAsiaTheme="minorHAnsi" w:hAnsi="TrebuchetMS" w:cs="TrebuchetMS"/>
          <w:szCs w:val="24"/>
          <w:lang w:val="en-CA"/>
        </w:rPr>
        <w:t xml:space="preserve">modifications to the </w:t>
      </w:r>
      <w:proofErr w:type="spellStart"/>
      <w:r w:rsidR="000552C7">
        <w:rPr>
          <w:rFonts w:ascii="TrebuchetMS-Bold" w:eastAsiaTheme="minorHAnsi" w:hAnsi="TrebuchetMS-Bold" w:cs="TrebuchetMS-Bold"/>
          <w:b/>
          <w:bCs/>
          <w:szCs w:val="24"/>
          <w:lang w:val="en-CA"/>
        </w:rPr>
        <w:t>btnStartPause</w:t>
      </w:r>
      <w:proofErr w:type="spellEnd"/>
      <w:r w:rsidR="000552C7">
        <w:rPr>
          <w:rFonts w:ascii="TrebuchetMS-Bold" w:eastAsiaTheme="minorHAnsi" w:hAnsi="TrebuchetMS-Bold" w:cs="TrebuchetMS-Bold"/>
          <w:b/>
          <w:bCs/>
          <w:szCs w:val="24"/>
          <w:lang w:val="en-CA"/>
        </w:rPr>
        <w:t xml:space="preserve"> Click </w:t>
      </w:r>
      <w:r w:rsidR="000552C7">
        <w:rPr>
          <w:rFonts w:ascii="TrebuchetMS" w:eastAsiaTheme="minorHAnsi" w:hAnsi="TrebuchetMS" w:cs="TrebuchetMS"/>
          <w:szCs w:val="24"/>
          <w:lang w:val="en-CA"/>
        </w:rPr>
        <w:t xml:space="preserve">event to set the initial </w:t>
      </w:r>
      <w:r w:rsidR="000552C7">
        <w:rPr>
          <w:rFonts w:ascii="TrebuchetMS-Bold" w:eastAsiaTheme="minorHAnsi" w:hAnsi="TrebuchetMS-Bold" w:cs="TrebuchetMS-Bold"/>
          <w:b/>
          <w:bCs/>
          <w:szCs w:val="24"/>
          <w:lang w:val="en-CA"/>
        </w:rPr>
        <w:t xml:space="preserve">Interval </w:t>
      </w:r>
      <w:r w:rsidR="000552C7">
        <w:rPr>
          <w:rFonts w:ascii="TrebuchetMS" w:eastAsiaTheme="minorHAnsi" w:hAnsi="TrebuchetMS" w:cs="TrebuchetMS"/>
          <w:szCs w:val="24"/>
          <w:lang w:val="en-CA"/>
        </w:rPr>
        <w:t>value (1</w:t>
      </w:r>
      <w:r>
        <w:rPr>
          <w:rFonts w:ascii="TrebuchetMS" w:eastAsiaTheme="minorHAnsi" w:hAnsi="TrebuchetMS" w:cs="TrebuchetMS"/>
          <w:szCs w:val="24"/>
          <w:lang w:val="en-CA"/>
        </w:rPr>
        <w:t xml:space="preserve"> </w:t>
      </w:r>
      <w:r w:rsidR="000552C7">
        <w:rPr>
          <w:rFonts w:ascii="TrebuchetMS" w:eastAsiaTheme="minorHAnsi" w:hAnsi="TrebuchetMS" w:cs="TrebuchetMS"/>
          <w:szCs w:val="24"/>
          <w:lang w:val="en-CA"/>
        </w:rPr>
        <w:t>to 7 minutes), to clear any past orders from the grid and to start/stop the timer</w:t>
      </w:r>
      <w:r>
        <w:rPr>
          <w:rFonts w:ascii="TrebuchetMS" w:eastAsiaTheme="minorHAnsi" w:hAnsi="TrebuchetMS" w:cs="TrebuchetMS"/>
          <w:szCs w:val="24"/>
          <w:lang w:val="en-CA"/>
        </w:rPr>
        <w:t xml:space="preserve"> </w:t>
      </w:r>
      <w:r w:rsidR="000552C7">
        <w:rPr>
          <w:rFonts w:ascii="TrebuchetMS" w:eastAsiaTheme="minorHAnsi" w:hAnsi="TrebuchetMS" w:cs="TrebuchetMS"/>
          <w:szCs w:val="24"/>
          <w:lang w:val="en-CA"/>
        </w:rPr>
        <w:t>at the proper times:</w:t>
      </w:r>
      <w:r w:rsidR="006071A2">
        <w:rPr>
          <w:rFonts w:ascii="TrebuchetMS" w:eastAsiaTheme="minorHAnsi" w:hAnsi="TrebuchetMS" w:cs="TrebuchetMS"/>
          <w:szCs w:val="24"/>
          <w:lang w:val="en-CA"/>
        </w:rPr>
        <w:br/>
      </w:r>
    </w:p>
    <w:p w:rsidR="006071A2" w:rsidRDefault="006071A2" w:rsidP="00F26EDD">
      <w:pPr>
        <w:overflowPunct/>
        <w:spacing w:line="360" w:lineRule="auto"/>
        <w:ind w:firstLine="720"/>
        <w:textAlignment w:val="auto"/>
        <w:rPr>
          <w:rFonts w:ascii="TrebuchetMS" w:eastAsiaTheme="minorHAnsi" w:hAnsi="TrebuchetMS" w:cs="TrebuchetMS"/>
          <w:szCs w:val="24"/>
          <w:lang w:val="en-CA"/>
        </w:rPr>
      </w:pPr>
      <w:r>
        <w:rPr>
          <w:rFonts w:ascii="TrebuchetMS" w:eastAsiaTheme="minorHAnsi" w:hAnsi="TrebuchetMS" w:cs="TrebuchetMS"/>
          <w:noProof/>
          <w:szCs w:val="24"/>
          <w:lang w:val="en-CA" w:eastAsia="en-CA"/>
        </w:rPr>
        <w:drawing>
          <wp:inline distT="0" distB="0" distL="0" distR="0">
            <wp:extent cx="4229100" cy="36385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srcRect/>
                    <a:stretch>
                      <a:fillRect/>
                    </a:stretch>
                  </pic:blipFill>
                  <pic:spPr bwMode="auto">
                    <a:xfrm>
                      <a:off x="0" y="0"/>
                      <a:ext cx="4229100" cy="3638550"/>
                    </a:xfrm>
                    <a:prstGeom prst="rect">
                      <a:avLst/>
                    </a:prstGeom>
                    <a:noFill/>
                    <a:ln w="9525">
                      <a:noFill/>
                      <a:miter lim="800000"/>
                      <a:headEnd/>
                      <a:tailEnd/>
                    </a:ln>
                  </pic:spPr>
                </pic:pic>
              </a:graphicData>
            </a:graphic>
          </wp:inline>
        </w:drawing>
      </w:r>
    </w:p>
    <w:p w:rsidR="003451DD" w:rsidRDefault="00145A5E" w:rsidP="003451DD">
      <w:pPr>
        <w:overflowPunct/>
        <w:spacing w:line="360" w:lineRule="auto"/>
        <w:ind w:firstLine="720"/>
        <w:textAlignment w:val="auto"/>
        <w:rPr>
          <w:rFonts w:ascii="TrebuchetMS" w:eastAsiaTheme="minorHAnsi" w:hAnsi="TrebuchetMS" w:cs="TrebuchetMS"/>
          <w:szCs w:val="24"/>
          <w:lang w:val="en-CA"/>
        </w:rPr>
      </w:pPr>
      <w:r>
        <w:rPr>
          <w:rFonts w:ascii="TrebuchetMS" w:eastAsiaTheme="minorHAnsi" w:hAnsi="TrebuchetMS" w:cs="TrebuchetMS"/>
          <w:noProof/>
          <w:szCs w:val="24"/>
          <w:lang w:val="en-CA" w:eastAsia="en-CA"/>
        </w:rPr>
        <w:lastRenderedPageBreak/>
        <w:drawing>
          <wp:inline distT="0" distB="0" distL="0" distR="0">
            <wp:extent cx="4914900" cy="561022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4914900" cy="5610225"/>
                    </a:xfrm>
                    <a:prstGeom prst="rect">
                      <a:avLst/>
                    </a:prstGeom>
                    <a:noFill/>
                    <a:ln w="9525">
                      <a:noFill/>
                      <a:miter lim="800000"/>
                      <a:headEnd/>
                      <a:tailEnd/>
                    </a:ln>
                  </pic:spPr>
                </pic:pic>
              </a:graphicData>
            </a:graphic>
          </wp:inline>
        </w:drawing>
      </w:r>
    </w:p>
    <w:p w:rsidR="003451DD" w:rsidRDefault="003451DD" w:rsidP="000552C7">
      <w:pPr>
        <w:overflowPunct/>
        <w:spacing w:line="360" w:lineRule="auto"/>
        <w:textAlignment w:val="auto"/>
        <w:rPr>
          <w:rFonts w:ascii="TrebuchetMS" w:eastAsiaTheme="minorHAnsi" w:hAnsi="TrebuchetMS" w:cs="TrebuchetMS"/>
          <w:szCs w:val="24"/>
          <w:lang w:val="en-CA"/>
        </w:rPr>
      </w:pPr>
    </w:p>
    <w:p w:rsidR="00145A5E" w:rsidRDefault="00145A5E" w:rsidP="000552C7">
      <w:pPr>
        <w:overflowPunct/>
        <w:spacing w:line="360" w:lineRule="auto"/>
        <w:textAlignment w:val="auto"/>
        <w:rPr>
          <w:rFonts w:ascii="TrebuchetMS" w:eastAsiaTheme="minorHAnsi" w:hAnsi="TrebuchetMS" w:cs="TrebuchetMS"/>
          <w:szCs w:val="24"/>
          <w:lang w:val="en-CA"/>
        </w:rPr>
      </w:pPr>
    </w:p>
    <w:p w:rsidR="00B71163" w:rsidRDefault="00B71163" w:rsidP="000552C7">
      <w:pPr>
        <w:overflowPunct/>
        <w:spacing w:line="360" w:lineRule="auto"/>
        <w:textAlignment w:val="auto"/>
        <w:rPr>
          <w:rFonts w:ascii="TrebuchetMS" w:eastAsiaTheme="minorHAnsi" w:hAnsi="TrebuchetMS" w:cs="TrebuchetMS"/>
          <w:szCs w:val="24"/>
          <w:lang w:val="en-CA"/>
        </w:rPr>
      </w:pPr>
    </w:p>
    <w:p w:rsidR="00B71163" w:rsidRDefault="00B71163" w:rsidP="000552C7">
      <w:pPr>
        <w:overflowPunct/>
        <w:spacing w:line="360" w:lineRule="auto"/>
        <w:textAlignment w:val="auto"/>
        <w:rPr>
          <w:rFonts w:ascii="TrebuchetMS" w:eastAsiaTheme="minorHAnsi" w:hAnsi="TrebuchetMS" w:cs="TrebuchetMS"/>
          <w:szCs w:val="24"/>
          <w:lang w:val="en-CA"/>
        </w:rPr>
      </w:pPr>
    </w:p>
    <w:p w:rsidR="00B71163" w:rsidRDefault="00B71163" w:rsidP="000552C7">
      <w:pPr>
        <w:overflowPunct/>
        <w:spacing w:line="360" w:lineRule="auto"/>
        <w:textAlignment w:val="auto"/>
        <w:rPr>
          <w:rFonts w:ascii="TrebuchetMS" w:eastAsiaTheme="minorHAnsi" w:hAnsi="TrebuchetMS" w:cs="TrebuchetMS"/>
          <w:szCs w:val="24"/>
          <w:lang w:val="en-CA"/>
        </w:rPr>
      </w:pPr>
    </w:p>
    <w:p w:rsidR="00B71163" w:rsidRDefault="00B71163" w:rsidP="000552C7">
      <w:pPr>
        <w:overflowPunct/>
        <w:spacing w:line="360" w:lineRule="auto"/>
        <w:textAlignment w:val="auto"/>
        <w:rPr>
          <w:rFonts w:ascii="TrebuchetMS" w:eastAsiaTheme="minorHAnsi" w:hAnsi="TrebuchetMS" w:cs="TrebuchetMS"/>
          <w:szCs w:val="24"/>
          <w:lang w:val="en-CA"/>
        </w:rPr>
      </w:pPr>
    </w:p>
    <w:p w:rsidR="00B71163" w:rsidRDefault="00B71163" w:rsidP="000552C7">
      <w:pPr>
        <w:overflowPunct/>
        <w:spacing w:line="360" w:lineRule="auto"/>
        <w:textAlignment w:val="auto"/>
        <w:rPr>
          <w:rFonts w:ascii="TrebuchetMS" w:eastAsiaTheme="minorHAnsi" w:hAnsi="TrebuchetMS" w:cs="TrebuchetMS"/>
          <w:szCs w:val="24"/>
          <w:lang w:val="en-CA"/>
        </w:rPr>
      </w:pPr>
    </w:p>
    <w:p w:rsidR="00B71163" w:rsidRDefault="00B71163"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 xml:space="preserve">We make a similar shaded change to the </w:t>
      </w:r>
      <w:proofErr w:type="spellStart"/>
      <w:r>
        <w:rPr>
          <w:rFonts w:ascii="TrebuchetMS-Bold" w:eastAsiaTheme="minorHAnsi" w:hAnsi="TrebuchetMS-Bold" w:cs="TrebuchetMS-Bold"/>
          <w:b/>
          <w:bCs/>
          <w:szCs w:val="24"/>
          <w:lang w:val="en-CA"/>
        </w:rPr>
        <w:t>btnExitStop</w:t>
      </w:r>
      <w:proofErr w:type="spellEnd"/>
      <w:r>
        <w:rPr>
          <w:rFonts w:ascii="TrebuchetMS-Bold" w:eastAsiaTheme="minorHAnsi" w:hAnsi="TrebuchetMS-Bold" w:cs="TrebuchetMS-Bold"/>
          <w:b/>
          <w:bCs/>
          <w:szCs w:val="24"/>
          <w:lang w:val="en-CA"/>
        </w:rPr>
        <w:t xml:space="preserve"> Click </w:t>
      </w:r>
      <w:r>
        <w:rPr>
          <w:rFonts w:ascii="TrebuchetMS" w:eastAsiaTheme="minorHAnsi" w:hAnsi="TrebuchetMS" w:cs="TrebuchetMS"/>
          <w:szCs w:val="24"/>
          <w:lang w:val="en-CA"/>
        </w:rPr>
        <w:t>event to turn off the</w:t>
      </w:r>
      <w:r w:rsidR="003451DD">
        <w:rPr>
          <w:rFonts w:ascii="TrebuchetMS" w:eastAsiaTheme="minorHAnsi" w:hAnsi="TrebuchetMS" w:cs="TrebuchetMS"/>
          <w:szCs w:val="24"/>
          <w:lang w:val="en-CA"/>
        </w:rPr>
        <w:t xml:space="preserve"> </w:t>
      </w:r>
      <w:r>
        <w:rPr>
          <w:rFonts w:ascii="TrebuchetMS" w:eastAsiaTheme="minorHAnsi" w:hAnsi="TrebuchetMS" w:cs="TrebuchetMS"/>
          <w:szCs w:val="24"/>
          <w:lang w:val="en-CA"/>
        </w:rPr>
        <w:t>timer when the game is stopped:</w:t>
      </w:r>
    </w:p>
    <w:p w:rsidR="003451DD" w:rsidRDefault="003451DD" w:rsidP="000552C7">
      <w:pPr>
        <w:overflowPunct/>
        <w:spacing w:line="360" w:lineRule="auto"/>
        <w:textAlignment w:val="auto"/>
        <w:rPr>
          <w:rFonts w:ascii="TrebuchetMS" w:eastAsiaTheme="minorHAnsi" w:hAnsi="TrebuchetMS" w:cs="TrebuchetMS"/>
          <w:szCs w:val="24"/>
          <w:lang w:val="en-CA"/>
        </w:rPr>
      </w:pPr>
    </w:p>
    <w:p w:rsidR="003451DD" w:rsidRDefault="00145A5E" w:rsidP="003451DD">
      <w:pPr>
        <w:overflowPunct/>
        <w:spacing w:line="360" w:lineRule="auto"/>
        <w:ind w:firstLine="720"/>
        <w:textAlignment w:val="auto"/>
        <w:rPr>
          <w:rFonts w:ascii="TrebuchetMS-Bold" w:eastAsiaTheme="minorHAnsi" w:hAnsi="TrebuchetMS-Bold" w:cs="TrebuchetMS-Bold"/>
          <w:b/>
          <w:bCs/>
          <w:sz w:val="28"/>
          <w:szCs w:val="28"/>
          <w:lang w:val="en-CA"/>
        </w:rPr>
      </w:pPr>
      <w:r>
        <w:rPr>
          <w:rFonts w:ascii="TrebuchetMS-Bold" w:eastAsiaTheme="minorHAnsi" w:hAnsi="TrebuchetMS-Bold" w:cs="TrebuchetMS-Bold"/>
          <w:b/>
          <w:bCs/>
          <w:noProof/>
          <w:sz w:val="28"/>
          <w:szCs w:val="28"/>
          <w:lang w:val="en-CA" w:eastAsia="en-CA"/>
        </w:rPr>
        <w:drawing>
          <wp:inline distT="0" distB="0" distL="0" distR="0">
            <wp:extent cx="3781425" cy="329565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srcRect/>
                    <a:stretch>
                      <a:fillRect/>
                    </a:stretch>
                  </pic:blipFill>
                  <pic:spPr bwMode="auto">
                    <a:xfrm>
                      <a:off x="0" y="0"/>
                      <a:ext cx="3781425" cy="3295650"/>
                    </a:xfrm>
                    <a:prstGeom prst="rect">
                      <a:avLst/>
                    </a:prstGeom>
                    <a:noFill/>
                    <a:ln w="9525">
                      <a:noFill/>
                      <a:miter lim="800000"/>
                      <a:headEnd/>
                      <a:tailEnd/>
                    </a:ln>
                  </pic:spPr>
                </pic:pic>
              </a:graphicData>
            </a:graphic>
          </wp:inline>
        </w:drawing>
      </w:r>
    </w:p>
    <w:p w:rsidR="00B71163" w:rsidRDefault="00B71163"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When an order comes in, we will play a phone sound. Add this form level</w:t>
      </w:r>
      <w:r w:rsidR="007530D9">
        <w:rPr>
          <w:rFonts w:ascii="TrebuchetMS" w:eastAsiaTheme="minorHAnsi" w:hAnsi="TrebuchetMS" w:cs="TrebuchetMS"/>
          <w:szCs w:val="24"/>
          <w:lang w:val="en-CA"/>
        </w:rPr>
        <w:t xml:space="preserve"> </w:t>
      </w:r>
      <w:r>
        <w:rPr>
          <w:rFonts w:ascii="TrebuchetMS" w:eastAsiaTheme="minorHAnsi" w:hAnsi="TrebuchetMS" w:cs="TrebuchetMS"/>
          <w:szCs w:val="24"/>
          <w:lang w:val="en-CA"/>
        </w:rPr>
        <w:t>declaration for this sound:</w:t>
      </w:r>
    </w:p>
    <w:p w:rsidR="007530D9" w:rsidRDefault="007530D9" w:rsidP="007530D9">
      <w:pPr>
        <w:overflowPunct/>
        <w:spacing w:line="360" w:lineRule="auto"/>
        <w:ind w:firstLine="720"/>
        <w:textAlignment w:val="auto"/>
        <w:rPr>
          <w:rFonts w:ascii="TrebuchetMS" w:eastAsiaTheme="minorHAnsi" w:hAnsi="TrebuchetMS" w:cs="TrebuchetMS"/>
          <w:szCs w:val="24"/>
          <w:lang w:val="en-CA"/>
        </w:rPr>
      </w:pPr>
      <w:r>
        <w:rPr>
          <w:rFonts w:ascii="CourierNewPS-BoldMT" w:eastAsiaTheme="minorHAnsi" w:hAnsi="CourierNewPS-BoldMT" w:cs="CourierNewPS-BoldMT"/>
          <w:b/>
          <w:bCs/>
          <w:noProof/>
          <w:szCs w:val="24"/>
          <w:lang w:val="en-CA" w:eastAsia="en-CA"/>
        </w:rPr>
        <w:drawing>
          <wp:inline distT="0" distB="0" distL="0" distR="0">
            <wp:extent cx="3209925" cy="2667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srcRect/>
                    <a:stretch>
                      <a:fillRect/>
                    </a:stretch>
                  </pic:blipFill>
                  <pic:spPr bwMode="auto">
                    <a:xfrm>
                      <a:off x="0" y="0"/>
                      <a:ext cx="3209925" cy="266700"/>
                    </a:xfrm>
                    <a:prstGeom prst="rect">
                      <a:avLst/>
                    </a:prstGeom>
                    <a:noFill/>
                    <a:ln w="9525">
                      <a:noFill/>
                      <a:miter lim="800000"/>
                      <a:headEnd/>
                      <a:tailEnd/>
                    </a:ln>
                  </pic:spPr>
                </pic:pic>
              </a:graphicData>
            </a:graphic>
          </wp:inline>
        </w:drawing>
      </w:r>
    </w:p>
    <w:p w:rsidR="000552C7" w:rsidRDefault="007530D9" w:rsidP="007530D9">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br/>
      </w:r>
      <w:r w:rsidR="000552C7">
        <w:rPr>
          <w:rFonts w:ascii="TrebuchetMS" w:eastAsiaTheme="minorHAnsi" w:hAnsi="TrebuchetMS" w:cs="TrebuchetMS"/>
          <w:szCs w:val="24"/>
          <w:lang w:val="en-CA"/>
        </w:rPr>
        <w:t xml:space="preserve">We use the </w:t>
      </w:r>
      <w:r w:rsidR="000552C7">
        <w:rPr>
          <w:rFonts w:ascii="TrebuchetMS-Bold" w:eastAsiaTheme="minorHAnsi" w:hAnsi="TrebuchetMS-Bold" w:cs="TrebuchetMS-Bold"/>
          <w:b/>
          <w:bCs/>
          <w:szCs w:val="24"/>
          <w:lang w:val="en-CA"/>
        </w:rPr>
        <w:t xml:space="preserve">phone.wav </w:t>
      </w:r>
      <w:r w:rsidR="000552C7">
        <w:rPr>
          <w:rFonts w:ascii="TrebuchetMS" w:eastAsiaTheme="minorHAnsi" w:hAnsi="TrebuchetMS" w:cs="TrebuchetMS"/>
          <w:szCs w:val="24"/>
          <w:lang w:val="en-CA"/>
        </w:rPr>
        <w:t xml:space="preserve">file for this sound. </w:t>
      </w: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Add this single line to the </w:t>
      </w:r>
      <w:proofErr w:type="spellStart"/>
      <w:r>
        <w:rPr>
          <w:rFonts w:ascii="TrebuchetMS-Bold" w:eastAsiaTheme="minorHAnsi" w:hAnsi="TrebuchetMS-Bold" w:cs="TrebuchetMS-Bold"/>
          <w:b/>
          <w:bCs/>
          <w:szCs w:val="24"/>
          <w:lang w:val="en-CA"/>
        </w:rPr>
        <w:t>frmPizzaDelivery</w:t>
      </w:r>
      <w:proofErr w:type="spellEnd"/>
      <w:r>
        <w:rPr>
          <w:rFonts w:ascii="TrebuchetMS-Bold" w:eastAsiaTheme="minorHAnsi" w:hAnsi="TrebuchetMS-Bold" w:cs="TrebuchetMS-Bold"/>
          <w:b/>
          <w:bCs/>
          <w:szCs w:val="24"/>
          <w:lang w:val="en-CA"/>
        </w:rPr>
        <w:t xml:space="preserve"> Load </w:t>
      </w:r>
      <w:r>
        <w:rPr>
          <w:rFonts w:ascii="TrebuchetMS" w:eastAsiaTheme="minorHAnsi" w:hAnsi="TrebuchetMS" w:cs="TrebuchetMS"/>
          <w:szCs w:val="24"/>
          <w:lang w:val="en-CA"/>
        </w:rPr>
        <w:t>event to load the sound.</w:t>
      </w:r>
      <w:r w:rsidR="007530D9">
        <w:rPr>
          <w:rFonts w:ascii="TrebuchetMS" w:eastAsiaTheme="minorHAnsi" w:hAnsi="TrebuchetMS" w:cs="TrebuchetMS"/>
          <w:szCs w:val="24"/>
          <w:lang w:val="en-CA"/>
        </w:rPr>
        <w:br/>
      </w:r>
    </w:p>
    <w:p w:rsidR="007530D9" w:rsidRDefault="007530D9" w:rsidP="007530D9">
      <w:pPr>
        <w:overflowPunct/>
        <w:spacing w:line="360" w:lineRule="auto"/>
        <w:ind w:firstLine="720"/>
        <w:textAlignment w:val="auto"/>
        <w:rPr>
          <w:rFonts w:ascii="TrebuchetMS" w:eastAsiaTheme="minorHAnsi" w:hAnsi="TrebuchetMS" w:cs="TrebuchetMS"/>
          <w:szCs w:val="24"/>
          <w:lang w:val="en-CA"/>
        </w:rPr>
      </w:pPr>
      <w:r>
        <w:rPr>
          <w:rFonts w:ascii="CourierNewPS-BoldMT" w:eastAsiaTheme="minorHAnsi" w:hAnsi="CourierNewPS-BoldMT" w:cs="CourierNewPS-BoldMT"/>
          <w:b/>
          <w:bCs/>
          <w:noProof/>
          <w:szCs w:val="24"/>
          <w:lang w:val="en-CA" w:eastAsia="en-CA"/>
        </w:rPr>
        <w:drawing>
          <wp:inline distT="0" distB="0" distL="0" distR="0">
            <wp:extent cx="4057650" cy="44767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srcRect/>
                    <a:stretch>
                      <a:fillRect/>
                    </a:stretch>
                  </pic:blipFill>
                  <pic:spPr bwMode="auto">
                    <a:xfrm>
                      <a:off x="0" y="0"/>
                      <a:ext cx="4057650" cy="447675"/>
                    </a:xfrm>
                    <a:prstGeom prst="rect">
                      <a:avLst/>
                    </a:prstGeom>
                    <a:noFill/>
                    <a:ln w="9525">
                      <a:noFill/>
                      <a:miter lim="800000"/>
                      <a:headEnd/>
                      <a:tailEnd/>
                    </a:ln>
                  </pic:spPr>
                </pic:pic>
              </a:graphicData>
            </a:graphic>
          </wp:inline>
        </w:drawing>
      </w:r>
    </w:p>
    <w:p w:rsidR="007530D9" w:rsidRDefault="007530D9" w:rsidP="000552C7">
      <w:pPr>
        <w:overflowPunct/>
        <w:spacing w:line="360" w:lineRule="auto"/>
        <w:textAlignment w:val="auto"/>
        <w:rPr>
          <w:rFonts w:ascii="TrebuchetMS" w:eastAsiaTheme="minorHAnsi" w:hAnsi="TrebuchetMS" w:cs="TrebuchetMS"/>
          <w:szCs w:val="24"/>
          <w:lang w:val="en-CA"/>
        </w:rPr>
      </w:pPr>
    </w:p>
    <w:p w:rsidR="007530D9" w:rsidRDefault="007530D9" w:rsidP="000552C7">
      <w:pPr>
        <w:overflowPunct/>
        <w:spacing w:line="360" w:lineRule="auto"/>
        <w:textAlignment w:val="auto"/>
        <w:rPr>
          <w:rFonts w:ascii="TrebuchetMS" w:eastAsiaTheme="minorHAnsi" w:hAnsi="TrebuchetMS" w:cs="TrebuchetMS"/>
          <w:szCs w:val="24"/>
          <w:lang w:val="en-CA"/>
        </w:rPr>
      </w:pPr>
    </w:p>
    <w:p w:rsidR="007530D9" w:rsidRDefault="007530D9" w:rsidP="000552C7">
      <w:pPr>
        <w:overflowPunct/>
        <w:spacing w:line="360" w:lineRule="auto"/>
        <w:textAlignment w:val="auto"/>
        <w:rPr>
          <w:rFonts w:ascii="TrebuchetMS" w:eastAsiaTheme="minorHAnsi" w:hAnsi="TrebuchetMS" w:cs="TrebuchetMS"/>
          <w:szCs w:val="24"/>
          <w:lang w:val="en-CA"/>
        </w:rPr>
      </w:pPr>
    </w:p>
    <w:p w:rsidR="007530D9" w:rsidRDefault="007530D9" w:rsidP="000552C7">
      <w:pPr>
        <w:overflowPunct/>
        <w:spacing w:line="360" w:lineRule="auto"/>
        <w:textAlignment w:val="auto"/>
        <w:rPr>
          <w:rFonts w:ascii="TrebuchetMS" w:eastAsiaTheme="minorHAnsi" w:hAnsi="TrebuchetMS" w:cs="TrebuchetMS"/>
          <w:szCs w:val="24"/>
          <w:lang w:val="en-CA"/>
        </w:rPr>
      </w:pPr>
    </w:p>
    <w:p w:rsidR="007530D9" w:rsidRDefault="007530D9"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 xml:space="preserve">The </w:t>
      </w:r>
      <w:proofErr w:type="spellStart"/>
      <w:r>
        <w:rPr>
          <w:rFonts w:ascii="TrebuchetMS-Bold" w:eastAsiaTheme="minorHAnsi" w:hAnsi="TrebuchetMS-Bold" w:cs="TrebuchetMS-Bold"/>
          <w:b/>
          <w:bCs/>
          <w:szCs w:val="24"/>
          <w:lang w:val="en-CA"/>
        </w:rPr>
        <w:t>t</w:t>
      </w:r>
      <w:r w:rsidR="007530D9">
        <w:rPr>
          <w:rFonts w:ascii="TrebuchetMS-Bold" w:eastAsiaTheme="minorHAnsi" w:hAnsi="TrebuchetMS-Bold" w:cs="TrebuchetMS-Bold"/>
          <w:b/>
          <w:bCs/>
          <w:szCs w:val="24"/>
          <w:lang w:val="en-CA"/>
        </w:rPr>
        <w:t>mr</w:t>
      </w:r>
      <w:r>
        <w:rPr>
          <w:rFonts w:ascii="TrebuchetMS-Bold" w:eastAsiaTheme="minorHAnsi" w:hAnsi="TrebuchetMS-Bold" w:cs="TrebuchetMS-Bold"/>
          <w:b/>
          <w:bCs/>
          <w:szCs w:val="24"/>
          <w:lang w:val="en-CA"/>
        </w:rPr>
        <w:t>Phone</w:t>
      </w:r>
      <w:proofErr w:type="spellEnd"/>
      <w:r>
        <w:rPr>
          <w:rFonts w:ascii="TrebuchetMS-Bold" w:eastAsiaTheme="minorHAnsi" w:hAnsi="TrebuchetMS-Bold" w:cs="TrebuchetMS-Bold"/>
          <w:b/>
          <w:bCs/>
          <w:szCs w:val="24"/>
          <w:lang w:val="en-CA"/>
        </w:rPr>
        <w:t xml:space="preserve"> Tick </w:t>
      </w:r>
      <w:r>
        <w:rPr>
          <w:rFonts w:ascii="TrebuchetMS" w:eastAsiaTheme="minorHAnsi" w:hAnsi="TrebuchetMS" w:cs="TrebuchetMS"/>
          <w:szCs w:val="24"/>
          <w:lang w:val="en-CA"/>
        </w:rPr>
        <w:t>event that encodes the previously listed rules for phone</w:t>
      </w:r>
      <w:r w:rsidR="007530D9">
        <w:rPr>
          <w:rFonts w:ascii="TrebuchetMS" w:eastAsiaTheme="minorHAnsi" w:hAnsi="TrebuchetMS" w:cs="TrebuchetMS"/>
          <w:szCs w:val="24"/>
          <w:lang w:val="en-CA"/>
        </w:rPr>
        <w:t xml:space="preserve"> </w:t>
      </w:r>
      <w:r>
        <w:rPr>
          <w:rFonts w:ascii="TrebuchetMS" w:eastAsiaTheme="minorHAnsi" w:hAnsi="TrebuchetMS" w:cs="TrebuchetMS"/>
          <w:szCs w:val="24"/>
          <w:lang w:val="en-CA"/>
        </w:rPr>
        <w:t>orders and plays the sound is:</w:t>
      </w:r>
    </w:p>
    <w:p w:rsidR="007530D9" w:rsidRDefault="007530D9" w:rsidP="00101791">
      <w:pPr>
        <w:overflowPunct/>
        <w:spacing w:line="360" w:lineRule="auto"/>
        <w:ind w:firstLine="720"/>
        <w:textAlignment w:val="auto"/>
        <w:rPr>
          <w:rFonts w:ascii="CourierNewPS-BoldMT" w:eastAsiaTheme="minorHAnsi" w:hAnsi="CourierNewPS-BoldMT" w:cs="CourierNewPS-BoldMT"/>
          <w:b/>
          <w:bCs/>
          <w:szCs w:val="24"/>
          <w:lang w:val="en-CA"/>
        </w:rPr>
      </w:pPr>
      <w:r>
        <w:rPr>
          <w:rFonts w:ascii="CourierNewPS-BoldMT" w:eastAsiaTheme="minorHAnsi" w:hAnsi="CourierNewPS-BoldMT" w:cs="CourierNewPS-BoldMT"/>
          <w:b/>
          <w:bCs/>
          <w:noProof/>
          <w:szCs w:val="24"/>
          <w:lang w:val="en-CA" w:eastAsia="en-CA"/>
        </w:rPr>
        <w:drawing>
          <wp:inline distT="0" distB="0" distL="0" distR="0">
            <wp:extent cx="4848225" cy="709612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srcRect/>
                    <a:stretch>
                      <a:fillRect/>
                    </a:stretch>
                  </pic:blipFill>
                  <pic:spPr bwMode="auto">
                    <a:xfrm>
                      <a:off x="0" y="0"/>
                      <a:ext cx="4848225" cy="7096125"/>
                    </a:xfrm>
                    <a:prstGeom prst="rect">
                      <a:avLst/>
                    </a:prstGeom>
                    <a:noFill/>
                    <a:ln w="9525">
                      <a:noFill/>
                      <a:miter lim="800000"/>
                      <a:headEnd/>
                      <a:tailEnd/>
                    </a:ln>
                  </pic:spPr>
                </pic:pic>
              </a:graphicData>
            </a:graphic>
          </wp:inline>
        </w:drawing>
      </w:r>
    </w:p>
    <w:p w:rsidR="007530D9" w:rsidRDefault="007530D9" w:rsidP="000552C7">
      <w:pPr>
        <w:overflowPunct/>
        <w:spacing w:line="360" w:lineRule="auto"/>
        <w:textAlignment w:val="auto"/>
        <w:rPr>
          <w:rFonts w:ascii="CourierNewPS-BoldMT" w:eastAsiaTheme="minorHAnsi" w:hAnsi="CourierNewPS-BoldMT" w:cs="CourierNewPS-BoldMT"/>
          <w:b/>
          <w:bCs/>
          <w:szCs w:val="24"/>
          <w:lang w:val="en-CA"/>
        </w:rPr>
      </w:pPr>
    </w:p>
    <w:p w:rsidR="007530D9" w:rsidRPr="007530D9" w:rsidRDefault="007530D9" w:rsidP="000552C7">
      <w:pPr>
        <w:overflowPunct/>
        <w:spacing w:line="360" w:lineRule="auto"/>
        <w:textAlignment w:val="auto"/>
        <w:rPr>
          <w:rFonts w:eastAsiaTheme="minorHAnsi" w:cs="Arial"/>
          <w:bCs/>
          <w:szCs w:val="24"/>
          <w:lang w:val="en-CA"/>
        </w:rPr>
      </w:pPr>
      <w:r w:rsidRPr="007530D9">
        <w:rPr>
          <w:rFonts w:eastAsiaTheme="minorHAnsi" w:cs="Arial"/>
          <w:bCs/>
          <w:szCs w:val="24"/>
          <w:lang w:val="en-CA"/>
        </w:rPr>
        <w:t>Code continued below</w:t>
      </w:r>
    </w:p>
    <w:p w:rsidR="007530D9" w:rsidRDefault="007530D9" w:rsidP="00101791">
      <w:pPr>
        <w:overflowPunct/>
        <w:spacing w:line="360" w:lineRule="auto"/>
        <w:ind w:firstLine="720"/>
        <w:textAlignment w:val="auto"/>
        <w:rPr>
          <w:rFonts w:ascii="TrebuchetMS" w:eastAsiaTheme="minorHAnsi" w:hAnsi="TrebuchetMS" w:cs="TrebuchetMS"/>
          <w:szCs w:val="24"/>
          <w:lang w:val="en-CA"/>
        </w:rPr>
      </w:pPr>
      <w:r>
        <w:rPr>
          <w:rFonts w:ascii="CourierNewPS-BoldMT" w:eastAsiaTheme="minorHAnsi" w:hAnsi="CourierNewPS-BoldMT" w:cs="CourierNewPS-BoldMT"/>
          <w:b/>
          <w:bCs/>
          <w:noProof/>
          <w:szCs w:val="24"/>
          <w:lang w:val="en-CA" w:eastAsia="en-CA"/>
        </w:rPr>
        <w:lastRenderedPageBreak/>
        <w:drawing>
          <wp:inline distT="0" distB="0" distL="0" distR="0">
            <wp:extent cx="5057775" cy="1819275"/>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srcRect/>
                    <a:stretch>
                      <a:fillRect/>
                    </a:stretch>
                  </pic:blipFill>
                  <pic:spPr bwMode="auto">
                    <a:xfrm>
                      <a:off x="0" y="0"/>
                      <a:ext cx="5057775" cy="1819275"/>
                    </a:xfrm>
                    <a:prstGeom prst="rect">
                      <a:avLst/>
                    </a:prstGeom>
                    <a:noFill/>
                    <a:ln w="9525">
                      <a:noFill/>
                      <a:miter lim="800000"/>
                      <a:headEnd/>
                      <a:tailEnd/>
                    </a:ln>
                  </pic:spPr>
                </pic:pic>
              </a:graphicData>
            </a:graphic>
          </wp:inline>
        </w:drawing>
      </w:r>
    </w:p>
    <w:p w:rsidR="007530D9" w:rsidRDefault="007530D9"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In this code, we play the phone sound. If it is past 10:30, the routine is exited.</w:t>
      </w:r>
      <w:r w:rsidR="00222478">
        <w:rPr>
          <w:rFonts w:ascii="TrebuchetMS" w:eastAsiaTheme="minorHAnsi" w:hAnsi="TrebuchetMS" w:cs="TrebuchetMS"/>
          <w:szCs w:val="24"/>
          <w:lang w:val="en-CA"/>
        </w:rPr>
        <w:t xml:space="preserve"> </w:t>
      </w:r>
      <w:r>
        <w:rPr>
          <w:rFonts w:ascii="TrebuchetMS" w:eastAsiaTheme="minorHAnsi" w:hAnsi="TrebuchetMS" w:cs="TrebuchetMS"/>
          <w:szCs w:val="24"/>
          <w:lang w:val="en-CA"/>
        </w:rPr>
        <w:t>Next, we select a random unselected column (</w:t>
      </w:r>
      <w:proofErr w:type="spellStart"/>
      <w:r>
        <w:rPr>
          <w:rFonts w:ascii="TrebuchetMS-Bold" w:eastAsiaTheme="minorHAnsi" w:hAnsi="TrebuchetMS-Bold" w:cs="TrebuchetMS-Bold"/>
          <w:b/>
          <w:bCs/>
          <w:szCs w:val="24"/>
          <w:lang w:val="en-CA"/>
        </w:rPr>
        <w:t>i</w:t>
      </w:r>
      <w:proofErr w:type="spellEnd"/>
      <w:r>
        <w:rPr>
          <w:rFonts w:ascii="TrebuchetMS" w:eastAsiaTheme="minorHAnsi" w:hAnsi="TrebuchetMS" w:cs="TrebuchetMS"/>
          <w:szCs w:val="24"/>
          <w:lang w:val="en-CA"/>
        </w:rPr>
        <w:t>) and a random row (</w:t>
      </w:r>
      <w:r>
        <w:rPr>
          <w:rFonts w:ascii="TrebuchetMS-Bold" w:eastAsiaTheme="minorHAnsi" w:hAnsi="TrebuchetMS-Bold" w:cs="TrebuchetMS-Bold"/>
          <w:b/>
          <w:bCs/>
          <w:szCs w:val="24"/>
          <w:lang w:val="en-CA"/>
        </w:rPr>
        <w:t>j</w:t>
      </w:r>
      <w:r>
        <w:rPr>
          <w:rFonts w:ascii="TrebuchetMS" w:eastAsiaTheme="minorHAnsi" w:hAnsi="TrebuchetMS" w:cs="TrebuchetMS"/>
          <w:szCs w:val="24"/>
          <w:lang w:val="en-CA"/>
        </w:rPr>
        <w:t>) for the</w:t>
      </w:r>
      <w:r w:rsidR="00222478">
        <w:rPr>
          <w:rFonts w:ascii="TrebuchetMS" w:eastAsiaTheme="minorHAnsi" w:hAnsi="TrebuchetMS" w:cs="TrebuchetMS"/>
          <w:szCs w:val="24"/>
          <w:lang w:val="en-CA"/>
        </w:rPr>
        <w:t xml:space="preserve"> </w:t>
      </w:r>
      <w:r>
        <w:rPr>
          <w:rFonts w:ascii="TrebuchetMS" w:eastAsiaTheme="minorHAnsi" w:hAnsi="TrebuchetMS" w:cs="TrebuchetMS"/>
          <w:szCs w:val="24"/>
          <w:lang w:val="en-CA"/>
        </w:rPr>
        <w:t>order. Using the specified percentages, the number of pizzas ordered is stored</w:t>
      </w:r>
      <w:r w:rsidR="00222478">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in the </w:t>
      </w:r>
      <w:r>
        <w:rPr>
          <w:rFonts w:ascii="TrebuchetMS-Bold" w:eastAsiaTheme="minorHAnsi" w:hAnsi="TrebuchetMS-Bold" w:cs="TrebuchetMS-Bold"/>
          <w:b/>
          <w:bCs/>
          <w:szCs w:val="24"/>
          <w:lang w:val="en-CA"/>
        </w:rPr>
        <w:t xml:space="preserve">pizzas </w:t>
      </w:r>
      <w:r>
        <w:rPr>
          <w:rFonts w:ascii="TrebuchetMS" w:eastAsiaTheme="minorHAnsi" w:hAnsi="TrebuchetMS" w:cs="TrebuchetMS"/>
          <w:szCs w:val="24"/>
          <w:lang w:val="en-CA"/>
        </w:rPr>
        <w:t xml:space="preserve">array. Likewise, the order time is stored in the </w:t>
      </w:r>
      <w:proofErr w:type="spellStart"/>
      <w:r>
        <w:rPr>
          <w:rFonts w:ascii="TrebuchetMS-Bold" w:eastAsiaTheme="minorHAnsi" w:hAnsi="TrebuchetMS-Bold" w:cs="TrebuchetMS-Bold"/>
          <w:b/>
          <w:bCs/>
          <w:szCs w:val="24"/>
          <w:lang w:val="en-CA"/>
        </w:rPr>
        <w:t>pizzaTime</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array.</w:t>
      </w:r>
      <w:r w:rsidR="00222478">
        <w:rPr>
          <w:rFonts w:ascii="TrebuchetMS" w:eastAsiaTheme="minorHAnsi" w:hAnsi="TrebuchetMS" w:cs="TrebuchetMS"/>
          <w:szCs w:val="24"/>
          <w:lang w:val="en-CA"/>
        </w:rPr>
        <w:t xml:space="preserve"> </w:t>
      </w:r>
      <w:r>
        <w:rPr>
          <w:rFonts w:ascii="TrebuchetMS" w:eastAsiaTheme="minorHAnsi" w:hAnsi="TrebuchetMS" w:cs="TrebuchetMS"/>
          <w:szCs w:val="24"/>
          <w:lang w:val="en-CA"/>
        </w:rPr>
        <w:t>Next, the text string to put in the list box is formed and added to the list box.</w:t>
      </w:r>
      <w:r w:rsidR="00222478">
        <w:rPr>
          <w:rFonts w:ascii="TrebuchetMS" w:eastAsiaTheme="minorHAnsi" w:hAnsi="TrebuchetMS" w:cs="TrebuchetMS"/>
          <w:szCs w:val="24"/>
          <w:lang w:val="en-CA"/>
        </w:rPr>
        <w:t xml:space="preserve"> </w:t>
      </w:r>
      <w:r>
        <w:rPr>
          <w:rFonts w:ascii="TrebuchetMS" w:eastAsiaTheme="minorHAnsi" w:hAnsi="TrebuchetMS" w:cs="TrebuchetMS"/>
          <w:szCs w:val="24"/>
          <w:lang w:val="en-CA"/>
        </w:rPr>
        <w:t>The corresponding grid location is marked with a dark green background and the</w:t>
      </w:r>
      <w:r w:rsidR="00222478">
        <w:rPr>
          <w:rFonts w:ascii="TrebuchetMS" w:eastAsiaTheme="minorHAnsi" w:hAnsi="TrebuchetMS" w:cs="TrebuchetMS"/>
          <w:szCs w:val="24"/>
          <w:lang w:val="en-CA"/>
        </w:rPr>
        <w:t xml:space="preserve"> </w:t>
      </w:r>
      <w:r>
        <w:rPr>
          <w:rFonts w:ascii="TrebuchetMS" w:eastAsiaTheme="minorHAnsi" w:hAnsi="TrebuchetMS" w:cs="TrebuchetMS"/>
          <w:szCs w:val="24"/>
          <w:lang w:val="en-CA"/>
        </w:rPr>
        <w:t>number of pizzas ordered. Before leaving the method, an new random interval</w:t>
      </w:r>
    </w:p>
    <w:p w:rsidR="000552C7" w:rsidRDefault="000552C7" w:rsidP="000552C7">
      <w:pPr>
        <w:overflowPunct/>
        <w:spacing w:line="360" w:lineRule="auto"/>
        <w:textAlignment w:val="auto"/>
        <w:rPr>
          <w:rFonts w:ascii="TrebuchetMS" w:eastAsiaTheme="minorHAnsi" w:hAnsi="TrebuchetMS" w:cs="TrebuchetMS"/>
          <w:szCs w:val="24"/>
          <w:lang w:val="en-CA"/>
        </w:rPr>
      </w:pPr>
      <w:proofErr w:type="gramStart"/>
      <w:r>
        <w:rPr>
          <w:rFonts w:ascii="TrebuchetMS" w:eastAsiaTheme="minorHAnsi" w:hAnsi="TrebuchetMS" w:cs="TrebuchetMS"/>
          <w:szCs w:val="24"/>
          <w:lang w:val="en-CA"/>
        </w:rPr>
        <w:t>value</w:t>
      </w:r>
      <w:proofErr w:type="gramEnd"/>
      <w:r>
        <w:rPr>
          <w:rFonts w:ascii="TrebuchetMS" w:eastAsiaTheme="minorHAnsi" w:hAnsi="TrebuchetMS" w:cs="TrebuchetMS"/>
          <w:szCs w:val="24"/>
          <w:lang w:val="en-CA"/>
        </w:rPr>
        <w:t xml:space="preserve"> is computed. This gives us the delay (between 1 and 7 minutes) until the</w:t>
      </w:r>
      <w:r w:rsidR="00222478">
        <w:rPr>
          <w:rFonts w:ascii="TrebuchetMS" w:eastAsiaTheme="minorHAnsi" w:hAnsi="TrebuchetMS" w:cs="TrebuchetMS"/>
          <w:szCs w:val="24"/>
          <w:lang w:val="en-CA"/>
        </w:rPr>
        <w:t xml:space="preserve"> </w:t>
      </w:r>
      <w:r>
        <w:rPr>
          <w:rFonts w:ascii="TrebuchetMS" w:eastAsiaTheme="minorHAnsi" w:hAnsi="TrebuchetMS" w:cs="TrebuchetMS"/>
          <w:szCs w:val="24"/>
          <w:lang w:val="en-CA"/>
        </w:rPr>
        <w:t>next order is phoned in.</w:t>
      </w:r>
    </w:p>
    <w:p w:rsidR="00222478" w:rsidRDefault="00222478" w:rsidP="000552C7">
      <w:pPr>
        <w:overflowPunct/>
        <w:spacing w:line="360" w:lineRule="auto"/>
        <w:textAlignment w:val="auto"/>
        <w:rPr>
          <w:rFonts w:ascii="TrebuchetMS" w:eastAsiaTheme="minorHAnsi" w:hAnsi="TrebuchetMS" w:cs="TrebuchetMS"/>
          <w:szCs w:val="24"/>
          <w:lang w:val="en-CA"/>
        </w:rPr>
      </w:pPr>
    </w:p>
    <w:p w:rsidR="000552C7" w:rsidRDefault="000552C7" w:rsidP="00222478">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Save and run the project. Click </w:t>
      </w:r>
      <w:r>
        <w:rPr>
          <w:rFonts w:ascii="TrebuchetMS-Bold" w:eastAsiaTheme="minorHAnsi" w:hAnsi="TrebuchetMS-Bold" w:cs="TrebuchetMS-Bold"/>
          <w:b/>
          <w:bCs/>
          <w:szCs w:val="24"/>
          <w:lang w:val="en-CA"/>
        </w:rPr>
        <w:t xml:space="preserve">Start Game </w:t>
      </w:r>
      <w:r>
        <w:rPr>
          <w:rFonts w:ascii="TrebuchetMS" w:eastAsiaTheme="minorHAnsi" w:hAnsi="TrebuchetMS" w:cs="TrebuchetMS"/>
          <w:szCs w:val="24"/>
          <w:lang w:val="en-CA"/>
        </w:rPr>
        <w:t xml:space="preserve">and the phone should start </w:t>
      </w:r>
      <w:proofErr w:type="spellStart"/>
      <w:r>
        <w:rPr>
          <w:rFonts w:ascii="TrebuchetMS" w:eastAsiaTheme="minorHAnsi" w:hAnsi="TrebuchetMS" w:cs="TrebuchetMS"/>
          <w:szCs w:val="24"/>
          <w:lang w:val="en-CA"/>
        </w:rPr>
        <w:t>ringing</w:t>
      </w:r>
      <w:proofErr w:type="gramStart"/>
      <w:r>
        <w:rPr>
          <w:rFonts w:ascii="TrebuchetMS" w:eastAsiaTheme="minorHAnsi" w:hAnsi="TrebuchetMS" w:cs="TrebuchetMS"/>
          <w:szCs w:val="24"/>
          <w:lang w:val="en-CA"/>
        </w:rPr>
        <w:t>,with</w:t>
      </w:r>
      <w:proofErr w:type="spellEnd"/>
      <w:proofErr w:type="gramEnd"/>
      <w:r>
        <w:rPr>
          <w:rFonts w:ascii="TrebuchetMS" w:eastAsiaTheme="minorHAnsi" w:hAnsi="TrebuchetMS" w:cs="TrebuchetMS"/>
          <w:szCs w:val="24"/>
          <w:lang w:val="en-CA"/>
        </w:rPr>
        <w:t xml:space="preserve"> orders in the list box and the delivery grid area. </w:t>
      </w:r>
    </w:p>
    <w:p w:rsidR="00222478" w:rsidRDefault="00222478" w:rsidP="00222478">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Next, we look at how to get the pizzas ready for delivery.</w:t>
      </w:r>
    </w:p>
    <w:p w:rsidR="00222478" w:rsidRDefault="00222478" w:rsidP="000552C7">
      <w:pPr>
        <w:overflowPunct/>
        <w:spacing w:line="360" w:lineRule="auto"/>
        <w:textAlignment w:val="auto"/>
        <w:rPr>
          <w:rFonts w:ascii="TrebuchetMS-Bold" w:eastAsiaTheme="minorHAnsi" w:hAnsi="TrebuchetMS-Bold" w:cs="TrebuchetMS-Bold"/>
          <w:b/>
          <w:bCs/>
          <w:sz w:val="28"/>
          <w:szCs w:val="28"/>
          <w:lang w:val="en-CA"/>
        </w:rPr>
      </w:pPr>
    </w:p>
    <w:p w:rsidR="00222478" w:rsidRDefault="00222478" w:rsidP="000552C7">
      <w:pPr>
        <w:overflowPunct/>
        <w:spacing w:line="360" w:lineRule="auto"/>
        <w:textAlignment w:val="auto"/>
        <w:rPr>
          <w:rFonts w:ascii="TrebuchetMS-Bold" w:eastAsiaTheme="minorHAnsi" w:hAnsi="TrebuchetMS-Bold" w:cs="TrebuchetMS-Bold"/>
          <w:b/>
          <w:bCs/>
          <w:sz w:val="28"/>
          <w:szCs w:val="28"/>
          <w:lang w:val="en-CA"/>
        </w:rPr>
      </w:pPr>
    </w:p>
    <w:p w:rsidR="00222478" w:rsidRDefault="00222478" w:rsidP="000552C7">
      <w:pPr>
        <w:overflowPunct/>
        <w:spacing w:line="360" w:lineRule="auto"/>
        <w:textAlignment w:val="auto"/>
        <w:rPr>
          <w:rFonts w:ascii="TrebuchetMS-Bold" w:eastAsiaTheme="minorHAnsi" w:hAnsi="TrebuchetMS-Bold" w:cs="TrebuchetMS-Bold"/>
          <w:b/>
          <w:bCs/>
          <w:sz w:val="28"/>
          <w:szCs w:val="28"/>
          <w:lang w:val="en-CA"/>
        </w:rPr>
      </w:pPr>
    </w:p>
    <w:p w:rsidR="00222478" w:rsidRDefault="00222478" w:rsidP="000552C7">
      <w:pPr>
        <w:overflowPunct/>
        <w:spacing w:line="360" w:lineRule="auto"/>
        <w:textAlignment w:val="auto"/>
        <w:rPr>
          <w:rFonts w:ascii="TrebuchetMS-Bold" w:eastAsiaTheme="minorHAnsi" w:hAnsi="TrebuchetMS-Bold" w:cs="TrebuchetMS-Bold"/>
          <w:b/>
          <w:bCs/>
          <w:sz w:val="28"/>
          <w:szCs w:val="28"/>
          <w:lang w:val="en-CA"/>
        </w:rPr>
      </w:pPr>
    </w:p>
    <w:p w:rsidR="00222478" w:rsidRDefault="00222478" w:rsidP="000552C7">
      <w:pPr>
        <w:overflowPunct/>
        <w:spacing w:line="360" w:lineRule="auto"/>
        <w:textAlignment w:val="auto"/>
        <w:rPr>
          <w:rFonts w:ascii="TrebuchetMS-Bold" w:eastAsiaTheme="minorHAnsi" w:hAnsi="TrebuchetMS-Bold" w:cs="TrebuchetMS-Bold"/>
          <w:b/>
          <w:bCs/>
          <w:sz w:val="28"/>
          <w:szCs w:val="28"/>
          <w:lang w:val="en-CA"/>
        </w:rPr>
      </w:pPr>
    </w:p>
    <w:p w:rsidR="00222478" w:rsidRDefault="00222478" w:rsidP="000552C7">
      <w:pPr>
        <w:overflowPunct/>
        <w:spacing w:line="360" w:lineRule="auto"/>
        <w:textAlignment w:val="auto"/>
        <w:rPr>
          <w:rFonts w:ascii="TrebuchetMS-Bold" w:eastAsiaTheme="minorHAnsi" w:hAnsi="TrebuchetMS-Bold" w:cs="TrebuchetMS-Bold"/>
          <w:b/>
          <w:bCs/>
          <w:sz w:val="28"/>
          <w:szCs w:val="28"/>
          <w:lang w:val="en-CA"/>
        </w:rPr>
      </w:pPr>
    </w:p>
    <w:p w:rsidR="00222478" w:rsidRDefault="00222478" w:rsidP="000552C7">
      <w:pPr>
        <w:overflowPunct/>
        <w:spacing w:line="360" w:lineRule="auto"/>
        <w:textAlignment w:val="auto"/>
        <w:rPr>
          <w:rFonts w:ascii="TrebuchetMS-Bold" w:eastAsiaTheme="minorHAnsi" w:hAnsi="TrebuchetMS-Bold" w:cs="TrebuchetMS-Bold"/>
          <w:b/>
          <w:bCs/>
          <w:sz w:val="28"/>
          <w:szCs w:val="28"/>
          <w:lang w:val="en-CA"/>
        </w:rPr>
      </w:pPr>
    </w:p>
    <w:p w:rsidR="00222478" w:rsidRDefault="00222478" w:rsidP="000552C7">
      <w:pPr>
        <w:overflowPunct/>
        <w:spacing w:line="360" w:lineRule="auto"/>
        <w:textAlignment w:val="auto"/>
        <w:rPr>
          <w:rFonts w:ascii="TrebuchetMS-Bold" w:eastAsiaTheme="minorHAnsi" w:hAnsi="TrebuchetMS-Bold" w:cs="TrebuchetMS-Bold"/>
          <w:b/>
          <w:bCs/>
          <w:sz w:val="28"/>
          <w:szCs w:val="28"/>
          <w:lang w:val="en-CA"/>
        </w:rPr>
      </w:pPr>
    </w:p>
    <w:p w:rsidR="000552C7" w:rsidRDefault="000552C7" w:rsidP="000552C7">
      <w:pPr>
        <w:overflowPunct/>
        <w:spacing w:line="360" w:lineRule="auto"/>
        <w:textAlignment w:val="auto"/>
        <w:rPr>
          <w:rFonts w:ascii="TrebuchetMS-Bold" w:eastAsiaTheme="minorHAnsi" w:hAnsi="TrebuchetMS-Bold" w:cs="TrebuchetMS-Bold"/>
          <w:b/>
          <w:bCs/>
          <w:sz w:val="28"/>
          <w:szCs w:val="28"/>
          <w:lang w:val="en-CA"/>
        </w:rPr>
      </w:pPr>
      <w:r>
        <w:rPr>
          <w:rFonts w:ascii="TrebuchetMS-Bold" w:eastAsiaTheme="minorHAnsi" w:hAnsi="TrebuchetMS-Bold" w:cs="TrebuchetMS-Bold"/>
          <w:b/>
          <w:bCs/>
          <w:sz w:val="28"/>
          <w:szCs w:val="28"/>
          <w:lang w:val="en-CA"/>
        </w:rPr>
        <w:lastRenderedPageBreak/>
        <w:t>Code Design – Pizza Oven</w:t>
      </w:r>
    </w:p>
    <w:p w:rsidR="00222478" w:rsidRDefault="00222478" w:rsidP="000552C7">
      <w:pPr>
        <w:overflowPunct/>
        <w:spacing w:line="360" w:lineRule="auto"/>
        <w:textAlignment w:val="auto"/>
        <w:rPr>
          <w:rFonts w:ascii="TrebuchetMS" w:eastAsiaTheme="minorHAnsi" w:hAnsi="TrebuchetMS" w:cs="TrebuchetMS"/>
          <w:szCs w:val="24"/>
          <w:lang w:val="en-CA"/>
        </w:rPr>
      </w:pPr>
    </w:p>
    <w:p w:rsidR="00222478"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Now that we know where the orders are coming from, we need to get some</w:t>
      </w:r>
      <w:r w:rsidR="00222478">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pizzas baked. The </w:t>
      </w:r>
      <w:proofErr w:type="spellStart"/>
      <w:r>
        <w:rPr>
          <w:rFonts w:ascii="TrebuchetMS-Bold" w:eastAsiaTheme="minorHAnsi" w:hAnsi="TrebuchetMS-Bold" w:cs="TrebuchetMS-Bold"/>
          <w:b/>
          <w:bCs/>
          <w:szCs w:val="24"/>
          <w:lang w:val="en-CA"/>
        </w:rPr>
        <w:t>grpOven</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group box holds the oven. As you can see, we can</w:t>
      </w:r>
      <w:r w:rsidR="00222478">
        <w:rPr>
          <w:rFonts w:ascii="TrebuchetMS" w:eastAsiaTheme="minorHAnsi" w:hAnsi="TrebuchetMS" w:cs="TrebuchetMS"/>
          <w:szCs w:val="24"/>
          <w:lang w:val="en-CA"/>
        </w:rPr>
        <w:t xml:space="preserve"> </w:t>
      </w:r>
      <w:r>
        <w:rPr>
          <w:rFonts w:ascii="TrebuchetMS" w:eastAsiaTheme="minorHAnsi" w:hAnsi="TrebuchetMS" w:cs="TrebuchetMS"/>
          <w:szCs w:val="24"/>
          <w:lang w:val="en-CA"/>
        </w:rPr>
        <w:t>bake, at most, eight pizzas at a time, depicted by picture box controls. This is</w:t>
      </w:r>
      <w:r w:rsidR="00222478">
        <w:rPr>
          <w:rFonts w:ascii="TrebuchetMS" w:eastAsiaTheme="minorHAnsi" w:hAnsi="TrebuchetMS" w:cs="TrebuchetMS"/>
          <w:szCs w:val="24"/>
          <w:lang w:val="en-CA"/>
        </w:rPr>
        <w:t xml:space="preserve"> </w:t>
      </w:r>
      <w:r>
        <w:rPr>
          <w:rFonts w:ascii="TrebuchetMS" w:eastAsiaTheme="minorHAnsi" w:hAnsi="TrebuchetMS" w:cs="TrebuchetMS"/>
          <w:szCs w:val="24"/>
          <w:lang w:val="en-CA"/>
        </w:rPr>
        <w:t>another one of those rules we chose – you can change it if you like. Once the</w:t>
      </w:r>
      <w:r w:rsidR="00222478">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pizzas are done baking (taking 10 minutes), they are placed in the </w:t>
      </w:r>
      <w:proofErr w:type="spellStart"/>
      <w:r>
        <w:rPr>
          <w:rFonts w:ascii="TrebuchetMS-Bold" w:eastAsiaTheme="minorHAnsi" w:hAnsi="TrebuchetMS-Bold" w:cs="TrebuchetMS-Bold"/>
          <w:b/>
          <w:bCs/>
          <w:szCs w:val="24"/>
          <w:lang w:val="en-CA"/>
        </w:rPr>
        <w:t>grpPizzas</w:t>
      </w:r>
      <w:proofErr w:type="spellEnd"/>
      <w:r w:rsidR="00222478">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group box for storage. Up to 20 pizzas can be stored. Any pizzas baked that</w:t>
      </w:r>
      <w:r w:rsidR="00222478">
        <w:rPr>
          <w:rFonts w:ascii="TrebuchetMS" w:eastAsiaTheme="minorHAnsi" w:hAnsi="TrebuchetMS" w:cs="TrebuchetMS"/>
          <w:szCs w:val="24"/>
          <w:lang w:val="en-CA"/>
        </w:rPr>
        <w:t xml:space="preserve"> </w:t>
      </w:r>
      <w:r>
        <w:rPr>
          <w:rFonts w:ascii="TrebuchetMS" w:eastAsiaTheme="minorHAnsi" w:hAnsi="TrebuchetMS" w:cs="TrebuchetMS"/>
          <w:szCs w:val="24"/>
          <w:lang w:val="en-CA"/>
        </w:rPr>
        <w:t>cannot fit in the ready area are thrown out, costing you money.</w:t>
      </w:r>
    </w:p>
    <w:p w:rsidR="00222478" w:rsidRDefault="00222478"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 Define three</w:t>
      </w:r>
      <w:r w:rsidR="00222478">
        <w:rPr>
          <w:rFonts w:ascii="TrebuchetMS" w:eastAsiaTheme="minorHAnsi" w:hAnsi="TrebuchetMS" w:cs="TrebuchetMS"/>
          <w:szCs w:val="24"/>
          <w:lang w:val="en-CA"/>
        </w:rPr>
        <w:t xml:space="preserve"> </w:t>
      </w:r>
      <w:r>
        <w:rPr>
          <w:rFonts w:ascii="TrebuchetMS" w:eastAsiaTheme="minorHAnsi" w:hAnsi="TrebuchetMS" w:cs="TrebuchetMS"/>
          <w:szCs w:val="24"/>
          <w:lang w:val="en-CA"/>
        </w:rPr>
        <w:t>constants to embody these rules:</w:t>
      </w:r>
    </w:p>
    <w:p w:rsidR="00222478" w:rsidRDefault="00222478" w:rsidP="000552C7">
      <w:pPr>
        <w:overflowPunct/>
        <w:spacing w:line="360" w:lineRule="auto"/>
        <w:textAlignment w:val="auto"/>
        <w:rPr>
          <w:rFonts w:ascii="TrebuchetMS" w:eastAsiaTheme="minorHAnsi" w:hAnsi="TrebuchetMS" w:cs="TrebuchetMS"/>
          <w:szCs w:val="24"/>
          <w:lang w:val="en-CA"/>
        </w:rPr>
      </w:pPr>
    </w:p>
    <w:p w:rsidR="00222478" w:rsidRDefault="00222478" w:rsidP="00222478">
      <w:pPr>
        <w:overflowPunct/>
        <w:spacing w:line="360" w:lineRule="auto"/>
        <w:ind w:left="720"/>
        <w:textAlignment w:val="auto"/>
        <w:rPr>
          <w:rFonts w:ascii="CourierNewPS-BoldMT" w:eastAsiaTheme="minorHAnsi" w:hAnsi="CourierNewPS-BoldMT" w:cs="CourierNewPS-BoldMT"/>
          <w:b/>
          <w:bCs/>
          <w:szCs w:val="24"/>
          <w:lang w:val="en-CA"/>
        </w:rPr>
      </w:pPr>
      <w:r>
        <w:rPr>
          <w:rFonts w:ascii="CourierNewPS-BoldMT" w:eastAsiaTheme="minorHAnsi" w:hAnsi="CourierNewPS-BoldMT" w:cs="CourierNewPS-BoldMT"/>
          <w:b/>
          <w:bCs/>
          <w:noProof/>
          <w:szCs w:val="24"/>
          <w:lang w:val="en-CA" w:eastAsia="en-CA"/>
        </w:rPr>
        <w:drawing>
          <wp:inline distT="0" distB="0" distL="0" distR="0">
            <wp:extent cx="2686050" cy="62865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a:srcRect/>
                    <a:stretch>
                      <a:fillRect/>
                    </a:stretch>
                  </pic:blipFill>
                  <pic:spPr bwMode="auto">
                    <a:xfrm>
                      <a:off x="0" y="0"/>
                      <a:ext cx="2686050" cy="628650"/>
                    </a:xfrm>
                    <a:prstGeom prst="rect">
                      <a:avLst/>
                    </a:prstGeom>
                    <a:noFill/>
                    <a:ln w="9525">
                      <a:noFill/>
                      <a:miter lim="800000"/>
                      <a:headEnd/>
                      <a:tailEnd/>
                    </a:ln>
                  </pic:spPr>
                </pic:pic>
              </a:graphicData>
            </a:graphic>
          </wp:inline>
        </w:drawing>
      </w:r>
    </w:p>
    <w:p w:rsidR="00222478" w:rsidRDefault="00222478" w:rsidP="000552C7">
      <w:pPr>
        <w:overflowPunct/>
        <w:spacing w:line="360" w:lineRule="auto"/>
        <w:textAlignment w:val="auto"/>
        <w:rPr>
          <w:rFonts w:ascii="TrebuchetMS" w:eastAsiaTheme="minorHAnsi" w:hAnsi="TrebuchetMS" w:cs="TrebuchetMS"/>
          <w:szCs w:val="24"/>
          <w:lang w:val="en-CA"/>
        </w:rPr>
      </w:pPr>
    </w:p>
    <w:p w:rsidR="00222478"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We use one variable (</w:t>
      </w:r>
      <w:proofErr w:type="spellStart"/>
      <w:r>
        <w:rPr>
          <w:rFonts w:ascii="TrebuchetMS-Bold" w:eastAsiaTheme="minorHAnsi" w:hAnsi="TrebuchetMS-Bold" w:cs="TrebuchetMS-Bold"/>
          <w:b/>
          <w:bCs/>
          <w:szCs w:val="24"/>
          <w:lang w:val="en-CA"/>
        </w:rPr>
        <w:t>pizzasBaking</w:t>
      </w:r>
      <w:proofErr w:type="spellEnd"/>
      <w:r>
        <w:rPr>
          <w:rFonts w:ascii="TrebuchetMS" w:eastAsiaTheme="minorHAnsi" w:hAnsi="TrebuchetMS" w:cs="TrebuchetMS"/>
          <w:szCs w:val="24"/>
          <w:lang w:val="en-CA"/>
        </w:rPr>
        <w:t>) to keep track of pizzas in the oven and</w:t>
      </w:r>
      <w:r w:rsidR="00222478">
        <w:rPr>
          <w:rFonts w:ascii="TrebuchetMS" w:eastAsiaTheme="minorHAnsi" w:hAnsi="TrebuchetMS" w:cs="TrebuchetMS"/>
          <w:szCs w:val="24"/>
          <w:lang w:val="en-CA"/>
        </w:rPr>
        <w:t xml:space="preserve"> </w:t>
      </w:r>
      <w:r>
        <w:rPr>
          <w:rFonts w:ascii="TrebuchetMS" w:eastAsiaTheme="minorHAnsi" w:hAnsi="TrebuchetMS" w:cs="TrebuchetMS"/>
          <w:szCs w:val="24"/>
          <w:lang w:val="en-CA"/>
        </w:rPr>
        <w:t>another (</w:t>
      </w:r>
      <w:proofErr w:type="spellStart"/>
      <w:r>
        <w:rPr>
          <w:rFonts w:ascii="TrebuchetMS-Bold" w:eastAsiaTheme="minorHAnsi" w:hAnsi="TrebuchetMS-Bold" w:cs="TrebuchetMS-Bold"/>
          <w:b/>
          <w:bCs/>
          <w:szCs w:val="24"/>
          <w:lang w:val="en-CA"/>
        </w:rPr>
        <w:t>pizzasReady</w:t>
      </w:r>
      <w:proofErr w:type="spellEnd"/>
      <w:r>
        <w:rPr>
          <w:rFonts w:ascii="TrebuchetMS" w:eastAsiaTheme="minorHAnsi" w:hAnsi="TrebuchetMS" w:cs="TrebuchetMS"/>
          <w:szCs w:val="24"/>
          <w:lang w:val="en-CA"/>
        </w:rPr>
        <w:t>) to specify the number of pizzas baked and stored.</w:t>
      </w:r>
      <w:r w:rsidR="00222478">
        <w:rPr>
          <w:rFonts w:ascii="TrebuchetMS" w:eastAsiaTheme="minorHAnsi" w:hAnsi="TrebuchetMS" w:cs="TrebuchetMS"/>
          <w:szCs w:val="24"/>
          <w:lang w:val="en-CA"/>
        </w:rPr>
        <w:t xml:space="preserve"> </w:t>
      </w:r>
      <w:proofErr w:type="spellStart"/>
      <w:proofErr w:type="gramStart"/>
      <w:r>
        <w:rPr>
          <w:rFonts w:ascii="TrebuchetMS-Bold" w:eastAsiaTheme="minorHAnsi" w:hAnsi="TrebuchetMS-Bold" w:cs="TrebuchetMS-Bold"/>
          <w:b/>
          <w:bCs/>
          <w:szCs w:val="24"/>
          <w:lang w:val="en-CA"/>
        </w:rPr>
        <w:t>totalPizzasBaked</w:t>
      </w:r>
      <w:proofErr w:type="spellEnd"/>
      <w:proofErr w:type="gram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will keep track of all pizzas baked during a single game. The</w:t>
      </w:r>
      <w:r w:rsidR="00222478">
        <w:rPr>
          <w:rFonts w:ascii="TrebuchetMS" w:eastAsiaTheme="minorHAnsi" w:hAnsi="TrebuchetMS" w:cs="TrebuchetMS"/>
          <w:szCs w:val="24"/>
          <w:lang w:val="en-CA"/>
        </w:rPr>
        <w:t xml:space="preserve"> </w:t>
      </w:r>
      <w:r>
        <w:rPr>
          <w:rFonts w:ascii="TrebuchetMS" w:eastAsiaTheme="minorHAnsi" w:hAnsi="TrebuchetMS" w:cs="TrebuchetMS"/>
          <w:szCs w:val="24"/>
          <w:lang w:val="en-CA"/>
        </w:rPr>
        <w:t>picture box controls are placed in a control array (</w:t>
      </w:r>
      <w:proofErr w:type="spellStart"/>
      <w:r>
        <w:rPr>
          <w:rFonts w:ascii="TrebuchetMS-Bold" w:eastAsiaTheme="minorHAnsi" w:hAnsi="TrebuchetMS-Bold" w:cs="TrebuchetMS-Bold"/>
          <w:b/>
          <w:bCs/>
          <w:szCs w:val="24"/>
          <w:lang w:val="en-CA"/>
        </w:rPr>
        <w:t>pizzasInOven</w:t>
      </w:r>
      <w:proofErr w:type="spellEnd"/>
      <w:r>
        <w:rPr>
          <w:rFonts w:ascii="TrebuchetMS" w:eastAsiaTheme="minorHAnsi" w:hAnsi="TrebuchetMS" w:cs="TrebuchetMS"/>
          <w:szCs w:val="24"/>
          <w:lang w:val="en-CA"/>
        </w:rPr>
        <w:t>) for easier use.</w:t>
      </w:r>
      <w:r w:rsidR="00222478">
        <w:rPr>
          <w:rFonts w:ascii="TrebuchetMS" w:eastAsiaTheme="minorHAnsi" w:hAnsi="TrebuchetMS" w:cs="TrebuchetMS"/>
          <w:szCs w:val="24"/>
          <w:lang w:val="en-CA"/>
        </w:rPr>
        <w:t xml:space="preserve"> </w:t>
      </w:r>
      <w:proofErr w:type="spellStart"/>
      <w:proofErr w:type="gramStart"/>
      <w:r>
        <w:rPr>
          <w:rFonts w:ascii="TrebuchetMS-Bold" w:eastAsiaTheme="minorHAnsi" w:hAnsi="TrebuchetMS-Bold" w:cs="TrebuchetMS-Bold"/>
          <w:b/>
          <w:bCs/>
          <w:szCs w:val="24"/>
          <w:lang w:val="en-CA"/>
        </w:rPr>
        <w:t>bakingMinutesLeft</w:t>
      </w:r>
      <w:proofErr w:type="spellEnd"/>
      <w:proofErr w:type="gram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is used to tell us how many minutes are left in the baking</w:t>
      </w:r>
      <w:r w:rsidR="00222478">
        <w:rPr>
          <w:rFonts w:ascii="TrebuchetMS" w:eastAsiaTheme="minorHAnsi" w:hAnsi="TrebuchetMS" w:cs="TrebuchetMS"/>
          <w:szCs w:val="24"/>
          <w:lang w:val="en-CA"/>
        </w:rPr>
        <w:t xml:space="preserve"> </w:t>
      </w:r>
      <w:r>
        <w:rPr>
          <w:rFonts w:ascii="TrebuchetMS" w:eastAsiaTheme="minorHAnsi" w:hAnsi="TrebuchetMS" w:cs="TrebuchetMS"/>
          <w:szCs w:val="24"/>
          <w:lang w:val="en-CA"/>
        </w:rPr>
        <w:t>process. And, we use a Boolean variable (</w:t>
      </w:r>
      <w:proofErr w:type="spellStart"/>
      <w:r>
        <w:rPr>
          <w:rFonts w:ascii="TrebuchetMS-Bold" w:eastAsiaTheme="minorHAnsi" w:hAnsi="TrebuchetMS-Bold" w:cs="TrebuchetMS-Bold"/>
          <w:b/>
          <w:bCs/>
          <w:szCs w:val="24"/>
          <w:lang w:val="en-CA"/>
        </w:rPr>
        <w:t>ovenGoing</w:t>
      </w:r>
      <w:proofErr w:type="spellEnd"/>
      <w:r>
        <w:rPr>
          <w:rFonts w:ascii="TrebuchetMS" w:eastAsiaTheme="minorHAnsi" w:hAnsi="TrebuchetMS" w:cs="TrebuchetMS"/>
          <w:szCs w:val="24"/>
          <w:lang w:val="en-CA"/>
        </w:rPr>
        <w:t>) to know whether the oven</w:t>
      </w:r>
      <w:r w:rsidR="00222478">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is on or not – it is used for the paused state. </w:t>
      </w: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Add these declarations in the form</w:t>
      </w:r>
      <w:r w:rsidR="00222478">
        <w:rPr>
          <w:rFonts w:ascii="TrebuchetMS" w:eastAsiaTheme="minorHAnsi" w:hAnsi="TrebuchetMS" w:cs="TrebuchetMS"/>
          <w:szCs w:val="24"/>
          <w:lang w:val="en-CA"/>
        </w:rPr>
        <w:t xml:space="preserve"> </w:t>
      </w:r>
      <w:r>
        <w:rPr>
          <w:rFonts w:ascii="TrebuchetMS" w:eastAsiaTheme="minorHAnsi" w:hAnsi="TrebuchetMS" w:cs="TrebuchetMS"/>
          <w:szCs w:val="24"/>
          <w:lang w:val="en-CA"/>
        </w:rPr>
        <w:t>level area:</w:t>
      </w:r>
      <w:r w:rsidR="00222478">
        <w:rPr>
          <w:rFonts w:ascii="TrebuchetMS" w:eastAsiaTheme="minorHAnsi" w:hAnsi="TrebuchetMS" w:cs="TrebuchetMS"/>
          <w:szCs w:val="24"/>
          <w:lang w:val="en-CA"/>
        </w:rPr>
        <w:br/>
      </w:r>
    </w:p>
    <w:p w:rsidR="000552C7" w:rsidRDefault="00222478" w:rsidP="00222478">
      <w:pPr>
        <w:overflowPunct/>
        <w:spacing w:line="360" w:lineRule="auto"/>
        <w:ind w:firstLine="720"/>
        <w:textAlignment w:val="auto"/>
        <w:rPr>
          <w:rFonts w:ascii="CourierNewPS-BoldMT" w:eastAsiaTheme="minorHAnsi" w:hAnsi="CourierNewPS-BoldMT" w:cs="CourierNewPS-BoldMT"/>
          <w:b/>
          <w:bCs/>
          <w:szCs w:val="24"/>
          <w:lang w:val="en-CA"/>
        </w:rPr>
      </w:pPr>
      <w:r>
        <w:rPr>
          <w:rFonts w:ascii="CourierNewPS-BoldMT" w:eastAsiaTheme="minorHAnsi" w:hAnsi="CourierNewPS-BoldMT" w:cs="CourierNewPS-BoldMT"/>
          <w:b/>
          <w:bCs/>
          <w:noProof/>
          <w:szCs w:val="24"/>
          <w:lang w:val="en-CA" w:eastAsia="en-CA"/>
        </w:rPr>
        <w:drawing>
          <wp:inline distT="0" distB="0" distL="0" distR="0">
            <wp:extent cx="4048125" cy="1028700"/>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a:srcRect/>
                    <a:stretch>
                      <a:fillRect/>
                    </a:stretch>
                  </pic:blipFill>
                  <pic:spPr bwMode="auto">
                    <a:xfrm>
                      <a:off x="0" y="0"/>
                      <a:ext cx="4048125" cy="1028700"/>
                    </a:xfrm>
                    <a:prstGeom prst="rect">
                      <a:avLst/>
                    </a:prstGeom>
                    <a:noFill/>
                    <a:ln w="9525">
                      <a:noFill/>
                      <a:miter lim="800000"/>
                      <a:headEnd/>
                      <a:tailEnd/>
                    </a:ln>
                  </pic:spPr>
                </pic:pic>
              </a:graphicData>
            </a:graphic>
          </wp:inline>
        </w:drawing>
      </w:r>
    </w:p>
    <w:p w:rsidR="00222478" w:rsidRDefault="00222478" w:rsidP="000552C7">
      <w:pPr>
        <w:overflowPunct/>
        <w:spacing w:line="360" w:lineRule="auto"/>
        <w:textAlignment w:val="auto"/>
        <w:rPr>
          <w:rFonts w:ascii="TrebuchetMS" w:eastAsiaTheme="minorHAnsi" w:hAnsi="TrebuchetMS" w:cs="TrebuchetMS"/>
          <w:szCs w:val="24"/>
          <w:lang w:val="en-CA"/>
        </w:rPr>
      </w:pPr>
      <w:r>
        <w:rPr>
          <w:rFonts w:ascii="TrebuchetMS-Bold" w:eastAsiaTheme="minorHAnsi" w:hAnsi="TrebuchetMS-Bold" w:cs="TrebuchetMS-Bold"/>
          <w:b/>
          <w:bCs/>
          <w:sz w:val="28"/>
          <w:szCs w:val="28"/>
          <w:lang w:val="en-CA"/>
        </w:rPr>
        <w:br/>
      </w:r>
    </w:p>
    <w:p w:rsidR="00222478" w:rsidRDefault="00222478" w:rsidP="000552C7">
      <w:pPr>
        <w:overflowPunct/>
        <w:spacing w:line="360" w:lineRule="auto"/>
        <w:textAlignment w:val="auto"/>
        <w:rPr>
          <w:rFonts w:ascii="TrebuchetMS" w:eastAsiaTheme="minorHAnsi" w:hAnsi="TrebuchetMS" w:cs="TrebuchetMS"/>
          <w:szCs w:val="24"/>
          <w:lang w:val="en-CA"/>
        </w:rPr>
      </w:pPr>
    </w:p>
    <w:p w:rsidR="00222478" w:rsidRDefault="00222478"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 xml:space="preserve">The timer control </w:t>
      </w:r>
      <w:proofErr w:type="spellStart"/>
      <w:r>
        <w:rPr>
          <w:rFonts w:ascii="TrebuchetMS-Bold" w:eastAsiaTheme="minorHAnsi" w:hAnsi="TrebuchetMS-Bold" w:cs="TrebuchetMS-Bold"/>
          <w:b/>
          <w:bCs/>
          <w:szCs w:val="24"/>
          <w:lang w:val="en-CA"/>
        </w:rPr>
        <w:t>t</w:t>
      </w:r>
      <w:r w:rsidR="00222478">
        <w:rPr>
          <w:rFonts w:ascii="TrebuchetMS-Bold" w:eastAsiaTheme="minorHAnsi" w:hAnsi="TrebuchetMS-Bold" w:cs="TrebuchetMS-Bold"/>
          <w:b/>
          <w:bCs/>
          <w:szCs w:val="24"/>
          <w:lang w:val="en-CA"/>
        </w:rPr>
        <w:t>mr</w:t>
      </w:r>
      <w:r>
        <w:rPr>
          <w:rFonts w:ascii="TrebuchetMS-Bold" w:eastAsiaTheme="minorHAnsi" w:hAnsi="TrebuchetMS-Bold" w:cs="TrebuchetMS-Bold"/>
          <w:b/>
          <w:bCs/>
          <w:szCs w:val="24"/>
          <w:lang w:val="en-CA"/>
        </w:rPr>
        <w:t>Oven</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will be used to time the baking process. Make the</w:t>
      </w:r>
      <w:r w:rsidR="00222478">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shaded changes to </w:t>
      </w:r>
      <w:proofErr w:type="spellStart"/>
      <w:r>
        <w:rPr>
          <w:rFonts w:ascii="TrebuchetMS-Bold" w:eastAsiaTheme="minorHAnsi" w:hAnsi="TrebuchetMS-Bold" w:cs="TrebuchetMS-Bold"/>
          <w:b/>
          <w:bCs/>
          <w:szCs w:val="24"/>
          <w:lang w:val="en-CA"/>
        </w:rPr>
        <w:t>frmPizzaDelivery</w:t>
      </w:r>
      <w:proofErr w:type="spellEnd"/>
      <w:r>
        <w:rPr>
          <w:rFonts w:ascii="TrebuchetMS-Bold" w:eastAsiaTheme="minorHAnsi" w:hAnsi="TrebuchetMS-Bold" w:cs="TrebuchetMS-Bold"/>
          <w:b/>
          <w:bCs/>
          <w:szCs w:val="24"/>
          <w:lang w:val="en-CA"/>
        </w:rPr>
        <w:t xml:space="preserve"> Load </w:t>
      </w:r>
      <w:r>
        <w:rPr>
          <w:rFonts w:ascii="TrebuchetMS" w:eastAsiaTheme="minorHAnsi" w:hAnsi="TrebuchetMS" w:cs="TrebuchetMS"/>
          <w:szCs w:val="24"/>
          <w:lang w:val="en-CA"/>
        </w:rPr>
        <w:t>event to create the picture box</w:t>
      </w:r>
      <w:r w:rsidR="00222478">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control array and set the timer’s </w:t>
      </w:r>
      <w:r>
        <w:rPr>
          <w:rFonts w:ascii="TrebuchetMS-Bold" w:eastAsiaTheme="minorHAnsi" w:hAnsi="TrebuchetMS-Bold" w:cs="TrebuchetMS-Bold"/>
          <w:b/>
          <w:bCs/>
          <w:szCs w:val="24"/>
          <w:lang w:val="en-CA"/>
        </w:rPr>
        <w:t xml:space="preserve">Interval </w:t>
      </w:r>
      <w:r>
        <w:rPr>
          <w:rFonts w:ascii="TrebuchetMS" w:eastAsiaTheme="minorHAnsi" w:hAnsi="TrebuchetMS" w:cs="TrebuchetMS"/>
          <w:szCs w:val="24"/>
          <w:lang w:val="en-CA"/>
        </w:rPr>
        <w:t>property. We set the interval to</w:t>
      </w:r>
      <w:r w:rsidR="00222478">
        <w:rPr>
          <w:rFonts w:ascii="TrebuchetMS" w:eastAsiaTheme="minorHAnsi" w:hAnsi="TrebuchetMS" w:cs="TrebuchetMS"/>
          <w:szCs w:val="24"/>
          <w:lang w:val="en-CA"/>
        </w:rPr>
        <w:t xml:space="preserve"> </w:t>
      </w:r>
      <w:proofErr w:type="spellStart"/>
      <w:r>
        <w:rPr>
          <w:rFonts w:ascii="TrebuchetMS-Bold" w:eastAsiaTheme="minorHAnsi" w:hAnsi="TrebuchetMS-Bold" w:cs="TrebuchetMS-Bold"/>
          <w:b/>
          <w:bCs/>
          <w:szCs w:val="24"/>
          <w:lang w:val="en-CA"/>
        </w:rPr>
        <w:t>mSecPerMinute</w:t>
      </w:r>
      <w:proofErr w:type="spellEnd"/>
      <w:r>
        <w:rPr>
          <w:rFonts w:ascii="TrebuchetMS" w:eastAsiaTheme="minorHAnsi" w:hAnsi="TrebuchetMS" w:cs="TrebuchetMS"/>
          <w:szCs w:val="24"/>
          <w:lang w:val="en-CA"/>
        </w:rPr>
        <w:t>, counting down the baking process one minute at a time. This</w:t>
      </w:r>
      <w:r w:rsidR="00222478">
        <w:rPr>
          <w:rFonts w:ascii="TrebuchetMS" w:eastAsiaTheme="minorHAnsi" w:hAnsi="TrebuchetMS" w:cs="TrebuchetMS"/>
          <w:szCs w:val="24"/>
          <w:lang w:val="en-CA"/>
        </w:rPr>
        <w:t xml:space="preserve"> </w:t>
      </w:r>
      <w:r>
        <w:rPr>
          <w:rFonts w:ascii="TrebuchetMS" w:eastAsiaTheme="minorHAnsi" w:hAnsi="TrebuchetMS" w:cs="TrebuchetMS"/>
          <w:szCs w:val="24"/>
          <w:lang w:val="en-CA"/>
        </w:rPr>
        <w:t>allows proper pausing of the simulation:</w:t>
      </w:r>
    </w:p>
    <w:p w:rsidR="00222478" w:rsidRDefault="00222478" w:rsidP="000552C7">
      <w:pPr>
        <w:overflowPunct/>
        <w:spacing w:line="360" w:lineRule="auto"/>
        <w:textAlignment w:val="auto"/>
        <w:rPr>
          <w:rFonts w:ascii="TrebuchetMS-Bold" w:eastAsiaTheme="minorHAnsi" w:hAnsi="TrebuchetMS-Bold" w:cs="TrebuchetMS-Bold"/>
          <w:b/>
          <w:bCs/>
          <w:sz w:val="28"/>
          <w:szCs w:val="28"/>
          <w:lang w:val="en-CA"/>
        </w:rPr>
      </w:pPr>
      <w:r>
        <w:rPr>
          <w:rFonts w:ascii="TrebuchetMS" w:eastAsiaTheme="minorHAnsi" w:hAnsi="TrebuchetMS" w:cs="TrebuchetMS"/>
          <w:noProof/>
          <w:szCs w:val="24"/>
          <w:lang w:val="en-CA" w:eastAsia="en-CA"/>
        </w:rPr>
        <w:drawing>
          <wp:inline distT="0" distB="0" distL="0" distR="0">
            <wp:extent cx="4419600" cy="338137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srcRect/>
                    <a:stretch>
                      <a:fillRect/>
                    </a:stretch>
                  </pic:blipFill>
                  <pic:spPr bwMode="auto">
                    <a:xfrm>
                      <a:off x="0" y="0"/>
                      <a:ext cx="4419600" cy="3381375"/>
                    </a:xfrm>
                    <a:prstGeom prst="rect">
                      <a:avLst/>
                    </a:prstGeom>
                    <a:noFill/>
                    <a:ln w="9525">
                      <a:noFill/>
                      <a:miter lim="800000"/>
                      <a:headEnd/>
                      <a:tailEnd/>
                    </a:ln>
                  </pic:spPr>
                </pic:pic>
              </a:graphicData>
            </a:graphic>
          </wp:inline>
        </w:drawing>
      </w:r>
    </w:p>
    <w:p w:rsidR="00222478" w:rsidRDefault="00222478" w:rsidP="000552C7">
      <w:pPr>
        <w:overflowPunct/>
        <w:spacing w:line="360" w:lineRule="auto"/>
        <w:textAlignment w:val="auto"/>
        <w:rPr>
          <w:rFonts w:ascii="TrebuchetMS-Bold" w:eastAsiaTheme="minorHAnsi" w:hAnsi="TrebuchetMS-Bold" w:cs="TrebuchetMS-Bold"/>
          <w:b/>
          <w:bCs/>
          <w:sz w:val="28"/>
          <w:szCs w:val="28"/>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Make the shaded modifications to the </w:t>
      </w:r>
      <w:proofErr w:type="spellStart"/>
      <w:r>
        <w:rPr>
          <w:rFonts w:ascii="TrebuchetMS-Bold" w:eastAsiaTheme="minorHAnsi" w:hAnsi="TrebuchetMS-Bold" w:cs="TrebuchetMS-Bold"/>
          <w:b/>
          <w:bCs/>
          <w:szCs w:val="24"/>
          <w:lang w:val="en-CA"/>
        </w:rPr>
        <w:t>btnStartPause</w:t>
      </w:r>
      <w:proofErr w:type="spellEnd"/>
      <w:r>
        <w:rPr>
          <w:rFonts w:ascii="TrebuchetMS-Bold" w:eastAsiaTheme="minorHAnsi" w:hAnsi="TrebuchetMS-Bold" w:cs="TrebuchetMS-Bold"/>
          <w:b/>
          <w:bCs/>
          <w:szCs w:val="24"/>
          <w:lang w:val="en-CA"/>
        </w:rPr>
        <w:t xml:space="preserve"> Click </w:t>
      </w:r>
      <w:r>
        <w:rPr>
          <w:rFonts w:ascii="TrebuchetMS" w:eastAsiaTheme="minorHAnsi" w:hAnsi="TrebuchetMS" w:cs="TrebuchetMS"/>
          <w:szCs w:val="24"/>
          <w:lang w:val="en-CA"/>
        </w:rPr>
        <w:t>event to clear the</w:t>
      </w:r>
      <w:r w:rsidR="00222478">
        <w:rPr>
          <w:rFonts w:ascii="TrebuchetMS" w:eastAsiaTheme="minorHAnsi" w:hAnsi="TrebuchetMS" w:cs="TrebuchetMS"/>
          <w:szCs w:val="24"/>
          <w:lang w:val="en-CA"/>
        </w:rPr>
        <w:t xml:space="preserve"> </w:t>
      </w:r>
      <w:r>
        <w:rPr>
          <w:rFonts w:ascii="TrebuchetMS" w:eastAsiaTheme="minorHAnsi" w:hAnsi="TrebuchetMS" w:cs="TrebuchetMS"/>
          <w:szCs w:val="24"/>
          <w:lang w:val="en-CA"/>
        </w:rPr>
        <w:t>pizza oven, initialize variables (we assume we have baked one oven load prior to</w:t>
      </w:r>
      <w:r w:rsidR="00222478">
        <w:rPr>
          <w:rFonts w:ascii="TrebuchetMS" w:eastAsiaTheme="minorHAnsi" w:hAnsi="TrebuchetMS" w:cs="TrebuchetMS"/>
          <w:szCs w:val="24"/>
          <w:lang w:val="en-CA"/>
        </w:rPr>
        <w:t xml:space="preserve"> </w:t>
      </w:r>
      <w:r>
        <w:rPr>
          <w:rFonts w:ascii="TrebuchetMS" w:eastAsiaTheme="minorHAnsi" w:hAnsi="TrebuchetMS" w:cs="TrebuchetMS"/>
          <w:szCs w:val="24"/>
          <w:lang w:val="en-CA"/>
        </w:rPr>
        <w:t>opening the store) and to start/stop the timer at the proper times:</w:t>
      </w:r>
    </w:p>
    <w:p w:rsidR="008E7ACF" w:rsidRDefault="008E7ACF" w:rsidP="000552C7">
      <w:pPr>
        <w:overflowPunct/>
        <w:spacing w:line="360" w:lineRule="auto"/>
        <w:textAlignment w:val="auto"/>
        <w:rPr>
          <w:rFonts w:ascii="TrebuchetMS" w:eastAsiaTheme="minorHAnsi" w:hAnsi="TrebuchetMS" w:cs="TrebuchetMS"/>
          <w:szCs w:val="24"/>
          <w:lang w:val="en-CA"/>
        </w:rPr>
      </w:pPr>
    </w:p>
    <w:p w:rsidR="00222478" w:rsidRDefault="008E7ACF" w:rsidP="008E7ACF">
      <w:pPr>
        <w:overflowPunct/>
        <w:spacing w:line="360" w:lineRule="auto"/>
        <w:ind w:firstLine="720"/>
        <w:textAlignment w:val="auto"/>
        <w:rPr>
          <w:rFonts w:ascii="TrebuchetMS" w:eastAsiaTheme="minorHAnsi" w:hAnsi="TrebuchetMS" w:cs="TrebuchetMS"/>
          <w:szCs w:val="24"/>
          <w:lang w:val="en-CA"/>
        </w:rPr>
      </w:pPr>
      <w:r>
        <w:rPr>
          <w:rFonts w:ascii="TrebuchetMS" w:eastAsiaTheme="minorHAnsi" w:hAnsi="TrebuchetMS" w:cs="TrebuchetMS"/>
          <w:noProof/>
          <w:szCs w:val="24"/>
          <w:lang w:val="en-CA" w:eastAsia="en-CA"/>
        </w:rPr>
        <w:drawing>
          <wp:inline distT="0" distB="0" distL="0" distR="0">
            <wp:extent cx="4000500" cy="196215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4000500" cy="1962150"/>
                    </a:xfrm>
                    <a:prstGeom prst="rect">
                      <a:avLst/>
                    </a:prstGeom>
                    <a:noFill/>
                    <a:ln w="9525">
                      <a:noFill/>
                      <a:miter lim="800000"/>
                      <a:headEnd/>
                      <a:tailEnd/>
                    </a:ln>
                  </pic:spPr>
                </pic:pic>
              </a:graphicData>
            </a:graphic>
          </wp:inline>
        </w:drawing>
      </w:r>
    </w:p>
    <w:p w:rsidR="008E7ACF" w:rsidRDefault="008E7ACF" w:rsidP="008E7ACF">
      <w:pPr>
        <w:overflowPunct/>
        <w:spacing w:line="360" w:lineRule="auto"/>
        <w:ind w:firstLine="720"/>
        <w:textAlignment w:val="auto"/>
        <w:rPr>
          <w:rFonts w:ascii="TrebuchetMS" w:eastAsiaTheme="minorHAnsi" w:hAnsi="TrebuchetMS" w:cs="TrebuchetMS"/>
          <w:szCs w:val="24"/>
          <w:lang w:val="en-CA"/>
        </w:rPr>
      </w:pPr>
      <w:r>
        <w:rPr>
          <w:rFonts w:ascii="TrebuchetMS" w:eastAsiaTheme="minorHAnsi" w:hAnsi="TrebuchetMS" w:cs="TrebuchetMS"/>
          <w:noProof/>
          <w:szCs w:val="24"/>
          <w:lang w:val="en-CA" w:eastAsia="en-CA"/>
        </w:rPr>
        <w:lastRenderedPageBreak/>
        <w:drawing>
          <wp:inline distT="0" distB="0" distL="0" distR="0">
            <wp:extent cx="3886200" cy="426720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a:srcRect/>
                    <a:stretch>
                      <a:fillRect/>
                    </a:stretch>
                  </pic:blipFill>
                  <pic:spPr bwMode="auto">
                    <a:xfrm>
                      <a:off x="0" y="0"/>
                      <a:ext cx="3886200" cy="4267200"/>
                    </a:xfrm>
                    <a:prstGeom prst="rect">
                      <a:avLst/>
                    </a:prstGeom>
                    <a:noFill/>
                    <a:ln w="9525">
                      <a:noFill/>
                      <a:miter lim="800000"/>
                      <a:headEnd/>
                      <a:tailEnd/>
                    </a:ln>
                  </pic:spPr>
                </pic:pic>
              </a:graphicData>
            </a:graphic>
          </wp:inline>
        </w:drawing>
      </w:r>
    </w:p>
    <w:p w:rsidR="008E7ACF" w:rsidRDefault="008E7ACF"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Note how we used the </w:t>
      </w:r>
      <w:proofErr w:type="spellStart"/>
      <w:r>
        <w:rPr>
          <w:rFonts w:ascii="TrebuchetMS-Bold" w:eastAsiaTheme="minorHAnsi" w:hAnsi="TrebuchetMS-Bold" w:cs="TrebuchetMS-Bold"/>
          <w:b/>
          <w:bCs/>
          <w:szCs w:val="24"/>
          <w:lang w:val="en-CA"/>
        </w:rPr>
        <w:t>ovenGoing</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variable to pause and restart the simulation.</w:t>
      </w:r>
      <w:r w:rsidR="008E7ACF">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We make a similar shaded change to the </w:t>
      </w:r>
      <w:proofErr w:type="spellStart"/>
      <w:r>
        <w:rPr>
          <w:rFonts w:ascii="TrebuchetMS-Bold" w:eastAsiaTheme="minorHAnsi" w:hAnsi="TrebuchetMS-Bold" w:cs="TrebuchetMS-Bold"/>
          <w:b/>
          <w:bCs/>
          <w:szCs w:val="24"/>
          <w:lang w:val="en-CA"/>
        </w:rPr>
        <w:t>btnExitStop</w:t>
      </w:r>
      <w:proofErr w:type="spellEnd"/>
      <w:r>
        <w:rPr>
          <w:rFonts w:ascii="TrebuchetMS-Bold" w:eastAsiaTheme="minorHAnsi" w:hAnsi="TrebuchetMS-Bold" w:cs="TrebuchetMS-Bold"/>
          <w:b/>
          <w:bCs/>
          <w:szCs w:val="24"/>
          <w:lang w:val="en-CA"/>
        </w:rPr>
        <w:t xml:space="preserve"> Click </w:t>
      </w:r>
      <w:r>
        <w:rPr>
          <w:rFonts w:ascii="TrebuchetMS" w:eastAsiaTheme="minorHAnsi" w:hAnsi="TrebuchetMS" w:cs="TrebuchetMS"/>
          <w:szCs w:val="24"/>
          <w:lang w:val="en-CA"/>
        </w:rPr>
        <w:t>event to turn off the</w:t>
      </w:r>
      <w:r w:rsidR="008E7ACF">
        <w:rPr>
          <w:rFonts w:ascii="TrebuchetMS" w:eastAsiaTheme="minorHAnsi" w:hAnsi="TrebuchetMS" w:cs="TrebuchetMS"/>
          <w:szCs w:val="24"/>
          <w:lang w:val="en-CA"/>
        </w:rPr>
        <w:t xml:space="preserve"> </w:t>
      </w:r>
      <w:r>
        <w:rPr>
          <w:rFonts w:ascii="TrebuchetMS" w:eastAsiaTheme="minorHAnsi" w:hAnsi="TrebuchetMS" w:cs="TrebuchetMS"/>
          <w:szCs w:val="24"/>
          <w:lang w:val="en-CA"/>
        </w:rPr>
        <w:t>oven timer when the game is stopped:</w:t>
      </w:r>
    </w:p>
    <w:p w:rsidR="008E7ACF" w:rsidRDefault="008E7ACF" w:rsidP="000552C7">
      <w:pPr>
        <w:overflowPunct/>
        <w:spacing w:line="360" w:lineRule="auto"/>
        <w:textAlignment w:val="auto"/>
        <w:rPr>
          <w:rFonts w:ascii="TrebuchetMS" w:eastAsiaTheme="minorHAnsi" w:hAnsi="TrebuchetMS" w:cs="TrebuchetMS"/>
          <w:szCs w:val="24"/>
          <w:lang w:val="en-CA"/>
        </w:rPr>
      </w:pPr>
    </w:p>
    <w:p w:rsidR="008E7ACF" w:rsidRDefault="008E7ACF" w:rsidP="008E7ACF">
      <w:pPr>
        <w:overflowPunct/>
        <w:spacing w:line="360" w:lineRule="auto"/>
        <w:ind w:firstLine="720"/>
        <w:textAlignment w:val="auto"/>
        <w:rPr>
          <w:rFonts w:ascii="TrebuchetMS-Bold" w:eastAsiaTheme="minorHAnsi" w:hAnsi="TrebuchetMS-Bold" w:cs="TrebuchetMS-Bold"/>
          <w:b/>
          <w:bCs/>
          <w:sz w:val="28"/>
          <w:szCs w:val="28"/>
          <w:lang w:val="en-CA"/>
        </w:rPr>
      </w:pPr>
      <w:r>
        <w:rPr>
          <w:rFonts w:ascii="TrebuchetMS" w:eastAsiaTheme="minorHAnsi" w:hAnsi="TrebuchetMS" w:cs="TrebuchetMS"/>
          <w:noProof/>
          <w:szCs w:val="24"/>
          <w:lang w:val="en-CA" w:eastAsia="en-CA"/>
        </w:rPr>
        <w:drawing>
          <wp:inline distT="0" distB="0" distL="0" distR="0">
            <wp:extent cx="2286000" cy="103822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srcRect/>
                    <a:stretch>
                      <a:fillRect/>
                    </a:stretch>
                  </pic:blipFill>
                  <pic:spPr bwMode="auto">
                    <a:xfrm>
                      <a:off x="0" y="0"/>
                      <a:ext cx="2286000" cy="1038225"/>
                    </a:xfrm>
                    <a:prstGeom prst="rect">
                      <a:avLst/>
                    </a:prstGeom>
                    <a:noFill/>
                    <a:ln w="9525">
                      <a:noFill/>
                      <a:miter lim="800000"/>
                      <a:headEnd/>
                      <a:tailEnd/>
                    </a:ln>
                  </pic:spPr>
                </pic:pic>
              </a:graphicData>
            </a:graphic>
          </wp:inline>
        </w:drawing>
      </w:r>
    </w:p>
    <w:p w:rsidR="008E7ACF" w:rsidRDefault="008E7ACF" w:rsidP="000552C7">
      <w:pPr>
        <w:overflowPunct/>
        <w:spacing w:line="360" w:lineRule="auto"/>
        <w:textAlignment w:val="auto"/>
        <w:rPr>
          <w:rFonts w:ascii="TrebuchetMS-Bold" w:eastAsiaTheme="minorHAnsi" w:hAnsi="TrebuchetMS-Bold" w:cs="TrebuchetMS-Bold"/>
          <w:b/>
          <w:bCs/>
          <w:sz w:val="28"/>
          <w:szCs w:val="28"/>
          <w:lang w:val="en-CA"/>
        </w:rPr>
      </w:pPr>
    </w:p>
    <w:p w:rsidR="008E7ACF" w:rsidRDefault="008E7ACF" w:rsidP="000552C7">
      <w:pPr>
        <w:overflowPunct/>
        <w:spacing w:line="360" w:lineRule="auto"/>
        <w:textAlignment w:val="auto"/>
        <w:rPr>
          <w:rFonts w:ascii="TrebuchetMS-Bold" w:eastAsiaTheme="minorHAnsi" w:hAnsi="TrebuchetMS-Bold" w:cs="TrebuchetMS-Bold"/>
          <w:b/>
          <w:bCs/>
          <w:sz w:val="28"/>
          <w:szCs w:val="28"/>
          <w:lang w:val="en-CA"/>
        </w:rPr>
      </w:pPr>
    </w:p>
    <w:p w:rsidR="008E7ACF" w:rsidRDefault="008E7ACF" w:rsidP="000552C7">
      <w:pPr>
        <w:overflowPunct/>
        <w:spacing w:line="360" w:lineRule="auto"/>
        <w:textAlignment w:val="auto"/>
        <w:rPr>
          <w:rFonts w:ascii="TrebuchetMS-Bold" w:eastAsiaTheme="minorHAnsi" w:hAnsi="TrebuchetMS-Bold" w:cs="TrebuchetMS-Bold"/>
          <w:b/>
          <w:bCs/>
          <w:sz w:val="28"/>
          <w:szCs w:val="28"/>
          <w:lang w:val="en-CA"/>
        </w:rPr>
      </w:pPr>
    </w:p>
    <w:p w:rsidR="008E7ACF" w:rsidRDefault="008E7ACF" w:rsidP="000552C7">
      <w:pPr>
        <w:overflowPunct/>
        <w:spacing w:line="360" w:lineRule="auto"/>
        <w:textAlignment w:val="auto"/>
        <w:rPr>
          <w:rFonts w:ascii="TrebuchetMS-Bold" w:eastAsiaTheme="minorHAnsi" w:hAnsi="TrebuchetMS-Bold" w:cs="TrebuchetMS-Bold"/>
          <w:b/>
          <w:bCs/>
          <w:sz w:val="28"/>
          <w:szCs w:val="28"/>
          <w:lang w:val="en-CA"/>
        </w:rPr>
      </w:pPr>
    </w:p>
    <w:p w:rsidR="008E7ACF" w:rsidRDefault="008E7ACF"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 xml:space="preserve">Pizzas are added to the oven by clicking the </w:t>
      </w:r>
      <w:r>
        <w:rPr>
          <w:rFonts w:ascii="TrebuchetMS-Bold" w:eastAsiaTheme="minorHAnsi" w:hAnsi="TrebuchetMS-Bold" w:cs="TrebuchetMS-Bold"/>
          <w:b/>
          <w:bCs/>
          <w:szCs w:val="24"/>
          <w:lang w:val="en-CA"/>
        </w:rPr>
        <w:t xml:space="preserve">Add Pizza </w:t>
      </w:r>
      <w:r>
        <w:rPr>
          <w:rFonts w:ascii="TrebuchetMS" w:eastAsiaTheme="minorHAnsi" w:hAnsi="TrebuchetMS" w:cs="TrebuchetMS"/>
          <w:szCs w:val="24"/>
          <w:lang w:val="en-CA"/>
        </w:rPr>
        <w:t>button (</w:t>
      </w:r>
      <w:proofErr w:type="spellStart"/>
      <w:r>
        <w:rPr>
          <w:rFonts w:ascii="TrebuchetMS-Bold" w:eastAsiaTheme="minorHAnsi" w:hAnsi="TrebuchetMS-Bold" w:cs="TrebuchetMS-Bold"/>
          <w:b/>
          <w:bCs/>
          <w:szCs w:val="24"/>
          <w:lang w:val="en-CA"/>
        </w:rPr>
        <w:t>btnAddPizza</w:t>
      </w:r>
      <w:proofErr w:type="spellEnd"/>
      <w:r>
        <w:rPr>
          <w:rFonts w:ascii="TrebuchetMS" w:eastAsiaTheme="minorHAnsi" w:hAnsi="TrebuchetMS" w:cs="TrebuchetMS"/>
          <w:szCs w:val="24"/>
          <w:lang w:val="en-CA"/>
        </w:rPr>
        <w:t>) in</w:t>
      </w:r>
      <w:r w:rsidR="008E7ACF">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the </w:t>
      </w:r>
      <w:proofErr w:type="spellStart"/>
      <w:r>
        <w:rPr>
          <w:rFonts w:ascii="TrebuchetMS-Bold" w:eastAsiaTheme="minorHAnsi" w:hAnsi="TrebuchetMS-Bold" w:cs="TrebuchetMS-Bold"/>
          <w:b/>
          <w:bCs/>
          <w:szCs w:val="24"/>
          <w:lang w:val="en-CA"/>
        </w:rPr>
        <w:t>grpOven</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control. With each click of the button, we follow these steps:</w:t>
      </w:r>
    </w:p>
    <w:p w:rsidR="000552C7" w:rsidRPr="008E7ACF" w:rsidRDefault="000552C7" w:rsidP="008E7ACF">
      <w:pPr>
        <w:pStyle w:val="ListParagraph"/>
        <w:numPr>
          <w:ilvl w:val="0"/>
          <w:numId w:val="22"/>
        </w:numPr>
        <w:overflowPunct/>
        <w:spacing w:line="360" w:lineRule="auto"/>
        <w:textAlignment w:val="auto"/>
        <w:rPr>
          <w:rFonts w:ascii="TrebuchetMS" w:eastAsiaTheme="minorHAnsi" w:hAnsi="TrebuchetMS" w:cs="TrebuchetMS"/>
          <w:szCs w:val="24"/>
          <w:lang w:val="en-CA"/>
        </w:rPr>
      </w:pPr>
      <w:r w:rsidRPr="008E7ACF">
        <w:rPr>
          <w:rFonts w:ascii="TrebuchetMS" w:eastAsiaTheme="minorHAnsi" w:hAnsi="TrebuchetMS" w:cs="TrebuchetMS"/>
          <w:szCs w:val="24"/>
          <w:lang w:val="en-CA"/>
        </w:rPr>
        <w:t xml:space="preserve">Increment </w:t>
      </w:r>
      <w:proofErr w:type="spellStart"/>
      <w:r w:rsidRPr="008E7ACF">
        <w:rPr>
          <w:rFonts w:ascii="TrebuchetMS-Bold" w:eastAsiaTheme="minorHAnsi" w:hAnsi="TrebuchetMS-Bold" w:cs="TrebuchetMS-Bold"/>
          <w:b/>
          <w:bCs/>
          <w:szCs w:val="24"/>
          <w:lang w:val="en-CA"/>
        </w:rPr>
        <w:t>pizzasBaking</w:t>
      </w:r>
      <w:proofErr w:type="spellEnd"/>
      <w:r w:rsidRPr="008E7ACF">
        <w:rPr>
          <w:rFonts w:ascii="TrebuchetMS" w:eastAsiaTheme="minorHAnsi" w:hAnsi="TrebuchetMS" w:cs="TrebuchetMS"/>
          <w:szCs w:val="24"/>
          <w:lang w:val="en-CA"/>
        </w:rPr>
        <w:t>.</w:t>
      </w:r>
    </w:p>
    <w:p w:rsidR="000552C7" w:rsidRPr="008E7ACF" w:rsidRDefault="000552C7" w:rsidP="008E7ACF">
      <w:pPr>
        <w:pStyle w:val="ListParagraph"/>
        <w:numPr>
          <w:ilvl w:val="0"/>
          <w:numId w:val="22"/>
        </w:numPr>
        <w:overflowPunct/>
        <w:spacing w:line="360" w:lineRule="auto"/>
        <w:textAlignment w:val="auto"/>
        <w:rPr>
          <w:rFonts w:ascii="TrebuchetMS" w:eastAsiaTheme="minorHAnsi" w:hAnsi="TrebuchetMS" w:cs="TrebuchetMS"/>
          <w:szCs w:val="24"/>
          <w:lang w:val="en-CA"/>
        </w:rPr>
      </w:pPr>
      <w:r w:rsidRPr="008E7ACF">
        <w:rPr>
          <w:rFonts w:ascii="TrebuchetMS" w:eastAsiaTheme="minorHAnsi" w:hAnsi="TrebuchetMS" w:cs="TrebuchetMS"/>
          <w:szCs w:val="24"/>
          <w:lang w:val="en-CA"/>
        </w:rPr>
        <w:t xml:space="preserve">Make the corresponding </w:t>
      </w:r>
      <w:proofErr w:type="spellStart"/>
      <w:r w:rsidRPr="008E7ACF">
        <w:rPr>
          <w:rFonts w:ascii="TrebuchetMS-Bold" w:eastAsiaTheme="minorHAnsi" w:hAnsi="TrebuchetMS-Bold" w:cs="TrebuchetMS-Bold"/>
          <w:b/>
          <w:bCs/>
          <w:szCs w:val="24"/>
          <w:lang w:val="en-CA"/>
        </w:rPr>
        <w:t>pizzasInOven</w:t>
      </w:r>
      <w:proofErr w:type="spellEnd"/>
      <w:r w:rsidRPr="008E7ACF">
        <w:rPr>
          <w:rFonts w:ascii="TrebuchetMS-Bold" w:eastAsiaTheme="minorHAnsi" w:hAnsi="TrebuchetMS-Bold" w:cs="TrebuchetMS-Bold"/>
          <w:b/>
          <w:bCs/>
          <w:szCs w:val="24"/>
          <w:lang w:val="en-CA"/>
        </w:rPr>
        <w:t xml:space="preserve"> </w:t>
      </w:r>
      <w:r w:rsidRPr="008E7ACF">
        <w:rPr>
          <w:rFonts w:ascii="TrebuchetMS" w:eastAsiaTheme="minorHAnsi" w:hAnsi="TrebuchetMS" w:cs="TrebuchetMS"/>
          <w:szCs w:val="24"/>
          <w:lang w:val="en-CA"/>
        </w:rPr>
        <w:t>picture box visible.</w:t>
      </w:r>
    </w:p>
    <w:p w:rsidR="000552C7" w:rsidRDefault="000552C7" w:rsidP="008E7ACF">
      <w:pPr>
        <w:pStyle w:val="ListParagraph"/>
        <w:numPr>
          <w:ilvl w:val="0"/>
          <w:numId w:val="22"/>
        </w:numPr>
        <w:overflowPunct/>
        <w:spacing w:line="360" w:lineRule="auto"/>
        <w:textAlignment w:val="auto"/>
        <w:rPr>
          <w:rFonts w:ascii="TrebuchetMS" w:eastAsiaTheme="minorHAnsi" w:hAnsi="TrebuchetMS" w:cs="TrebuchetMS"/>
          <w:szCs w:val="24"/>
          <w:lang w:val="en-CA"/>
        </w:rPr>
      </w:pPr>
      <w:r w:rsidRPr="008E7ACF">
        <w:rPr>
          <w:rFonts w:ascii="TrebuchetMS" w:eastAsiaTheme="minorHAnsi" w:hAnsi="TrebuchetMS" w:cs="TrebuchetMS"/>
          <w:szCs w:val="24"/>
          <w:lang w:val="en-CA"/>
        </w:rPr>
        <w:t xml:space="preserve">If maximum number of pizzas reached, disable </w:t>
      </w:r>
      <w:proofErr w:type="spellStart"/>
      <w:r w:rsidRPr="008E7ACF">
        <w:rPr>
          <w:rFonts w:ascii="TrebuchetMS-Bold" w:eastAsiaTheme="minorHAnsi" w:hAnsi="TrebuchetMS-Bold" w:cs="TrebuchetMS-Bold"/>
          <w:b/>
          <w:bCs/>
          <w:szCs w:val="24"/>
          <w:lang w:val="en-CA"/>
        </w:rPr>
        <w:t>btnAddPizza</w:t>
      </w:r>
      <w:proofErr w:type="spellEnd"/>
      <w:r w:rsidRPr="008E7ACF">
        <w:rPr>
          <w:rFonts w:ascii="TrebuchetMS" w:eastAsiaTheme="minorHAnsi" w:hAnsi="TrebuchetMS" w:cs="TrebuchetMS"/>
          <w:szCs w:val="24"/>
          <w:lang w:val="en-CA"/>
        </w:rPr>
        <w:t>.</w:t>
      </w:r>
    </w:p>
    <w:p w:rsidR="008E7ACF" w:rsidRPr="008E7ACF" w:rsidRDefault="008E7ACF" w:rsidP="008E7ACF">
      <w:pPr>
        <w:overflowPunct/>
        <w:spacing w:line="360" w:lineRule="auto"/>
        <w:textAlignment w:val="auto"/>
        <w:rPr>
          <w:rFonts w:ascii="TrebuchetMS" w:eastAsiaTheme="minorHAnsi" w:hAnsi="TrebuchetMS" w:cs="TrebuchetMS"/>
          <w:szCs w:val="24"/>
          <w:lang w:val="en-CA"/>
        </w:rPr>
      </w:pPr>
    </w:p>
    <w:p w:rsidR="00273259"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Note once a pizza is placed in the oven, it cannot be removed.</w:t>
      </w:r>
      <w:r w:rsidR="008E7ACF">
        <w:rPr>
          <w:rFonts w:ascii="TrebuchetMS" w:eastAsiaTheme="minorHAnsi" w:hAnsi="TrebuchetMS" w:cs="TrebuchetMS"/>
          <w:szCs w:val="24"/>
          <w:lang w:val="en-CA"/>
        </w:rPr>
        <w:t xml:space="preserve"> </w:t>
      </w: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The </w:t>
      </w:r>
      <w:proofErr w:type="spellStart"/>
      <w:r>
        <w:rPr>
          <w:rFonts w:ascii="TrebuchetMS-Bold" w:eastAsiaTheme="minorHAnsi" w:hAnsi="TrebuchetMS-Bold" w:cs="TrebuchetMS-Bold"/>
          <w:b/>
          <w:bCs/>
          <w:szCs w:val="24"/>
          <w:lang w:val="en-CA"/>
        </w:rPr>
        <w:t>btnAddPizza</w:t>
      </w:r>
      <w:proofErr w:type="spellEnd"/>
      <w:r>
        <w:rPr>
          <w:rFonts w:ascii="TrebuchetMS-Bold" w:eastAsiaTheme="minorHAnsi" w:hAnsi="TrebuchetMS-Bold" w:cs="TrebuchetMS-Bold"/>
          <w:b/>
          <w:bCs/>
          <w:szCs w:val="24"/>
          <w:lang w:val="en-CA"/>
        </w:rPr>
        <w:t xml:space="preserve"> Click </w:t>
      </w:r>
      <w:proofErr w:type="gramStart"/>
      <w:r>
        <w:rPr>
          <w:rFonts w:ascii="TrebuchetMS" w:eastAsiaTheme="minorHAnsi" w:hAnsi="TrebuchetMS" w:cs="TrebuchetMS"/>
          <w:szCs w:val="24"/>
          <w:lang w:val="en-CA"/>
        </w:rPr>
        <w:t>event that implement</w:t>
      </w:r>
      <w:proofErr w:type="gramEnd"/>
      <w:r>
        <w:rPr>
          <w:rFonts w:ascii="TrebuchetMS" w:eastAsiaTheme="minorHAnsi" w:hAnsi="TrebuchetMS" w:cs="TrebuchetMS"/>
          <w:szCs w:val="24"/>
          <w:lang w:val="en-CA"/>
        </w:rPr>
        <w:t xml:space="preserve"> these steps is:</w:t>
      </w:r>
    </w:p>
    <w:p w:rsidR="008E7ACF" w:rsidRDefault="008E7ACF" w:rsidP="000552C7">
      <w:pPr>
        <w:overflowPunct/>
        <w:spacing w:line="360" w:lineRule="auto"/>
        <w:textAlignment w:val="auto"/>
        <w:rPr>
          <w:rFonts w:ascii="TrebuchetMS" w:eastAsiaTheme="minorHAnsi" w:hAnsi="TrebuchetMS" w:cs="TrebuchetMS"/>
          <w:szCs w:val="24"/>
          <w:lang w:val="en-CA"/>
        </w:rPr>
      </w:pPr>
    </w:p>
    <w:p w:rsidR="000552C7" w:rsidRDefault="00273259" w:rsidP="00273259">
      <w:pPr>
        <w:overflowPunct/>
        <w:spacing w:line="360" w:lineRule="auto"/>
        <w:ind w:left="720"/>
        <w:textAlignment w:val="auto"/>
        <w:rPr>
          <w:rFonts w:ascii="TrebuchetMS-Bold" w:eastAsiaTheme="minorHAnsi" w:hAnsi="TrebuchetMS-Bold" w:cs="TrebuchetMS-Bold"/>
          <w:b/>
          <w:bCs/>
          <w:sz w:val="28"/>
          <w:szCs w:val="28"/>
          <w:lang w:val="en-CA"/>
        </w:rPr>
      </w:pPr>
      <w:r>
        <w:rPr>
          <w:rFonts w:ascii="CourierNewPS-BoldMT" w:eastAsiaTheme="minorHAnsi" w:hAnsi="CourierNewPS-BoldMT" w:cs="CourierNewPS-BoldMT"/>
          <w:b/>
          <w:bCs/>
          <w:noProof/>
          <w:szCs w:val="24"/>
          <w:lang w:val="en-CA" w:eastAsia="en-CA"/>
        </w:rPr>
        <w:drawing>
          <wp:inline distT="0" distB="0" distL="0" distR="0">
            <wp:extent cx="4762500" cy="180022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0"/>
                    <a:srcRect/>
                    <a:stretch>
                      <a:fillRect/>
                    </a:stretch>
                  </pic:blipFill>
                  <pic:spPr bwMode="auto">
                    <a:xfrm>
                      <a:off x="0" y="0"/>
                      <a:ext cx="4762500" cy="1800225"/>
                    </a:xfrm>
                    <a:prstGeom prst="rect">
                      <a:avLst/>
                    </a:prstGeom>
                    <a:noFill/>
                    <a:ln w="9525">
                      <a:noFill/>
                      <a:miter lim="800000"/>
                      <a:headEnd/>
                      <a:tailEnd/>
                    </a:ln>
                  </pic:spPr>
                </pic:pic>
              </a:graphicData>
            </a:graphic>
          </wp:inline>
        </w:drawing>
      </w:r>
    </w:p>
    <w:p w:rsidR="00273259" w:rsidRDefault="00273259" w:rsidP="00273259">
      <w:pPr>
        <w:overflowPunct/>
        <w:spacing w:line="360" w:lineRule="auto"/>
        <w:ind w:left="720"/>
        <w:textAlignment w:val="auto"/>
        <w:rPr>
          <w:rFonts w:ascii="TrebuchetMS-Bold" w:eastAsiaTheme="minorHAnsi" w:hAnsi="TrebuchetMS-Bold" w:cs="TrebuchetMS-Bold"/>
          <w:b/>
          <w:bCs/>
          <w:sz w:val="28"/>
          <w:szCs w:val="28"/>
          <w:lang w:val="en-CA"/>
        </w:rPr>
      </w:pPr>
    </w:p>
    <w:p w:rsidR="00273259"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Save and run the project. Click </w:t>
      </w:r>
      <w:r>
        <w:rPr>
          <w:rFonts w:ascii="TrebuchetMS-Bold" w:eastAsiaTheme="minorHAnsi" w:hAnsi="TrebuchetMS-Bold" w:cs="TrebuchetMS-Bold"/>
          <w:b/>
          <w:bCs/>
          <w:szCs w:val="24"/>
          <w:lang w:val="en-CA"/>
        </w:rPr>
        <w:t>Start Game</w:t>
      </w:r>
      <w:r>
        <w:rPr>
          <w:rFonts w:ascii="TrebuchetMS" w:eastAsiaTheme="minorHAnsi" w:hAnsi="TrebuchetMS" w:cs="TrebuchetMS"/>
          <w:szCs w:val="24"/>
          <w:lang w:val="en-CA"/>
        </w:rPr>
        <w:t xml:space="preserve">, </w:t>
      </w:r>
      <w:proofErr w:type="gramStart"/>
      <w:r>
        <w:rPr>
          <w:rFonts w:ascii="TrebuchetMS" w:eastAsiaTheme="minorHAnsi" w:hAnsi="TrebuchetMS" w:cs="TrebuchetMS"/>
          <w:szCs w:val="24"/>
          <w:lang w:val="en-CA"/>
        </w:rPr>
        <w:t>then</w:t>
      </w:r>
      <w:proofErr w:type="gramEnd"/>
      <w:r>
        <w:rPr>
          <w:rFonts w:ascii="TrebuchetMS" w:eastAsiaTheme="minorHAnsi" w:hAnsi="TrebuchetMS" w:cs="TrebuchetMS"/>
          <w:szCs w:val="24"/>
          <w:lang w:val="en-CA"/>
        </w:rPr>
        <w:t xml:space="preserve"> click </w:t>
      </w:r>
      <w:r>
        <w:rPr>
          <w:rFonts w:ascii="TrebuchetMS-Bold" w:eastAsiaTheme="minorHAnsi" w:hAnsi="TrebuchetMS-Bold" w:cs="TrebuchetMS-Bold"/>
          <w:b/>
          <w:bCs/>
          <w:szCs w:val="24"/>
          <w:lang w:val="en-CA"/>
        </w:rPr>
        <w:t xml:space="preserve">Add Pizza </w:t>
      </w:r>
      <w:r>
        <w:rPr>
          <w:rFonts w:ascii="TrebuchetMS" w:eastAsiaTheme="minorHAnsi" w:hAnsi="TrebuchetMS" w:cs="TrebuchetMS"/>
          <w:szCs w:val="24"/>
          <w:lang w:val="en-CA"/>
        </w:rPr>
        <w:t>a few times.</w:t>
      </w:r>
      <w:r w:rsidR="00273259">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You should now be able to load the oven. </w:t>
      </w:r>
    </w:p>
    <w:p w:rsidR="00273259" w:rsidRDefault="00273259" w:rsidP="000552C7">
      <w:pPr>
        <w:overflowPunct/>
        <w:spacing w:line="360" w:lineRule="auto"/>
        <w:textAlignment w:val="auto"/>
        <w:rPr>
          <w:rFonts w:ascii="TrebuchetMS" w:eastAsiaTheme="minorHAnsi" w:hAnsi="TrebuchetMS" w:cs="TrebuchetMS"/>
          <w:szCs w:val="24"/>
          <w:lang w:val="en-CA"/>
        </w:rPr>
      </w:pPr>
    </w:p>
    <w:p w:rsidR="00273259"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Once the oven is loaded, baking begins by clicking the </w:t>
      </w:r>
      <w:r>
        <w:rPr>
          <w:rFonts w:ascii="TrebuchetMS-Bold" w:eastAsiaTheme="minorHAnsi" w:hAnsi="TrebuchetMS-Bold" w:cs="TrebuchetMS-Bold"/>
          <w:b/>
          <w:bCs/>
          <w:szCs w:val="24"/>
          <w:lang w:val="en-CA"/>
        </w:rPr>
        <w:t xml:space="preserve">Bake Pizza </w:t>
      </w:r>
      <w:r>
        <w:rPr>
          <w:rFonts w:ascii="TrebuchetMS" w:eastAsiaTheme="minorHAnsi" w:hAnsi="TrebuchetMS" w:cs="TrebuchetMS"/>
          <w:szCs w:val="24"/>
          <w:lang w:val="en-CA"/>
        </w:rPr>
        <w:t xml:space="preserve">button. </w:t>
      </w: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The</w:t>
      </w:r>
      <w:r w:rsidR="00273259">
        <w:rPr>
          <w:rFonts w:ascii="TrebuchetMS" w:eastAsiaTheme="minorHAnsi" w:hAnsi="TrebuchetMS" w:cs="TrebuchetMS"/>
          <w:szCs w:val="24"/>
          <w:lang w:val="en-CA"/>
        </w:rPr>
        <w:t xml:space="preserve"> </w:t>
      </w:r>
      <w:r>
        <w:rPr>
          <w:rFonts w:ascii="TrebuchetMS" w:eastAsiaTheme="minorHAnsi" w:hAnsi="TrebuchetMS" w:cs="TrebuchetMS"/>
          <w:szCs w:val="24"/>
          <w:lang w:val="en-CA"/>
        </w:rPr>
        <w:t>steps to follow once this button is clicked are:</w:t>
      </w:r>
    </w:p>
    <w:p w:rsidR="000552C7" w:rsidRPr="00273259" w:rsidRDefault="000552C7" w:rsidP="00273259">
      <w:pPr>
        <w:pStyle w:val="ListParagraph"/>
        <w:numPr>
          <w:ilvl w:val="0"/>
          <w:numId w:val="23"/>
        </w:numPr>
        <w:overflowPunct/>
        <w:spacing w:line="360" w:lineRule="auto"/>
        <w:textAlignment w:val="auto"/>
        <w:rPr>
          <w:rFonts w:ascii="TrebuchetMS" w:eastAsiaTheme="minorHAnsi" w:hAnsi="TrebuchetMS" w:cs="TrebuchetMS"/>
          <w:szCs w:val="24"/>
          <w:lang w:val="en-CA"/>
        </w:rPr>
      </w:pPr>
      <w:r w:rsidRPr="00273259">
        <w:rPr>
          <w:rFonts w:ascii="TrebuchetMS" w:eastAsiaTheme="minorHAnsi" w:hAnsi="TrebuchetMS" w:cs="TrebuchetMS"/>
          <w:szCs w:val="24"/>
          <w:lang w:val="en-CA"/>
        </w:rPr>
        <w:t>Change group box background color to red.</w:t>
      </w:r>
    </w:p>
    <w:p w:rsidR="000552C7" w:rsidRPr="00273259" w:rsidRDefault="000552C7" w:rsidP="00273259">
      <w:pPr>
        <w:pStyle w:val="ListParagraph"/>
        <w:numPr>
          <w:ilvl w:val="0"/>
          <w:numId w:val="23"/>
        </w:numPr>
        <w:overflowPunct/>
        <w:spacing w:line="360" w:lineRule="auto"/>
        <w:textAlignment w:val="auto"/>
        <w:rPr>
          <w:rFonts w:ascii="TrebuchetMS" w:eastAsiaTheme="minorHAnsi" w:hAnsi="TrebuchetMS" w:cs="TrebuchetMS"/>
          <w:szCs w:val="24"/>
          <w:lang w:val="en-CA"/>
        </w:rPr>
      </w:pPr>
      <w:r w:rsidRPr="00273259">
        <w:rPr>
          <w:rFonts w:ascii="TrebuchetMS" w:eastAsiaTheme="minorHAnsi" w:hAnsi="TrebuchetMS" w:cs="TrebuchetMS"/>
          <w:szCs w:val="24"/>
          <w:lang w:val="en-CA"/>
        </w:rPr>
        <w:t>Disable button controls.</w:t>
      </w:r>
    </w:p>
    <w:p w:rsidR="000552C7" w:rsidRPr="00273259" w:rsidRDefault="000552C7" w:rsidP="00273259">
      <w:pPr>
        <w:pStyle w:val="ListParagraph"/>
        <w:numPr>
          <w:ilvl w:val="0"/>
          <w:numId w:val="23"/>
        </w:numPr>
        <w:overflowPunct/>
        <w:spacing w:line="360" w:lineRule="auto"/>
        <w:textAlignment w:val="auto"/>
        <w:rPr>
          <w:rFonts w:ascii="TrebuchetMS" w:eastAsiaTheme="minorHAnsi" w:hAnsi="TrebuchetMS" w:cs="TrebuchetMS"/>
          <w:szCs w:val="24"/>
          <w:lang w:val="en-CA"/>
        </w:rPr>
      </w:pPr>
      <w:r w:rsidRPr="00273259">
        <w:rPr>
          <w:rFonts w:ascii="TrebuchetMS" w:eastAsiaTheme="minorHAnsi" w:hAnsi="TrebuchetMS" w:cs="TrebuchetMS"/>
          <w:szCs w:val="24"/>
          <w:lang w:val="en-CA"/>
        </w:rPr>
        <w:t>Display time pizzas will be done baking.</w:t>
      </w:r>
    </w:p>
    <w:p w:rsidR="000552C7" w:rsidRPr="00273259" w:rsidRDefault="000552C7" w:rsidP="00273259">
      <w:pPr>
        <w:pStyle w:val="ListParagraph"/>
        <w:numPr>
          <w:ilvl w:val="0"/>
          <w:numId w:val="23"/>
        </w:numPr>
        <w:overflowPunct/>
        <w:spacing w:line="360" w:lineRule="auto"/>
        <w:textAlignment w:val="auto"/>
        <w:rPr>
          <w:rFonts w:ascii="TrebuchetMS" w:eastAsiaTheme="minorHAnsi" w:hAnsi="TrebuchetMS" w:cs="TrebuchetMS"/>
          <w:szCs w:val="24"/>
          <w:lang w:val="en-CA"/>
        </w:rPr>
      </w:pPr>
      <w:r w:rsidRPr="00273259">
        <w:rPr>
          <w:rFonts w:ascii="TrebuchetMS" w:eastAsiaTheme="minorHAnsi" w:hAnsi="TrebuchetMS" w:cs="TrebuchetMS"/>
          <w:szCs w:val="24"/>
          <w:lang w:val="en-CA"/>
        </w:rPr>
        <w:t xml:space="preserve">Initialize </w:t>
      </w:r>
      <w:proofErr w:type="spellStart"/>
      <w:r w:rsidRPr="00273259">
        <w:rPr>
          <w:rFonts w:ascii="TrebuchetMS-Bold" w:eastAsiaTheme="minorHAnsi" w:hAnsi="TrebuchetMS-Bold" w:cs="TrebuchetMS-Bold"/>
          <w:b/>
          <w:bCs/>
          <w:szCs w:val="24"/>
          <w:lang w:val="en-CA"/>
        </w:rPr>
        <w:t>bakingMinutesLeft</w:t>
      </w:r>
      <w:proofErr w:type="spellEnd"/>
      <w:r w:rsidRPr="00273259">
        <w:rPr>
          <w:rFonts w:ascii="TrebuchetMS" w:eastAsiaTheme="minorHAnsi" w:hAnsi="TrebuchetMS" w:cs="TrebuchetMS"/>
          <w:szCs w:val="24"/>
          <w:lang w:val="en-CA"/>
        </w:rPr>
        <w:t>.</w:t>
      </w:r>
    </w:p>
    <w:p w:rsidR="000552C7" w:rsidRDefault="000552C7" w:rsidP="00273259">
      <w:pPr>
        <w:pStyle w:val="ListParagraph"/>
        <w:numPr>
          <w:ilvl w:val="0"/>
          <w:numId w:val="23"/>
        </w:numPr>
        <w:overflowPunct/>
        <w:spacing w:line="360" w:lineRule="auto"/>
        <w:textAlignment w:val="auto"/>
        <w:rPr>
          <w:rFonts w:ascii="TrebuchetMS" w:eastAsiaTheme="minorHAnsi" w:hAnsi="TrebuchetMS" w:cs="TrebuchetMS"/>
          <w:szCs w:val="24"/>
          <w:lang w:val="en-CA"/>
        </w:rPr>
      </w:pPr>
      <w:r w:rsidRPr="00273259">
        <w:rPr>
          <w:rFonts w:ascii="TrebuchetMS" w:eastAsiaTheme="minorHAnsi" w:hAnsi="TrebuchetMS" w:cs="TrebuchetMS"/>
          <w:szCs w:val="24"/>
          <w:lang w:val="en-CA"/>
        </w:rPr>
        <w:t xml:space="preserve">Enable </w:t>
      </w:r>
      <w:proofErr w:type="spellStart"/>
      <w:r w:rsidRPr="00273259">
        <w:rPr>
          <w:rFonts w:ascii="TrebuchetMS-Bold" w:eastAsiaTheme="minorHAnsi" w:hAnsi="TrebuchetMS-Bold" w:cs="TrebuchetMS-Bold"/>
          <w:b/>
          <w:bCs/>
          <w:szCs w:val="24"/>
          <w:lang w:val="en-CA"/>
        </w:rPr>
        <w:t>timOven</w:t>
      </w:r>
      <w:proofErr w:type="spellEnd"/>
      <w:r w:rsidRPr="00273259">
        <w:rPr>
          <w:rFonts w:ascii="TrebuchetMS-Bold" w:eastAsiaTheme="minorHAnsi" w:hAnsi="TrebuchetMS-Bold" w:cs="TrebuchetMS-Bold"/>
          <w:b/>
          <w:bCs/>
          <w:szCs w:val="24"/>
          <w:lang w:val="en-CA"/>
        </w:rPr>
        <w:t xml:space="preserve"> </w:t>
      </w:r>
      <w:r w:rsidRPr="00273259">
        <w:rPr>
          <w:rFonts w:ascii="TrebuchetMS" w:eastAsiaTheme="minorHAnsi" w:hAnsi="TrebuchetMS" w:cs="TrebuchetMS"/>
          <w:szCs w:val="24"/>
          <w:lang w:val="en-CA"/>
        </w:rPr>
        <w:t>to start the baking.</w:t>
      </w:r>
    </w:p>
    <w:p w:rsidR="00273259" w:rsidRDefault="00273259" w:rsidP="00273259">
      <w:pPr>
        <w:overflowPunct/>
        <w:spacing w:line="360" w:lineRule="auto"/>
        <w:textAlignment w:val="auto"/>
        <w:rPr>
          <w:rFonts w:ascii="TrebuchetMS" w:eastAsiaTheme="minorHAnsi" w:hAnsi="TrebuchetMS" w:cs="TrebuchetMS"/>
          <w:szCs w:val="24"/>
          <w:lang w:val="en-CA"/>
        </w:rPr>
      </w:pPr>
    </w:p>
    <w:p w:rsidR="00273259" w:rsidRDefault="00273259" w:rsidP="00273259">
      <w:pPr>
        <w:overflowPunct/>
        <w:spacing w:line="360" w:lineRule="auto"/>
        <w:textAlignment w:val="auto"/>
        <w:rPr>
          <w:rFonts w:ascii="TrebuchetMS" w:eastAsiaTheme="minorHAnsi" w:hAnsi="TrebuchetMS" w:cs="TrebuchetMS"/>
          <w:szCs w:val="24"/>
          <w:lang w:val="en-CA"/>
        </w:rPr>
      </w:pPr>
    </w:p>
    <w:p w:rsidR="00273259" w:rsidRDefault="00273259" w:rsidP="00273259">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 xml:space="preserve">The corresponding </w:t>
      </w:r>
      <w:proofErr w:type="spellStart"/>
      <w:r>
        <w:rPr>
          <w:rFonts w:ascii="TrebuchetMS-Bold" w:eastAsiaTheme="minorHAnsi" w:hAnsi="TrebuchetMS-Bold" w:cs="TrebuchetMS-Bold"/>
          <w:b/>
          <w:bCs/>
          <w:szCs w:val="24"/>
          <w:lang w:val="en-CA"/>
        </w:rPr>
        <w:t>btnBakePizza</w:t>
      </w:r>
      <w:proofErr w:type="spellEnd"/>
      <w:r>
        <w:rPr>
          <w:rFonts w:ascii="TrebuchetMS-Bold" w:eastAsiaTheme="minorHAnsi" w:hAnsi="TrebuchetMS-Bold" w:cs="TrebuchetMS-Bold"/>
          <w:b/>
          <w:bCs/>
          <w:szCs w:val="24"/>
          <w:lang w:val="en-CA"/>
        </w:rPr>
        <w:t xml:space="preserve"> Click </w:t>
      </w:r>
      <w:r>
        <w:rPr>
          <w:rFonts w:ascii="TrebuchetMS" w:eastAsiaTheme="minorHAnsi" w:hAnsi="TrebuchetMS" w:cs="TrebuchetMS"/>
          <w:szCs w:val="24"/>
          <w:lang w:val="en-CA"/>
        </w:rPr>
        <w:t>event method is:</w:t>
      </w:r>
    </w:p>
    <w:p w:rsidR="000552C7" w:rsidRDefault="00273259" w:rsidP="00273259">
      <w:pPr>
        <w:overflowPunct/>
        <w:spacing w:line="360" w:lineRule="auto"/>
        <w:ind w:left="720"/>
        <w:textAlignment w:val="auto"/>
        <w:rPr>
          <w:rFonts w:ascii="CourierNewPS-BoldMT" w:eastAsiaTheme="minorHAnsi" w:hAnsi="CourierNewPS-BoldMT" w:cs="CourierNewPS-BoldMT"/>
          <w:b/>
          <w:bCs/>
          <w:szCs w:val="24"/>
          <w:lang w:val="en-CA"/>
        </w:rPr>
      </w:pPr>
      <w:r>
        <w:rPr>
          <w:rFonts w:ascii="CourierNewPS-BoldMT" w:eastAsiaTheme="minorHAnsi" w:hAnsi="CourierNewPS-BoldMT" w:cs="CourierNewPS-BoldMT"/>
          <w:b/>
          <w:bCs/>
          <w:noProof/>
          <w:szCs w:val="24"/>
          <w:lang w:val="en-CA" w:eastAsia="en-CA"/>
        </w:rPr>
        <w:drawing>
          <wp:inline distT="0" distB="0" distL="0" distR="0">
            <wp:extent cx="4333875" cy="5400675"/>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1"/>
                    <a:srcRect/>
                    <a:stretch>
                      <a:fillRect/>
                    </a:stretch>
                  </pic:blipFill>
                  <pic:spPr bwMode="auto">
                    <a:xfrm>
                      <a:off x="0" y="0"/>
                      <a:ext cx="4333875" cy="5400675"/>
                    </a:xfrm>
                    <a:prstGeom prst="rect">
                      <a:avLst/>
                    </a:prstGeom>
                    <a:noFill/>
                    <a:ln w="9525">
                      <a:noFill/>
                      <a:miter lim="800000"/>
                      <a:headEnd/>
                      <a:tailEnd/>
                    </a:ln>
                  </pic:spPr>
                </pic:pic>
              </a:graphicData>
            </a:graphic>
          </wp:inline>
        </w:drawing>
      </w:r>
    </w:p>
    <w:p w:rsidR="00273259" w:rsidRDefault="00273259" w:rsidP="00273259">
      <w:pPr>
        <w:overflowPunct/>
        <w:spacing w:line="360" w:lineRule="auto"/>
        <w:ind w:left="720"/>
        <w:textAlignment w:val="auto"/>
        <w:rPr>
          <w:rFonts w:ascii="CourierNewPS-BoldMT" w:eastAsiaTheme="minorHAnsi" w:hAnsi="CourierNewPS-BoldMT" w:cs="CourierNewPS-BoldMT"/>
          <w:b/>
          <w:bC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Save and run the project again. You should now be able load the oven and start</w:t>
      </w:r>
      <w:r w:rsidR="00273259">
        <w:rPr>
          <w:rFonts w:ascii="TrebuchetMS" w:eastAsiaTheme="minorHAnsi" w:hAnsi="TrebuchetMS" w:cs="TrebuchetMS"/>
          <w:szCs w:val="24"/>
          <w:lang w:val="en-CA"/>
        </w:rPr>
        <w:t xml:space="preserve"> </w:t>
      </w:r>
      <w:r>
        <w:rPr>
          <w:rFonts w:ascii="TrebuchetMS" w:eastAsiaTheme="minorHAnsi" w:hAnsi="TrebuchetMS" w:cs="TrebuchetMS"/>
          <w:szCs w:val="24"/>
          <w:lang w:val="en-CA"/>
        </w:rPr>
        <w:t>the baking process.</w:t>
      </w:r>
      <w:r w:rsidR="00273259">
        <w:rPr>
          <w:rFonts w:ascii="TrebuchetMS" w:eastAsiaTheme="minorHAnsi" w:hAnsi="TrebuchetMS" w:cs="TrebuchetMS"/>
          <w:szCs w:val="24"/>
          <w:lang w:val="en-CA"/>
        </w:rPr>
        <w:t xml:space="preserve"> </w:t>
      </w:r>
      <w:r>
        <w:rPr>
          <w:rFonts w:ascii="TrebuchetMS" w:eastAsiaTheme="minorHAnsi" w:hAnsi="TrebuchetMS" w:cs="TrebuchetMS"/>
          <w:szCs w:val="24"/>
          <w:lang w:val="en-CA"/>
        </w:rPr>
        <w:t>Always remember, a red oven is a baking oven; a blue oven is a cold oven.</w:t>
      </w:r>
    </w:p>
    <w:p w:rsidR="00273259" w:rsidRDefault="00273259"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Sometimes when playing the game, you forget to start the baking process.</w:t>
      </w:r>
    </w:p>
    <w:p w:rsidR="00273259" w:rsidRDefault="00273259" w:rsidP="000552C7">
      <w:pPr>
        <w:overflowPunct/>
        <w:spacing w:line="360" w:lineRule="auto"/>
        <w:textAlignment w:val="auto"/>
        <w:rPr>
          <w:rFonts w:ascii="TrebuchetMS" w:eastAsiaTheme="minorHAnsi" w:hAnsi="TrebuchetMS" w:cs="TrebuchetMS"/>
          <w:szCs w:val="24"/>
          <w:lang w:val="en-CA"/>
        </w:rPr>
      </w:pPr>
    </w:p>
    <w:p w:rsidR="00273259" w:rsidRDefault="00273259" w:rsidP="000552C7">
      <w:pPr>
        <w:overflowPunct/>
        <w:spacing w:line="360" w:lineRule="auto"/>
        <w:textAlignment w:val="auto"/>
        <w:rPr>
          <w:rFonts w:ascii="TrebuchetMS-Bold" w:eastAsiaTheme="minorHAnsi" w:hAnsi="TrebuchetMS-Bold" w:cs="TrebuchetMS-Bold"/>
          <w:b/>
          <w:bCs/>
          <w:sz w:val="28"/>
          <w:szCs w:val="28"/>
          <w:lang w:val="en-CA"/>
        </w:rPr>
      </w:pPr>
    </w:p>
    <w:p w:rsidR="00273259" w:rsidRDefault="00273259" w:rsidP="000552C7">
      <w:pPr>
        <w:overflowPunct/>
        <w:spacing w:line="360" w:lineRule="auto"/>
        <w:textAlignment w:val="auto"/>
        <w:rPr>
          <w:rFonts w:ascii="TrebuchetMS-Bold" w:eastAsiaTheme="minorHAnsi" w:hAnsi="TrebuchetMS-Bold" w:cs="TrebuchetMS-Bold"/>
          <w:b/>
          <w:bCs/>
          <w:sz w:val="28"/>
          <w:szCs w:val="28"/>
          <w:lang w:val="en-CA"/>
        </w:rPr>
      </w:pPr>
    </w:p>
    <w:p w:rsidR="00273259" w:rsidRDefault="00273259"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 xml:space="preserve">With each </w:t>
      </w:r>
      <w:r>
        <w:rPr>
          <w:rFonts w:ascii="TrebuchetMS-Bold" w:eastAsiaTheme="minorHAnsi" w:hAnsi="TrebuchetMS-Bold" w:cs="TrebuchetMS-Bold"/>
          <w:b/>
          <w:bCs/>
          <w:szCs w:val="24"/>
          <w:lang w:val="en-CA"/>
        </w:rPr>
        <w:t xml:space="preserve">Tick </w:t>
      </w:r>
      <w:r>
        <w:rPr>
          <w:rFonts w:ascii="TrebuchetMS" w:eastAsiaTheme="minorHAnsi" w:hAnsi="TrebuchetMS" w:cs="TrebuchetMS"/>
          <w:szCs w:val="24"/>
          <w:lang w:val="en-CA"/>
        </w:rPr>
        <w:t>event on the oven timer (</w:t>
      </w:r>
      <w:proofErr w:type="spellStart"/>
      <w:r>
        <w:rPr>
          <w:rFonts w:ascii="TrebuchetMS-Bold" w:eastAsiaTheme="minorHAnsi" w:hAnsi="TrebuchetMS-Bold" w:cs="TrebuchetMS-Bold"/>
          <w:b/>
          <w:bCs/>
          <w:szCs w:val="24"/>
          <w:lang w:val="en-CA"/>
        </w:rPr>
        <w:t>t</w:t>
      </w:r>
      <w:r w:rsidR="00273259">
        <w:rPr>
          <w:rFonts w:ascii="TrebuchetMS-Bold" w:eastAsiaTheme="minorHAnsi" w:hAnsi="TrebuchetMS-Bold" w:cs="TrebuchetMS-Bold"/>
          <w:b/>
          <w:bCs/>
          <w:szCs w:val="24"/>
          <w:lang w:val="en-CA"/>
        </w:rPr>
        <w:t>mr</w:t>
      </w:r>
      <w:r>
        <w:rPr>
          <w:rFonts w:ascii="TrebuchetMS-Bold" w:eastAsiaTheme="minorHAnsi" w:hAnsi="TrebuchetMS-Bold" w:cs="TrebuchetMS-Bold"/>
          <w:b/>
          <w:bCs/>
          <w:szCs w:val="24"/>
          <w:lang w:val="en-CA"/>
        </w:rPr>
        <w:t>Oven</w:t>
      </w:r>
      <w:proofErr w:type="spellEnd"/>
      <w:r>
        <w:rPr>
          <w:rFonts w:ascii="TrebuchetMS" w:eastAsiaTheme="minorHAnsi" w:hAnsi="TrebuchetMS" w:cs="TrebuchetMS"/>
          <w:szCs w:val="24"/>
          <w:lang w:val="en-CA"/>
        </w:rPr>
        <w:t>), we will do these steps:</w:t>
      </w:r>
    </w:p>
    <w:p w:rsidR="000552C7" w:rsidRPr="00273259" w:rsidRDefault="000552C7" w:rsidP="00273259">
      <w:pPr>
        <w:pStyle w:val="ListParagraph"/>
        <w:numPr>
          <w:ilvl w:val="0"/>
          <w:numId w:val="24"/>
        </w:numPr>
        <w:overflowPunct/>
        <w:spacing w:line="360" w:lineRule="auto"/>
        <w:textAlignment w:val="auto"/>
        <w:rPr>
          <w:rFonts w:ascii="TrebuchetMS" w:eastAsiaTheme="minorHAnsi" w:hAnsi="TrebuchetMS" w:cs="TrebuchetMS"/>
          <w:szCs w:val="24"/>
          <w:lang w:val="en-CA"/>
        </w:rPr>
      </w:pPr>
      <w:r w:rsidRPr="00273259">
        <w:rPr>
          <w:rFonts w:ascii="TrebuchetMS" w:eastAsiaTheme="minorHAnsi" w:hAnsi="TrebuchetMS" w:cs="TrebuchetMS"/>
          <w:szCs w:val="24"/>
          <w:lang w:val="en-CA"/>
        </w:rPr>
        <w:t xml:space="preserve">If </w:t>
      </w:r>
      <w:proofErr w:type="spellStart"/>
      <w:proofErr w:type="gramStart"/>
      <w:r w:rsidRPr="00273259">
        <w:rPr>
          <w:rFonts w:ascii="TrebuchetMS-Bold" w:eastAsiaTheme="minorHAnsi" w:hAnsi="TrebuchetMS-Bold" w:cs="TrebuchetMS-Bold"/>
          <w:b/>
          <w:bCs/>
          <w:szCs w:val="24"/>
          <w:lang w:val="en-CA"/>
        </w:rPr>
        <w:t>bakingMinutesLeft</w:t>
      </w:r>
      <w:proofErr w:type="spellEnd"/>
      <w:r w:rsidRPr="00273259">
        <w:rPr>
          <w:rFonts w:ascii="TrebuchetMS-Bold" w:eastAsiaTheme="minorHAnsi" w:hAnsi="TrebuchetMS-Bold" w:cs="TrebuchetMS-Bold"/>
          <w:b/>
          <w:bCs/>
          <w:szCs w:val="24"/>
          <w:lang w:val="en-CA"/>
        </w:rPr>
        <w:t xml:space="preserve"> !</w:t>
      </w:r>
      <w:proofErr w:type="gramEnd"/>
      <w:r w:rsidRPr="00273259">
        <w:rPr>
          <w:rFonts w:ascii="TrebuchetMS-Bold" w:eastAsiaTheme="minorHAnsi" w:hAnsi="TrebuchetMS-Bold" w:cs="TrebuchetMS-Bold"/>
          <w:b/>
          <w:bCs/>
          <w:szCs w:val="24"/>
          <w:lang w:val="en-CA"/>
        </w:rPr>
        <w:t>= 0</w:t>
      </w:r>
      <w:r w:rsidRPr="00273259">
        <w:rPr>
          <w:rFonts w:ascii="TrebuchetMS" w:eastAsiaTheme="minorHAnsi" w:hAnsi="TrebuchetMS" w:cs="TrebuchetMS"/>
          <w:szCs w:val="24"/>
          <w:lang w:val="en-CA"/>
        </w:rPr>
        <w:t xml:space="preserve">, decrement </w:t>
      </w:r>
      <w:proofErr w:type="spellStart"/>
      <w:r w:rsidRPr="00273259">
        <w:rPr>
          <w:rFonts w:ascii="TrebuchetMS-Bold" w:eastAsiaTheme="minorHAnsi" w:hAnsi="TrebuchetMS-Bold" w:cs="TrebuchetMS-Bold"/>
          <w:b/>
          <w:bCs/>
          <w:szCs w:val="24"/>
          <w:lang w:val="en-CA"/>
        </w:rPr>
        <w:t>bakingMinutesLeft</w:t>
      </w:r>
      <w:proofErr w:type="spellEnd"/>
      <w:r w:rsidRPr="00273259">
        <w:rPr>
          <w:rFonts w:ascii="TrebuchetMS-Bold" w:eastAsiaTheme="minorHAnsi" w:hAnsi="TrebuchetMS-Bold" w:cs="TrebuchetMS-Bold"/>
          <w:b/>
          <w:bCs/>
          <w:szCs w:val="24"/>
          <w:lang w:val="en-CA"/>
        </w:rPr>
        <w:t xml:space="preserve"> </w:t>
      </w:r>
      <w:r w:rsidRPr="00273259">
        <w:rPr>
          <w:rFonts w:ascii="TrebuchetMS" w:eastAsiaTheme="minorHAnsi" w:hAnsi="TrebuchetMS" w:cs="TrebuchetMS"/>
          <w:szCs w:val="24"/>
          <w:lang w:val="en-CA"/>
        </w:rPr>
        <w:t>and exit; else</w:t>
      </w:r>
      <w:r w:rsidR="00273259" w:rsidRPr="00273259">
        <w:rPr>
          <w:rFonts w:ascii="TrebuchetMS" w:eastAsiaTheme="minorHAnsi" w:hAnsi="TrebuchetMS" w:cs="TrebuchetMS"/>
          <w:szCs w:val="24"/>
          <w:lang w:val="en-CA"/>
        </w:rPr>
        <w:t xml:space="preserve"> </w:t>
      </w:r>
      <w:r w:rsidRPr="00273259">
        <w:rPr>
          <w:rFonts w:ascii="TrebuchetMS" w:eastAsiaTheme="minorHAnsi" w:hAnsi="TrebuchetMS" w:cs="TrebuchetMS"/>
          <w:szCs w:val="24"/>
          <w:lang w:val="en-CA"/>
        </w:rPr>
        <w:t>continue with next step.</w:t>
      </w:r>
    </w:p>
    <w:p w:rsidR="000552C7" w:rsidRPr="00273259" w:rsidRDefault="000552C7" w:rsidP="00273259">
      <w:pPr>
        <w:pStyle w:val="ListParagraph"/>
        <w:numPr>
          <w:ilvl w:val="0"/>
          <w:numId w:val="24"/>
        </w:numPr>
        <w:overflowPunct/>
        <w:spacing w:line="360" w:lineRule="auto"/>
        <w:textAlignment w:val="auto"/>
        <w:rPr>
          <w:rFonts w:ascii="TrebuchetMS" w:eastAsiaTheme="minorHAnsi" w:hAnsi="TrebuchetMS" w:cs="TrebuchetMS"/>
          <w:szCs w:val="24"/>
          <w:lang w:val="en-CA"/>
        </w:rPr>
      </w:pPr>
      <w:proofErr w:type="gramStart"/>
      <w:r w:rsidRPr="00273259">
        <w:rPr>
          <w:rFonts w:ascii="TrebuchetMS" w:eastAsiaTheme="minorHAnsi" w:hAnsi="TrebuchetMS" w:cs="TrebuchetMS"/>
          <w:szCs w:val="24"/>
          <w:lang w:val="en-CA"/>
        </w:rPr>
        <w:t>Play ding</w:t>
      </w:r>
      <w:proofErr w:type="gramEnd"/>
      <w:r w:rsidRPr="00273259">
        <w:rPr>
          <w:rFonts w:ascii="TrebuchetMS" w:eastAsiaTheme="minorHAnsi" w:hAnsi="TrebuchetMS" w:cs="TrebuchetMS"/>
          <w:szCs w:val="24"/>
          <w:lang w:val="en-CA"/>
        </w:rPr>
        <w:t xml:space="preserve"> sound.</w:t>
      </w:r>
    </w:p>
    <w:p w:rsidR="000552C7" w:rsidRPr="00273259" w:rsidRDefault="000552C7" w:rsidP="00273259">
      <w:pPr>
        <w:pStyle w:val="ListParagraph"/>
        <w:numPr>
          <w:ilvl w:val="0"/>
          <w:numId w:val="24"/>
        </w:numPr>
        <w:overflowPunct/>
        <w:spacing w:line="360" w:lineRule="auto"/>
        <w:textAlignment w:val="auto"/>
        <w:rPr>
          <w:rFonts w:ascii="TrebuchetMS" w:eastAsiaTheme="minorHAnsi" w:hAnsi="TrebuchetMS" w:cs="TrebuchetMS"/>
          <w:szCs w:val="24"/>
          <w:lang w:val="en-CA"/>
        </w:rPr>
      </w:pPr>
      <w:r w:rsidRPr="00273259">
        <w:rPr>
          <w:rFonts w:ascii="TrebuchetMS" w:eastAsiaTheme="minorHAnsi" w:hAnsi="TrebuchetMS" w:cs="TrebuchetMS"/>
          <w:szCs w:val="24"/>
          <w:lang w:val="en-CA"/>
        </w:rPr>
        <w:t>Turn oven off.</w:t>
      </w:r>
    </w:p>
    <w:p w:rsidR="000552C7" w:rsidRPr="00273259" w:rsidRDefault="000552C7" w:rsidP="00273259">
      <w:pPr>
        <w:pStyle w:val="ListParagraph"/>
        <w:numPr>
          <w:ilvl w:val="0"/>
          <w:numId w:val="24"/>
        </w:numPr>
        <w:overflowPunct/>
        <w:spacing w:line="360" w:lineRule="auto"/>
        <w:textAlignment w:val="auto"/>
        <w:rPr>
          <w:rFonts w:ascii="TrebuchetMS" w:eastAsiaTheme="minorHAnsi" w:hAnsi="TrebuchetMS" w:cs="TrebuchetMS"/>
          <w:szCs w:val="24"/>
          <w:lang w:val="en-CA"/>
        </w:rPr>
      </w:pPr>
      <w:r w:rsidRPr="00273259">
        <w:rPr>
          <w:rFonts w:ascii="TrebuchetMS" w:eastAsiaTheme="minorHAnsi" w:hAnsi="TrebuchetMS" w:cs="TrebuchetMS"/>
          <w:szCs w:val="24"/>
          <w:lang w:val="en-CA"/>
        </w:rPr>
        <w:t xml:space="preserve">Increment </w:t>
      </w:r>
      <w:proofErr w:type="spellStart"/>
      <w:r w:rsidRPr="00273259">
        <w:rPr>
          <w:rFonts w:ascii="TrebuchetMS-Bold" w:eastAsiaTheme="minorHAnsi" w:hAnsi="TrebuchetMS-Bold" w:cs="TrebuchetMS-Bold"/>
          <w:b/>
          <w:bCs/>
          <w:szCs w:val="24"/>
          <w:lang w:val="en-CA"/>
        </w:rPr>
        <w:t>pizzasReady</w:t>
      </w:r>
      <w:proofErr w:type="spellEnd"/>
      <w:r w:rsidRPr="00273259">
        <w:rPr>
          <w:rFonts w:ascii="TrebuchetMS-Bold" w:eastAsiaTheme="minorHAnsi" w:hAnsi="TrebuchetMS-Bold" w:cs="TrebuchetMS-Bold"/>
          <w:b/>
          <w:bCs/>
          <w:szCs w:val="24"/>
          <w:lang w:val="en-CA"/>
        </w:rPr>
        <w:t xml:space="preserve"> </w:t>
      </w:r>
      <w:r w:rsidRPr="00273259">
        <w:rPr>
          <w:rFonts w:ascii="TrebuchetMS" w:eastAsiaTheme="minorHAnsi" w:hAnsi="TrebuchetMS" w:cs="TrebuchetMS"/>
          <w:szCs w:val="24"/>
          <w:lang w:val="en-CA"/>
        </w:rPr>
        <w:t xml:space="preserve">and </w:t>
      </w:r>
      <w:proofErr w:type="spellStart"/>
      <w:r w:rsidRPr="00273259">
        <w:rPr>
          <w:rFonts w:ascii="TrebuchetMS-Bold" w:eastAsiaTheme="minorHAnsi" w:hAnsi="TrebuchetMS-Bold" w:cs="TrebuchetMS-Bold"/>
          <w:b/>
          <w:bCs/>
          <w:szCs w:val="24"/>
          <w:lang w:val="en-CA"/>
        </w:rPr>
        <w:t>totalPizzasBaked</w:t>
      </w:r>
      <w:proofErr w:type="spellEnd"/>
      <w:r w:rsidRPr="00273259">
        <w:rPr>
          <w:rFonts w:ascii="TrebuchetMS" w:eastAsiaTheme="minorHAnsi" w:hAnsi="TrebuchetMS" w:cs="TrebuchetMS"/>
          <w:szCs w:val="24"/>
          <w:lang w:val="en-CA"/>
        </w:rPr>
        <w:t>, check limit against</w:t>
      </w:r>
      <w:r w:rsidR="00273259" w:rsidRPr="00273259">
        <w:rPr>
          <w:rFonts w:ascii="TrebuchetMS" w:eastAsiaTheme="minorHAnsi" w:hAnsi="TrebuchetMS" w:cs="TrebuchetMS"/>
          <w:szCs w:val="24"/>
          <w:lang w:val="en-CA"/>
        </w:rPr>
        <w:t xml:space="preserve"> </w:t>
      </w:r>
      <w:proofErr w:type="spellStart"/>
      <w:r w:rsidRPr="00273259">
        <w:rPr>
          <w:rFonts w:ascii="TrebuchetMS-Bold" w:eastAsiaTheme="minorHAnsi" w:hAnsi="TrebuchetMS-Bold" w:cs="TrebuchetMS-Bold"/>
          <w:b/>
          <w:bCs/>
          <w:szCs w:val="24"/>
          <w:lang w:val="en-CA"/>
        </w:rPr>
        <w:t>pizzasReadyMax</w:t>
      </w:r>
      <w:proofErr w:type="spellEnd"/>
      <w:r w:rsidRPr="00273259">
        <w:rPr>
          <w:rFonts w:ascii="TrebuchetMS" w:eastAsiaTheme="minorHAnsi" w:hAnsi="TrebuchetMS" w:cs="TrebuchetMS"/>
          <w:szCs w:val="24"/>
          <w:lang w:val="en-CA"/>
        </w:rPr>
        <w:t>.</w:t>
      </w:r>
    </w:p>
    <w:p w:rsidR="000552C7" w:rsidRPr="00273259" w:rsidRDefault="000552C7" w:rsidP="00273259">
      <w:pPr>
        <w:pStyle w:val="ListParagraph"/>
        <w:numPr>
          <w:ilvl w:val="0"/>
          <w:numId w:val="24"/>
        </w:numPr>
        <w:overflowPunct/>
        <w:spacing w:line="360" w:lineRule="auto"/>
        <w:textAlignment w:val="auto"/>
        <w:rPr>
          <w:rFonts w:ascii="TrebuchetMS" w:eastAsiaTheme="minorHAnsi" w:hAnsi="TrebuchetMS" w:cs="TrebuchetMS"/>
          <w:szCs w:val="24"/>
          <w:lang w:val="en-CA"/>
        </w:rPr>
      </w:pPr>
      <w:r w:rsidRPr="00273259">
        <w:rPr>
          <w:rFonts w:ascii="TrebuchetMS" w:eastAsiaTheme="minorHAnsi" w:hAnsi="TrebuchetMS" w:cs="TrebuchetMS"/>
          <w:szCs w:val="24"/>
          <w:lang w:val="en-CA"/>
        </w:rPr>
        <w:t xml:space="preserve">Set </w:t>
      </w:r>
      <w:proofErr w:type="spellStart"/>
      <w:r w:rsidRPr="00273259">
        <w:rPr>
          <w:rFonts w:ascii="TrebuchetMS-Bold" w:eastAsiaTheme="minorHAnsi" w:hAnsi="TrebuchetMS-Bold" w:cs="TrebuchetMS-Bold"/>
          <w:b/>
          <w:bCs/>
          <w:szCs w:val="24"/>
          <w:lang w:val="en-CA"/>
        </w:rPr>
        <w:t>grpOven</w:t>
      </w:r>
      <w:proofErr w:type="spellEnd"/>
      <w:r w:rsidRPr="00273259">
        <w:rPr>
          <w:rFonts w:ascii="TrebuchetMS-Bold" w:eastAsiaTheme="minorHAnsi" w:hAnsi="TrebuchetMS-Bold" w:cs="TrebuchetMS-Bold"/>
          <w:b/>
          <w:bCs/>
          <w:szCs w:val="24"/>
          <w:lang w:val="en-CA"/>
        </w:rPr>
        <w:t xml:space="preserve"> Text </w:t>
      </w:r>
      <w:r w:rsidRPr="00273259">
        <w:rPr>
          <w:rFonts w:ascii="TrebuchetMS" w:eastAsiaTheme="minorHAnsi" w:hAnsi="TrebuchetMS" w:cs="TrebuchetMS"/>
          <w:szCs w:val="24"/>
          <w:lang w:val="en-CA"/>
        </w:rPr>
        <w:t xml:space="preserve">to </w:t>
      </w:r>
      <w:r w:rsidRPr="00273259">
        <w:rPr>
          <w:rFonts w:ascii="TrebuchetMS-Bold" w:eastAsiaTheme="minorHAnsi" w:hAnsi="TrebuchetMS-Bold" w:cs="TrebuchetMS-Bold"/>
          <w:b/>
          <w:bCs/>
          <w:szCs w:val="24"/>
          <w:lang w:val="en-CA"/>
        </w:rPr>
        <w:t>Oven Off</w:t>
      </w:r>
      <w:r w:rsidRPr="00273259">
        <w:rPr>
          <w:rFonts w:ascii="TrebuchetMS" w:eastAsiaTheme="minorHAnsi" w:hAnsi="TrebuchetMS" w:cs="TrebuchetMS"/>
          <w:szCs w:val="24"/>
          <w:lang w:val="en-CA"/>
        </w:rPr>
        <w:t>; change background color to blue.</w:t>
      </w:r>
    </w:p>
    <w:p w:rsidR="000552C7" w:rsidRPr="00273259" w:rsidRDefault="000552C7" w:rsidP="00273259">
      <w:pPr>
        <w:pStyle w:val="ListParagraph"/>
        <w:numPr>
          <w:ilvl w:val="0"/>
          <w:numId w:val="24"/>
        </w:numPr>
        <w:overflowPunct/>
        <w:spacing w:line="360" w:lineRule="auto"/>
        <w:textAlignment w:val="auto"/>
        <w:rPr>
          <w:rFonts w:ascii="TrebuchetMS" w:eastAsiaTheme="minorHAnsi" w:hAnsi="TrebuchetMS" w:cs="TrebuchetMS"/>
          <w:szCs w:val="24"/>
          <w:lang w:val="en-CA"/>
        </w:rPr>
      </w:pPr>
      <w:r w:rsidRPr="00273259">
        <w:rPr>
          <w:rFonts w:ascii="TrebuchetMS" w:eastAsiaTheme="minorHAnsi" w:hAnsi="TrebuchetMS" w:cs="TrebuchetMS"/>
          <w:szCs w:val="24"/>
          <w:lang w:val="en-CA"/>
        </w:rPr>
        <w:t>Remove all pizza picture boxes.</w:t>
      </w:r>
    </w:p>
    <w:p w:rsidR="000552C7" w:rsidRPr="00273259" w:rsidRDefault="000552C7" w:rsidP="00273259">
      <w:pPr>
        <w:pStyle w:val="ListParagraph"/>
        <w:numPr>
          <w:ilvl w:val="0"/>
          <w:numId w:val="24"/>
        </w:numPr>
        <w:overflowPunct/>
        <w:spacing w:line="360" w:lineRule="auto"/>
        <w:textAlignment w:val="auto"/>
        <w:rPr>
          <w:rFonts w:ascii="TrebuchetMS" w:eastAsiaTheme="minorHAnsi" w:hAnsi="TrebuchetMS" w:cs="TrebuchetMS"/>
          <w:szCs w:val="24"/>
          <w:lang w:val="en-CA"/>
        </w:rPr>
      </w:pPr>
      <w:r w:rsidRPr="00273259">
        <w:rPr>
          <w:rFonts w:ascii="TrebuchetMS" w:eastAsiaTheme="minorHAnsi" w:hAnsi="TrebuchetMS" w:cs="TrebuchetMS"/>
          <w:szCs w:val="24"/>
          <w:lang w:val="en-CA"/>
        </w:rPr>
        <w:t xml:space="preserve">Set </w:t>
      </w:r>
      <w:proofErr w:type="spellStart"/>
      <w:r w:rsidRPr="00273259">
        <w:rPr>
          <w:rFonts w:ascii="TrebuchetMS-Bold" w:eastAsiaTheme="minorHAnsi" w:hAnsi="TrebuchetMS-Bold" w:cs="TrebuchetMS-Bold"/>
          <w:b/>
          <w:bCs/>
          <w:szCs w:val="24"/>
          <w:lang w:val="en-CA"/>
        </w:rPr>
        <w:t>pizzasBaking</w:t>
      </w:r>
      <w:proofErr w:type="spellEnd"/>
      <w:r w:rsidRPr="00273259">
        <w:rPr>
          <w:rFonts w:ascii="TrebuchetMS-Bold" w:eastAsiaTheme="minorHAnsi" w:hAnsi="TrebuchetMS-Bold" w:cs="TrebuchetMS-Bold"/>
          <w:b/>
          <w:bCs/>
          <w:szCs w:val="24"/>
          <w:lang w:val="en-CA"/>
        </w:rPr>
        <w:t xml:space="preserve"> </w:t>
      </w:r>
      <w:r w:rsidRPr="00273259">
        <w:rPr>
          <w:rFonts w:ascii="TrebuchetMS" w:eastAsiaTheme="minorHAnsi" w:hAnsi="TrebuchetMS" w:cs="TrebuchetMS"/>
          <w:szCs w:val="24"/>
          <w:lang w:val="en-CA"/>
        </w:rPr>
        <w:t>to 0.</w:t>
      </w:r>
    </w:p>
    <w:p w:rsidR="000552C7" w:rsidRPr="00273259" w:rsidRDefault="000552C7" w:rsidP="00273259">
      <w:pPr>
        <w:pStyle w:val="ListParagraph"/>
        <w:numPr>
          <w:ilvl w:val="0"/>
          <w:numId w:val="24"/>
        </w:numPr>
        <w:overflowPunct/>
        <w:spacing w:line="360" w:lineRule="auto"/>
        <w:textAlignment w:val="auto"/>
        <w:rPr>
          <w:rFonts w:ascii="TrebuchetMS" w:eastAsiaTheme="minorHAnsi" w:hAnsi="TrebuchetMS" w:cs="TrebuchetMS"/>
          <w:szCs w:val="24"/>
          <w:lang w:val="en-CA"/>
        </w:rPr>
      </w:pPr>
      <w:r w:rsidRPr="00273259">
        <w:rPr>
          <w:rFonts w:ascii="TrebuchetMS" w:eastAsiaTheme="minorHAnsi" w:hAnsi="TrebuchetMS" w:cs="TrebuchetMS"/>
          <w:szCs w:val="24"/>
          <w:lang w:val="en-CA"/>
        </w:rPr>
        <w:t xml:space="preserve">Enable </w:t>
      </w:r>
      <w:r w:rsidRPr="00273259">
        <w:rPr>
          <w:rFonts w:ascii="TrebuchetMS-Bold" w:eastAsiaTheme="minorHAnsi" w:hAnsi="TrebuchetMS-Bold" w:cs="TrebuchetMS-Bold"/>
          <w:b/>
          <w:bCs/>
          <w:szCs w:val="24"/>
          <w:lang w:val="en-CA"/>
        </w:rPr>
        <w:t xml:space="preserve">Add Pizza </w:t>
      </w:r>
      <w:r w:rsidRPr="00273259">
        <w:rPr>
          <w:rFonts w:ascii="TrebuchetMS" w:eastAsiaTheme="minorHAnsi" w:hAnsi="TrebuchetMS" w:cs="TrebuchetMS"/>
          <w:szCs w:val="24"/>
          <w:lang w:val="en-CA"/>
        </w:rPr>
        <w:t xml:space="preserve">and </w:t>
      </w:r>
      <w:r w:rsidRPr="00273259">
        <w:rPr>
          <w:rFonts w:ascii="TrebuchetMS-Bold" w:eastAsiaTheme="minorHAnsi" w:hAnsi="TrebuchetMS-Bold" w:cs="TrebuchetMS-Bold"/>
          <w:b/>
          <w:bCs/>
          <w:szCs w:val="24"/>
          <w:lang w:val="en-CA"/>
        </w:rPr>
        <w:t xml:space="preserve">Bake Pizza </w:t>
      </w:r>
      <w:r w:rsidRPr="00273259">
        <w:rPr>
          <w:rFonts w:ascii="TrebuchetMS" w:eastAsiaTheme="minorHAnsi" w:hAnsi="TrebuchetMS" w:cs="TrebuchetMS"/>
          <w:szCs w:val="24"/>
          <w:lang w:val="en-CA"/>
        </w:rPr>
        <w:t>buttons.</w:t>
      </w:r>
      <w:r w:rsidR="00273259">
        <w:rPr>
          <w:rFonts w:ascii="TrebuchetMS" w:eastAsiaTheme="minorHAnsi" w:hAnsi="TrebuchetMS" w:cs="TrebuchetMS"/>
          <w:szCs w:val="24"/>
          <w:lang w:val="en-CA"/>
        </w:rPr>
        <w:br/>
      </w:r>
    </w:p>
    <w:p w:rsidR="000552C7" w:rsidRDefault="000552C7" w:rsidP="000552C7">
      <w:pPr>
        <w:overflowPunct/>
        <w:spacing w:line="360" w:lineRule="auto"/>
        <w:textAlignment w:val="auto"/>
        <w:rPr>
          <w:rFonts w:ascii="TrebuchetMS" w:eastAsiaTheme="minorHAnsi" w:hAnsi="TrebuchetMS" w:cs="TrebuchetMS"/>
          <w:szCs w:val="24"/>
          <w:lang w:val="en-CA"/>
        </w:rPr>
      </w:pPr>
      <w:proofErr w:type="gramStart"/>
      <w:r>
        <w:rPr>
          <w:rFonts w:ascii="TrebuchetMS" w:eastAsiaTheme="minorHAnsi" w:hAnsi="TrebuchetMS" w:cs="TrebuchetMS"/>
          <w:szCs w:val="24"/>
          <w:lang w:val="en-CA"/>
        </w:rPr>
        <w:t>Notice, when the baking is done, we will play a ding sound.</w:t>
      </w:r>
      <w:proofErr w:type="gramEnd"/>
      <w:r>
        <w:rPr>
          <w:rFonts w:ascii="TrebuchetMS" w:eastAsiaTheme="minorHAnsi" w:hAnsi="TrebuchetMS" w:cs="TrebuchetMS"/>
          <w:szCs w:val="24"/>
          <w:lang w:val="en-CA"/>
        </w:rPr>
        <w:t xml:space="preserve"> Add this form level</w:t>
      </w:r>
      <w:r w:rsidR="00273259">
        <w:rPr>
          <w:rFonts w:ascii="TrebuchetMS" w:eastAsiaTheme="minorHAnsi" w:hAnsi="TrebuchetMS" w:cs="TrebuchetMS"/>
          <w:szCs w:val="24"/>
          <w:lang w:val="en-CA"/>
        </w:rPr>
        <w:t xml:space="preserve"> </w:t>
      </w:r>
      <w:r>
        <w:rPr>
          <w:rFonts w:ascii="TrebuchetMS" w:eastAsiaTheme="minorHAnsi" w:hAnsi="TrebuchetMS" w:cs="TrebuchetMS"/>
          <w:szCs w:val="24"/>
          <w:lang w:val="en-CA"/>
        </w:rPr>
        <w:t>declaration for the sound:</w:t>
      </w:r>
    </w:p>
    <w:p w:rsidR="00273259" w:rsidRDefault="00273259" w:rsidP="00273259">
      <w:pPr>
        <w:overflowPunct/>
        <w:spacing w:line="360" w:lineRule="auto"/>
        <w:ind w:firstLine="720"/>
        <w:textAlignment w:val="auto"/>
        <w:rPr>
          <w:rFonts w:ascii="TrebuchetMS" w:eastAsiaTheme="minorHAnsi" w:hAnsi="TrebuchetMS" w:cs="TrebuchetMS"/>
          <w:szCs w:val="24"/>
          <w:lang w:val="en-CA"/>
        </w:rPr>
      </w:pPr>
      <w:r>
        <w:rPr>
          <w:rFonts w:ascii="CourierNewPS-BoldMT" w:eastAsiaTheme="minorHAnsi" w:hAnsi="CourierNewPS-BoldMT" w:cs="CourierNewPS-BoldMT"/>
          <w:b/>
          <w:bCs/>
          <w:noProof/>
          <w:szCs w:val="24"/>
          <w:lang w:val="en-CA" w:eastAsia="en-CA"/>
        </w:rPr>
        <w:drawing>
          <wp:inline distT="0" distB="0" distL="0" distR="0">
            <wp:extent cx="3124200" cy="28575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2"/>
                    <a:srcRect/>
                    <a:stretch>
                      <a:fillRect/>
                    </a:stretch>
                  </pic:blipFill>
                  <pic:spPr bwMode="auto">
                    <a:xfrm>
                      <a:off x="0" y="0"/>
                      <a:ext cx="3124200" cy="285750"/>
                    </a:xfrm>
                    <a:prstGeom prst="rect">
                      <a:avLst/>
                    </a:prstGeom>
                    <a:noFill/>
                    <a:ln w="9525">
                      <a:noFill/>
                      <a:miter lim="800000"/>
                      <a:headEnd/>
                      <a:tailEnd/>
                    </a:ln>
                  </pic:spPr>
                </pic:pic>
              </a:graphicData>
            </a:graphic>
          </wp:inline>
        </w:drawing>
      </w:r>
    </w:p>
    <w:p w:rsidR="00273259" w:rsidRDefault="00273259"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Add this single line to the </w:t>
      </w:r>
      <w:proofErr w:type="spellStart"/>
      <w:r>
        <w:rPr>
          <w:rFonts w:ascii="TrebuchetMS-Bold" w:eastAsiaTheme="minorHAnsi" w:hAnsi="TrebuchetMS-Bold" w:cs="TrebuchetMS-Bold"/>
          <w:b/>
          <w:bCs/>
          <w:szCs w:val="24"/>
          <w:lang w:val="en-CA"/>
        </w:rPr>
        <w:t>frmPizzaDelivery</w:t>
      </w:r>
      <w:proofErr w:type="spellEnd"/>
      <w:r>
        <w:rPr>
          <w:rFonts w:ascii="TrebuchetMS-Bold" w:eastAsiaTheme="minorHAnsi" w:hAnsi="TrebuchetMS-Bold" w:cs="TrebuchetMS-Bold"/>
          <w:b/>
          <w:bCs/>
          <w:szCs w:val="24"/>
          <w:lang w:val="en-CA"/>
        </w:rPr>
        <w:t xml:space="preserve"> Load </w:t>
      </w:r>
      <w:r>
        <w:rPr>
          <w:rFonts w:ascii="TrebuchetMS" w:eastAsiaTheme="minorHAnsi" w:hAnsi="TrebuchetMS" w:cs="TrebuchetMS"/>
          <w:szCs w:val="24"/>
          <w:lang w:val="en-CA"/>
        </w:rPr>
        <w:t>event to load the sound.</w:t>
      </w:r>
      <w:r w:rsidR="00273259">
        <w:rPr>
          <w:rFonts w:ascii="TrebuchetMS" w:eastAsiaTheme="minorHAnsi" w:hAnsi="TrebuchetMS" w:cs="TrebuchetMS"/>
          <w:szCs w:val="24"/>
          <w:lang w:val="en-CA"/>
        </w:rPr>
        <w:br/>
      </w:r>
    </w:p>
    <w:p w:rsidR="00273259" w:rsidRDefault="00273259" w:rsidP="00273259">
      <w:pPr>
        <w:overflowPunct/>
        <w:spacing w:line="360" w:lineRule="auto"/>
        <w:ind w:firstLine="720"/>
        <w:textAlignment w:val="auto"/>
        <w:rPr>
          <w:rFonts w:ascii="TrebuchetMS-Bold" w:eastAsiaTheme="minorHAnsi" w:hAnsi="TrebuchetMS-Bold" w:cs="TrebuchetMS-Bold"/>
          <w:b/>
          <w:bCs/>
          <w:sz w:val="28"/>
          <w:szCs w:val="28"/>
          <w:lang w:val="en-CA"/>
        </w:rPr>
      </w:pPr>
      <w:r>
        <w:rPr>
          <w:rFonts w:ascii="CourierNewPS-BoldMT" w:eastAsiaTheme="minorHAnsi" w:hAnsi="CourierNewPS-BoldMT" w:cs="CourierNewPS-BoldMT"/>
          <w:b/>
          <w:bCs/>
          <w:noProof/>
          <w:szCs w:val="24"/>
          <w:lang w:val="en-CA" w:eastAsia="en-CA"/>
        </w:rPr>
        <w:drawing>
          <wp:inline distT="0" distB="0" distL="0" distR="0">
            <wp:extent cx="3990975" cy="466725"/>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3"/>
                    <a:srcRect/>
                    <a:stretch>
                      <a:fillRect/>
                    </a:stretch>
                  </pic:blipFill>
                  <pic:spPr bwMode="auto">
                    <a:xfrm>
                      <a:off x="0" y="0"/>
                      <a:ext cx="3990975" cy="466725"/>
                    </a:xfrm>
                    <a:prstGeom prst="rect">
                      <a:avLst/>
                    </a:prstGeom>
                    <a:noFill/>
                    <a:ln w="9525">
                      <a:noFill/>
                      <a:miter lim="800000"/>
                      <a:headEnd/>
                      <a:tailEnd/>
                    </a:ln>
                  </pic:spPr>
                </pic:pic>
              </a:graphicData>
            </a:graphic>
          </wp:inline>
        </w:drawing>
      </w:r>
      <w:r>
        <w:rPr>
          <w:rFonts w:ascii="TrebuchetMS-Bold" w:eastAsiaTheme="minorHAnsi" w:hAnsi="TrebuchetMS-Bold" w:cs="TrebuchetMS-Bold"/>
          <w:b/>
          <w:bCs/>
          <w:sz w:val="28"/>
          <w:szCs w:val="28"/>
          <w:lang w:val="en-CA"/>
        </w:rPr>
        <w:br/>
      </w:r>
    </w:p>
    <w:p w:rsidR="00273259" w:rsidRDefault="00273259" w:rsidP="000552C7">
      <w:pPr>
        <w:overflowPunct/>
        <w:spacing w:line="360" w:lineRule="auto"/>
        <w:textAlignment w:val="auto"/>
        <w:rPr>
          <w:rFonts w:ascii="TrebuchetMS-Bold" w:eastAsiaTheme="minorHAnsi" w:hAnsi="TrebuchetMS-Bold" w:cs="TrebuchetMS-Bold"/>
          <w:b/>
          <w:bCs/>
          <w:sz w:val="28"/>
          <w:szCs w:val="28"/>
          <w:lang w:val="en-CA"/>
        </w:rPr>
      </w:pPr>
    </w:p>
    <w:p w:rsidR="00273259" w:rsidRDefault="00273259" w:rsidP="000552C7">
      <w:pPr>
        <w:overflowPunct/>
        <w:spacing w:line="360" w:lineRule="auto"/>
        <w:textAlignment w:val="auto"/>
        <w:rPr>
          <w:rFonts w:ascii="TrebuchetMS-Bold" w:eastAsiaTheme="minorHAnsi" w:hAnsi="TrebuchetMS-Bold" w:cs="TrebuchetMS-Bold"/>
          <w:b/>
          <w:bCs/>
          <w:sz w:val="28"/>
          <w:szCs w:val="28"/>
          <w:lang w:val="en-CA"/>
        </w:rPr>
      </w:pPr>
    </w:p>
    <w:p w:rsidR="00273259" w:rsidRDefault="00273259" w:rsidP="000552C7">
      <w:pPr>
        <w:overflowPunct/>
        <w:spacing w:line="360" w:lineRule="auto"/>
        <w:textAlignment w:val="auto"/>
        <w:rPr>
          <w:rFonts w:ascii="TrebuchetMS-Bold" w:eastAsiaTheme="minorHAnsi" w:hAnsi="TrebuchetMS-Bold" w:cs="TrebuchetMS-Bold"/>
          <w:b/>
          <w:bCs/>
          <w:sz w:val="28"/>
          <w:szCs w:val="28"/>
          <w:lang w:val="en-CA"/>
        </w:rPr>
      </w:pPr>
    </w:p>
    <w:p w:rsidR="00273259" w:rsidRDefault="00273259" w:rsidP="000552C7">
      <w:pPr>
        <w:overflowPunct/>
        <w:spacing w:line="360" w:lineRule="auto"/>
        <w:textAlignment w:val="auto"/>
        <w:rPr>
          <w:rFonts w:ascii="TrebuchetMS-Bold" w:eastAsiaTheme="minorHAnsi" w:hAnsi="TrebuchetMS-Bold" w:cs="TrebuchetMS-Bold"/>
          <w:b/>
          <w:bCs/>
          <w:sz w:val="28"/>
          <w:szCs w:val="28"/>
          <w:lang w:val="en-CA"/>
        </w:rPr>
      </w:pPr>
    </w:p>
    <w:p w:rsidR="00273259" w:rsidRDefault="00273259" w:rsidP="000552C7">
      <w:pPr>
        <w:overflowPunct/>
        <w:spacing w:line="360" w:lineRule="auto"/>
        <w:textAlignment w:val="auto"/>
        <w:rPr>
          <w:rFonts w:ascii="TrebuchetMS-Bold" w:eastAsiaTheme="minorHAnsi" w:hAnsi="TrebuchetMS-Bold" w:cs="TrebuchetMS-Bold"/>
          <w:b/>
          <w:bCs/>
          <w:sz w:val="28"/>
          <w:szCs w:val="28"/>
          <w:lang w:val="en-CA"/>
        </w:rPr>
      </w:pPr>
    </w:p>
    <w:p w:rsidR="00273259" w:rsidRDefault="00273259" w:rsidP="000552C7">
      <w:pPr>
        <w:overflowPunct/>
        <w:spacing w:line="360" w:lineRule="auto"/>
        <w:textAlignment w:val="auto"/>
        <w:rPr>
          <w:rFonts w:ascii="TrebuchetMS-Bold" w:eastAsiaTheme="minorHAnsi" w:hAnsi="TrebuchetMS-Bold" w:cs="TrebuchetMS-Bold"/>
          <w:b/>
          <w:bCs/>
          <w:sz w:val="28"/>
          <w:szCs w:val="28"/>
          <w:lang w:val="en-CA"/>
        </w:rPr>
      </w:pPr>
    </w:p>
    <w:p w:rsidR="00273259" w:rsidRDefault="00273259" w:rsidP="000552C7">
      <w:pPr>
        <w:overflowPunct/>
        <w:spacing w:line="360" w:lineRule="auto"/>
        <w:textAlignment w:val="auto"/>
        <w:rPr>
          <w:rFonts w:ascii="TrebuchetMS-Bold" w:eastAsiaTheme="minorHAnsi" w:hAnsi="TrebuchetMS-Bold" w:cs="TrebuchetMS-Bold"/>
          <w:b/>
          <w:bCs/>
          <w:sz w:val="28"/>
          <w:szCs w:val="28"/>
          <w:lang w:val="en-CA"/>
        </w:rPr>
      </w:pPr>
    </w:p>
    <w:p w:rsidR="00273259" w:rsidRDefault="00273259" w:rsidP="000552C7">
      <w:pPr>
        <w:overflowPunct/>
        <w:spacing w:line="360" w:lineRule="auto"/>
        <w:textAlignment w:val="auto"/>
        <w:rPr>
          <w:rFonts w:ascii="TrebuchetMS-Bold" w:eastAsiaTheme="minorHAnsi" w:hAnsi="TrebuchetMS-Bold" w:cs="TrebuchetMS-Bold"/>
          <w:b/>
          <w:bCs/>
          <w:sz w:val="28"/>
          <w:szCs w:val="28"/>
          <w:lang w:val="en-CA"/>
        </w:rPr>
      </w:pPr>
    </w:p>
    <w:p w:rsidR="00273259" w:rsidRDefault="00273259" w:rsidP="000552C7">
      <w:pPr>
        <w:overflowPunct/>
        <w:spacing w:line="360" w:lineRule="auto"/>
        <w:textAlignment w:val="auto"/>
        <w:rPr>
          <w:rFonts w:ascii="TrebuchetMS" w:eastAsiaTheme="minorHAnsi" w:hAnsi="TrebuchetMS" w:cs="TrebuchetMS"/>
          <w:szCs w:val="24"/>
          <w:lang w:val="en-CA"/>
        </w:rPr>
      </w:pPr>
    </w:p>
    <w:p w:rsidR="00273259"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 xml:space="preserve">The </w:t>
      </w:r>
      <w:proofErr w:type="spellStart"/>
      <w:r>
        <w:rPr>
          <w:rFonts w:ascii="TrebuchetMS-Bold" w:eastAsiaTheme="minorHAnsi" w:hAnsi="TrebuchetMS-Bold" w:cs="TrebuchetMS-Bold"/>
          <w:b/>
          <w:bCs/>
          <w:szCs w:val="24"/>
          <w:lang w:val="en-CA"/>
        </w:rPr>
        <w:t>t</w:t>
      </w:r>
      <w:r w:rsidR="00273259">
        <w:rPr>
          <w:rFonts w:ascii="TrebuchetMS-Bold" w:eastAsiaTheme="minorHAnsi" w:hAnsi="TrebuchetMS-Bold" w:cs="TrebuchetMS-Bold"/>
          <w:b/>
          <w:bCs/>
          <w:szCs w:val="24"/>
          <w:lang w:val="en-CA"/>
        </w:rPr>
        <w:t>mr</w:t>
      </w:r>
      <w:r>
        <w:rPr>
          <w:rFonts w:ascii="TrebuchetMS-Bold" w:eastAsiaTheme="minorHAnsi" w:hAnsi="TrebuchetMS-Bold" w:cs="TrebuchetMS-Bold"/>
          <w:b/>
          <w:bCs/>
          <w:szCs w:val="24"/>
          <w:lang w:val="en-CA"/>
        </w:rPr>
        <w:t>Oven</w:t>
      </w:r>
      <w:proofErr w:type="spellEnd"/>
      <w:r>
        <w:rPr>
          <w:rFonts w:ascii="TrebuchetMS-Bold" w:eastAsiaTheme="minorHAnsi" w:hAnsi="TrebuchetMS-Bold" w:cs="TrebuchetMS-Bold"/>
          <w:b/>
          <w:bCs/>
          <w:szCs w:val="24"/>
          <w:lang w:val="en-CA"/>
        </w:rPr>
        <w:t xml:space="preserve"> Tick </w:t>
      </w:r>
      <w:r>
        <w:rPr>
          <w:rFonts w:ascii="TrebuchetMS" w:eastAsiaTheme="minorHAnsi" w:hAnsi="TrebuchetMS" w:cs="TrebuchetMS"/>
          <w:szCs w:val="24"/>
          <w:lang w:val="en-CA"/>
        </w:rPr>
        <w:t>event method that increments the needed steps is:</w:t>
      </w:r>
    </w:p>
    <w:p w:rsidR="000552C7" w:rsidRDefault="00273259" w:rsidP="00273259">
      <w:pPr>
        <w:overflowPunct/>
        <w:spacing w:line="360" w:lineRule="auto"/>
        <w:ind w:left="720"/>
        <w:textAlignment w:val="auto"/>
        <w:rPr>
          <w:rFonts w:ascii="CourierNewPS-BoldMT" w:eastAsiaTheme="minorHAnsi" w:hAnsi="CourierNewPS-BoldMT" w:cs="CourierNewPS-BoldMT"/>
          <w:b/>
          <w:bCs/>
          <w:szCs w:val="24"/>
          <w:lang w:val="en-CA"/>
        </w:rPr>
      </w:pPr>
      <w:r>
        <w:rPr>
          <w:rFonts w:ascii="CourierNewPS-BoldMT" w:eastAsiaTheme="minorHAnsi" w:hAnsi="CourierNewPS-BoldMT" w:cs="CourierNewPS-BoldMT"/>
          <w:b/>
          <w:bCs/>
          <w:noProof/>
          <w:szCs w:val="24"/>
          <w:lang w:val="en-CA" w:eastAsia="en-CA"/>
        </w:rPr>
        <w:drawing>
          <wp:inline distT="0" distB="0" distL="0" distR="0">
            <wp:extent cx="4714875" cy="4438650"/>
            <wp:effectExtent l="1905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4"/>
                    <a:srcRect/>
                    <a:stretch>
                      <a:fillRect/>
                    </a:stretch>
                  </pic:blipFill>
                  <pic:spPr bwMode="auto">
                    <a:xfrm>
                      <a:off x="0" y="0"/>
                      <a:ext cx="4714875" cy="4438650"/>
                    </a:xfrm>
                    <a:prstGeom prst="rect">
                      <a:avLst/>
                    </a:prstGeom>
                    <a:noFill/>
                    <a:ln w="9525">
                      <a:noFill/>
                      <a:miter lim="800000"/>
                      <a:headEnd/>
                      <a:tailEnd/>
                    </a:ln>
                  </pic:spPr>
                </pic:pic>
              </a:graphicData>
            </a:graphic>
          </wp:inline>
        </w:drawing>
      </w:r>
    </w:p>
    <w:p w:rsidR="00273259" w:rsidRDefault="00273259" w:rsidP="00273259">
      <w:pPr>
        <w:overflowPunct/>
        <w:spacing w:line="360" w:lineRule="auto"/>
        <w:ind w:left="720"/>
        <w:textAlignment w:val="auto"/>
        <w:rPr>
          <w:rFonts w:ascii="CourierNewPS-BoldMT" w:eastAsiaTheme="minorHAnsi" w:hAnsi="CourierNewPS-BoldMT" w:cs="CourierNewPS-BoldMT"/>
          <w:b/>
          <w:bC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We are almost ready to test everything, but need one more change. </w:t>
      </w:r>
      <w:r w:rsidR="00273259">
        <w:rPr>
          <w:rFonts w:ascii="TrebuchetMS" w:eastAsiaTheme="minorHAnsi" w:hAnsi="TrebuchetMS" w:cs="TrebuchetMS"/>
          <w:szCs w:val="24"/>
          <w:lang w:val="en-CA"/>
        </w:rPr>
        <w:t>I</w:t>
      </w:r>
      <w:r>
        <w:rPr>
          <w:rFonts w:ascii="TrebuchetMS" w:eastAsiaTheme="minorHAnsi" w:hAnsi="TrebuchetMS" w:cs="TrebuchetMS"/>
          <w:szCs w:val="24"/>
          <w:lang w:val="en-CA"/>
        </w:rPr>
        <w:t>f we</w:t>
      </w:r>
      <w:r w:rsidR="00273259">
        <w:rPr>
          <w:rFonts w:ascii="TrebuchetMS" w:eastAsiaTheme="minorHAnsi" w:hAnsi="TrebuchetMS" w:cs="TrebuchetMS"/>
          <w:szCs w:val="24"/>
          <w:lang w:val="en-CA"/>
        </w:rPr>
        <w:t xml:space="preserve"> </w:t>
      </w:r>
      <w:r>
        <w:rPr>
          <w:rFonts w:ascii="TrebuchetMS" w:eastAsiaTheme="minorHAnsi" w:hAnsi="TrebuchetMS" w:cs="TrebuchetMS"/>
          <w:szCs w:val="24"/>
          <w:lang w:val="en-CA"/>
        </w:rPr>
        <w:t>stop the game while the oven is running, the control buttons will be disabled, the</w:t>
      </w:r>
      <w:r w:rsidR="00273259">
        <w:rPr>
          <w:rFonts w:ascii="TrebuchetMS" w:eastAsiaTheme="minorHAnsi" w:hAnsi="TrebuchetMS" w:cs="TrebuchetMS"/>
          <w:szCs w:val="24"/>
          <w:lang w:val="en-CA"/>
        </w:rPr>
        <w:t xml:space="preserve"> </w:t>
      </w:r>
      <w:r>
        <w:rPr>
          <w:rFonts w:ascii="TrebuchetMS" w:eastAsiaTheme="minorHAnsi" w:hAnsi="TrebuchetMS" w:cs="TrebuchetMS"/>
          <w:szCs w:val="24"/>
          <w:lang w:val="en-CA"/>
        </w:rPr>
        <w:t>oven will still be red with pizzas in it. Make a few more shaded changes in the</w:t>
      </w:r>
      <w:r w:rsidR="00273259">
        <w:rPr>
          <w:rFonts w:ascii="TrebuchetMS" w:eastAsiaTheme="minorHAnsi" w:hAnsi="TrebuchetMS" w:cs="TrebuchetMS"/>
          <w:szCs w:val="24"/>
          <w:lang w:val="en-CA"/>
        </w:rPr>
        <w:t xml:space="preserve"> </w:t>
      </w:r>
      <w:proofErr w:type="spellStart"/>
      <w:r>
        <w:rPr>
          <w:rFonts w:ascii="TrebuchetMS-Bold" w:eastAsiaTheme="minorHAnsi" w:hAnsi="TrebuchetMS-Bold" w:cs="TrebuchetMS-Bold"/>
          <w:b/>
          <w:bCs/>
          <w:szCs w:val="24"/>
          <w:lang w:val="en-CA"/>
        </w:rPr>
        <w:t>btnExitStop</w:t>
      </w:r>
      <w:proofErr w:type="spellEnd"/>
      <w:r>
        <w:rPr>
          <w:rFonts w:ascii="TrebuchetMS-Bold" w:eastAsiaTheme="minorHAnsi" w:hAnsi="TrebuchetMS-Bold" w:cs="TrebuchetMS-Bold"/>
          <w:b/>
          <w:bCs/>
          <w:szCs w:val="24"/>
          <w:lang w:val="en-CA"/>
        </w:rPr>
        <w:t xml:space="preserve"> Click </w:t>
      </w:r>
      <w:r>
        <w:rPr>
          <w:rFonts w:ascii="TrebuchetMS" w:eastAsiaTheme="minorHAnsi" w:hAnsi="TrebuchetMS" w:cs="TrebuchetMS"/>
          <w:szCs w:val="24"/>
          <w:lang w:val="en-CA"/>
        </w:rPr>
        <w:t>event to handle this possibility:</w:t>
      </w:r>
      <w:r w:rsidR="00273259">
        <w:rPr>
          <w:rFonts w:ascii="TrebuchetMS" w:eastAsiaTheme="minorHAnsi" w:hAnsi="TrebuchetMS" w:cs="TrebuchetMS"/>
          <w:szCs w:val="24"/>
          <w:lang w:val="en-CA"/>
        </w:rPr>
        <w:br/>
      </w:r>
    </w:p>
    <w:p w:rsidR="00273259" w:rsidRDefault="00273259" w:rsidP="00273259">
      <w:pPr>
        <w:overflowPunct/>
        <w:spacing w:line="360" w:lineRule="auto"/>
        <w:ind w:firstLine="720"/>
        <w:textAlignment w:val="auto"/>
        <w:rPr>
          <w:rFonts w:ascii="TrebuchetMS-Bold" w:eastAsiaTheme="minorHAnsi" w:hAnsi="TrebuchetMS-Bold" w:cs="TrebuchetMS-Bold"/>
          <w:b/>
          <w:bCs/>
          <w:sz w:val="28"/>
          <w:szCs w:val="28"/>
          <w:lang w:val="en-CA"/>
        </w:rPr>
      </w:pPr>
      <w:r>
        <w:rPr>
          <w:rFonts w:ascii="CourierNewPS-BoldMT" w:eastAsiaTheme="minorHAnsi" w:hAnsi="CourierNewPS-BoldMT" w:cs="CourierNewPS-BoldMT"/>
          <w:b/>
          <w:bCs/>
          <w:noProof/>
          <w:szCs w:val="24"/>
          <w:lang w:val="en-CA" w:eastAsia="en-CA"/>
        </w:rPr>
        <w:drawing>
          <wp:inline distT="0" distB="0" distL="0" distR="0">
            <wp:extent cx="3362325" cy="1990725"/>
            <wp:effectExtent l="1905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5"/>
                    <a:srcRect/>
                    <a:stretch>
                      <a:fillRect/>
                    </a:stretch>
                  </pic:blipFill>
                  <pic:spPr bwMode="auto">
                    <a:xfrm>
                      <a:off x="0" y="0"/>
                      <a:ext cx="3362325" cy="1990725"/>
                    </a:xfrm>
                    <a:prstGeom prst="rect">
                      <a:avLst/>
                    </a:prstGeom>
                    <a:noFill/>
                    <a:ln w="9525">
                      <a:noFill/>
                      <a:miter lim="800000"/>
                      <a:headEnd/>
                      <a:tailEnd/>
                    </a:ln>
                  </pic:spPr>
                </pic:pic>
              </a:graphicData>
            </a:graphic>
          </wp:inline>
        </w:drawing>
      </w: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 xml:space="preserve">Save and run the project. Click </w:t>
      </w:r>
      <w:r>
        <w:rPr>
          <w:rFonts w:ascii="TrebuchetMS-Bold" w:eastAsiaTheme="minorHAnsi" w:hAnsi="TrebuchetMS-Bold" w:cs="TrebuchetMS-Bold"/>
          <w:b/>
          <w:bCs/>
          <w:szCs w:val="24"/>
          <w:lang w:val="en-CA"/>
        </w:rPr>
        <w:t>Start Game</w:t>
      </w:r>
      <w:r>
        <w:rPr>
          <w:rFonts w:ascii="TrebuchetMS" w:eastAsiaTheme="minorHAnsi" w:hAnsi="TrebuchetMS" w:cs="TrebuchetMS"/>
          <w:szCs w:val="24"/>
          <w:lang w:val="en-CA"/>
        </w:rPr>
        <w:t xml:space="preserve">, then click </w:t>
      </w:r>
      <w:r>
        <w:rPr>
          <w:rFonts w:ascii="TrebuchetMS-Bold" w:eastAsiaTheme="minorHAnsi" w:hAnsi="TrebuchetMS-Bold" w:cs="TrebuchetMS-Bold"/>
          <w:b/>
          <w:bCs/>
          <w:szCs w:val="24"/>
          <w:lang w:val="en-CA"/>
        </w:rPr>
        <w:t xml:space="preserve">Add Pizza </w:t>
      </w:r>
      <w:r>
        <w:rPr>
          <w:rFonts w:ascii="TrebuchetMS" w:eastAsiaTheme="minorHAnsi" w:hAnsi="TrebuchetMS" w:cs="TrebuchetMS"/>
          <w:szCs w:val="24"/>
          <w:lang w:val="en-CA"/>
        </w:rPr>
        <w:t>some number</w:t>
      </w:r>
      <w:r w:rsidR="00E87C96">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of times. Click </w:t>
      </w:r>
      <w:r>
        <w:rPr>
          <w:rFonts w:ascii="TrebuchetMS-Bold" w:eastAsiaTheme="minorHAnsi" w:hAnsi="TrebuchetMS-Bold" w:cs="TrebuchetMS-Bold"/>
          <w:b/>
          <w:bCs/>
          <w:szCs w:val="24"/>
          <w:lang w:val="en-CA"/>
        </w:rPr>
        <w:t xml:space="preserve">Bake Pizza </w:t>
      </w:r>
      <w:r>
        <w:rPr>
          <w:rFonts w:ascii="TrebuchetMS" w:eastAsiaTheme="minorHAnsi" w:hAnsi="TrebuchetMS" w:cs="TrebuchetMS"/>
          <w:szCs w:val="24"/>
          <w:lang w:val="en-CA"/>
        </w:rPr>
        <w:t>and wait. After 10 minutes elapse (may be 11</w:t>
      </w:r>
      <w:r w:rsidR="00E87C96">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minutes depending on just when you click </w:t>
      </w:r>
      <w:r>
        <w:rPr>
          <w:rFonts w:ascii="TrebuchetMS-Bold" w:eastAsiaTheme="minorHAnsi" w:hAnsi="TrebuchetMS-Bold" w:cs="TrebuchetMS-Bold"/>
          <w:b/>
          <w:bCs/>
          <w:szCs w:val="24"/>
          <w:lang w:val="en-CA"/>
        </w:rPr>
        <w:t>Bake Pizza</w:t>
      </w:r>
      <w:r>
        <w:rPr>
          <w:rFonts w:ascii="TrebuchetMS" w:eastAsiaTheme="minorHAnsi" w:hAnsi="TrebuchetMS" w:cs="TrebuchetMS"/>
          <w:szCs w:val="24"/>
          <w:lang w:val="en-CA"/>
        </w:rPr>
        <w:t>), you will hear a ding</w:t>
      </w:r>
      <w:r w:rsidR="00E87C96">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sound and the pizzas you baked will be moved to the </w:t>
      </w:r>
      <w:proofErr w:type="gramStart"/>
      <w:r>
        <w:rPr>
          <w:rFonts w:ascii="TrebuchetMS-Bold" w:eastAsiaTheme="minorHAnsi" w:hAnsi="TrebuchetMS-Bold" w:cs="TrebuchetMS-Bold"/>
          <w:b/>
          <w:bCs/>
          <w:szCs w:val="24"/>
          <w:lang w:val="en-CA"/>
        </w:rPr>
        <w:t>Baked</w:t>
      </w:r>
      <w:proofErr w:type="gram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area. Continue baking pizzas if you like – remember you can only store 20 pizzas. Make</w:t>
      </w:r>
      <w:r w:rsidR="00E87C96">
        <w:rPr>
          <w:rFonts w:ascii="TrebuchetMS" w:eastAsiaTheme="minorHAnsi" w:hAnsi="TrebuchetMS" w:cs="TrebuchetMS"/>
          <w:szCs w:val="24"/>
          <w:lang w:val="en-CA"/>
        </w:rPr>
        <w:t xml:space="preserve"> </w:t>
      </w:r>
      <w:r>
        <w:rPr>
          <w:rFonts w:ascii="TrebuchetMS" w:eastAsiaTheme="minorHAnsi" w:hAnsi="TrebuchetMS" w:cs="TrebuchetMS"/>
          <w:szCs w:val="24"/>
          <w:lang w:val="en-CA"/>
        </w:rPr>
        <w:t>sure you can pause, restart and stop the game.</w:t>
      </w:r>
      <w:r w:rsidR="00E87C96">
        <w:rPr>
          <w:rFonts w:ascii="TrebuchetMS" w:eastAsiaTheme="minorHAnsi" w:hAnsi="TrebuchetMS" w:cs="TrebuchetMS"/>
          <w:szCs w:val="24"/>
          <w:lang w:val="en-CA"/>
        </w:rPr>
        <w:br/>
      </w: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Next, we see how to move pizzas into the car and start delivering them.</w:t>
      </w:r>
      <w:r w:rsidR="00E87C96">
        <w:rPr>
          <w:rFonts w:ascii="TrebuchetMS" w:eastAsiaTheme="minorHAnsi" w:hAnsi="TrebuchetMS" w:cs="TrebuchetMS"/>
          <w:szCs w:val="24"/>
          <w:lang w:val="en-CA"/>
        </w:rPr>
        <w:br/>
      </w:r>
    </w:p>
    <w:p w:rsidR="000552C7" w:rsidRDefault="000552C7" w:rsidP="000552C7">
      <w:pPr>
        <w:overflowPunct/>
        <w:spacing w:line="360" w:lineRule="auto"/>
        <w:textAlignment w:val="auto"/>
        <w:rPr>
          <w:rFonts w:ascii="TrebuchetMS-Bold" w:eastAsiaTheme="minorHAnsi" w:hAnsi="TrebuchetMS-Bold" w:cs="TrebuchetMS-Bold"/>
          <w:b/>
          <w:bCs/>
          <w:sz w:val="28"/>
          <w:szCs w:val="28"/>
          <w:lang w:val="en-CA"/>
        </w:rPr>
      </w:pPr>
      <w:r>
        <w:rPr>
          <w:rFonts w:ascii="TrebuchetMS-Bold" w:eastAsiaTheme="minorHAnsi" w:hAnsi="TrebuchetMS-Bold" w:cs="TrebuchetMS-Bold"/>
          <w:b/>
          <w:bCs/>
          <w:sz w:val="28"/>
          <w:szCs w:val="28"/>
          <w:lang w:val="en-CA"/>
        </w:rPr>
        <w:t>Code Design – Load Car</w:t>
      </w:r>
    </w:p>
    <w:p w:rsidR="000552C7" w:rsidRDefault="00E87C96"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br/>
      </w:r>
      <w:r w:rsidR="000552C7">
        <w:rPr>
          <w:rFonts w:ascii="TrebuchetMS" w:eastAsiaTheme="minorHAnsi" w:hAnsi="TrebuchetMS" w:cs="TrebuchetMS"/>
          <w:szCs w:val="24"/>
          <w:lang w:val="en-CA"/>
        </w:rPr>
        <w:t xml:space="preserve">A delivery car is available to take pizzas from the pizza </w:t>
      </w:r>
      <w:proofErr w:type="spellStart"/>
      <w:r w:rsidR="000552C7">
        <w:rPr>
          <w:rFonts w:ascii="TrebuchetMS" w:eastAsiaTheme="minorHAnsi" w:hAnsi="TrebuchetMS" w:cs="TrebuchetMS"/>
          <w:szCs w:val="24"/>
          <w:lang w:val="en-CA"/>
        </w:rPr>
        <w:t>parlor</w:t>
      </w:r>
      <w:proofErr w:type="spellEnd"/>
      <w:r w:rsidR="000552C7">
        <w:rPr>
          <w:rFonts w:ascii="TrebuchetMS" w:eastAsiaTheme="minorHAnsi" w:hAnsi="TrebuchetMS" w:cs="TrebuchetMS"/>
          <w:szCs w:val="24"/>
          <w:lang w:val="en-CA"/>
        </w:rPr>
        <w:t xml:space="preserve"> to the order</w:t>
      </w:r>
      <w:r>
        <w:rPr>
          <w:rFonts w:ascii="TrebuchetMS" w:eastAsiaTheme="minorHAnsi" w:hAnsi="TrebuchetMS" w:cs="TrebuchetMS"/>
          <w:szCs w:val="24"/>
          <w:lang w:val="en-CA"/>
        </w:rPr>
        <w:t xml:space="preserve"> </w:t>
      </w:r>
      <w:r w:rsidR="000552C7">
        <w:rPr>
          <w:rFonts w:ascii="TrebuchetMS" w:eastAsiaTheme="minorHAnsi" w:hAnsi="TrebuchetMS" w:cs="TrebuchetMS"/>
          <w:szCs w:val="24"/>
          <w:lang w:val="en-CA"/>
        </w:rPr>
        <w:t>locations on the grid. A first step in the delivery process is to load pizzas from</w:t>
      </w:r>
      <w:r>
        <w:rPr>
          <w:rFonts w:ascii="TrebuchetMS" w:eastAsiaTheme="minorHAnsi" w:hAnsi="TrebuchetMS" w:cs="TrebuchetMS"/>
          <w:szCs w:val="24"/>
          <w:lang w:val="en-CA"/>
        </w:rPr>
        <w:t xml:space="preserve"> </w:t>
      </w:r>
      <w:r w:rsidR="000552C7">
        <w:rPr>
          <w:rFonts w:ascii="TrebuchetMS" w:eastAsiaTheme="minorHAnsi" w:hAnsi="TrebuchetMS" w:cs="TrebuchetMS"/>
          <w:szCs w:val="24"/>
          <w:lang w:val="en-CA"/>
        </w:rPr>
        <w:t xml:space="preserve">the </w:t>
      </w:r>
      <w:proofErr w:type="gramStart"/>
      <w:r w:rsidR="000552C7">
        <w:rPr>
          <w:rFonts w:ascii="TrebuchetMS-Bold" w:eastAsiaTheme="minorHAnsi" w:hAnsi="TrebuchetMS-Bold" w:cs="TrebuchetMS-Bold"/>
          <w:b/>
          <w:bCs/>
          <w:szCs w:val="24"/>
          <w:lang w:val="en-CA"/>
        </w:rPr>
        <w:t>Baked</w:t>
      </w:r>
      <w:proofErr w:type="gramEnd"/>
      <w:r w:rsidR="000552C7">
        <w:rPr>
          <w:rFonts w:ascii="TrebuchetMS-Bold" w:eastAsiaTheme="minorHAnsi" w:hAnsi="TrebuchetMS-Bold" w:cs="TrebuchetMS-Bold"/>
          <w:b/>
          <w:bCs/>
          <w:szCs w:val="24"/>
          <w:lang w:val="en-CA"/>
        </w:rPr>
        <w:t xml:space="preserve"> </w:t>
      </w:r>
      <w:r w:rsidR="000552C7">
        <w:rPr>
          <w:rFonts w:ascii="TrebuchetMS" w:eastAsiaTheme="minorHAnsi" w:hAnsi="TrebuchetMS" w:cs="TrebuchetMS"/>
          <w:szCs w:val="24"/>
          <w:lang w:val="en-CA"/>
        </w:rPr>
        <w:t xml:space="preserve">area into the car. This is done by clicking the </w:t>
      </w:r>
      <w:r w:rsidR="000552C7">
        <w:rPr>
          <w:rFonts w:ascii="TrebuchetMS-Bold" w:eastAsiaTheme="minorHAnsi" w:hAnsi="TrebuchetMS-Bold" w:cs="TrebuchetMS-Bold"/>
          <w:b/>
          <w:bCs/>
          <w:szCs w:val="24"/>
          <w:lang w:val="en-CA"/>
        </w:rPr>
        <w:t xml:space="preserve">Load </w:t>
      </w:r>
      <w:r w:rsidR="000552C7">
        <w:rPr>
          <w:rFonts w:ascii="TrebuchetMS" w:eastAsiaTheme="minorHAnsi" w:hAnsi="TrebuchetMS" w:cs="TrebuchetMS"/>
          <w:szCs w:val="24"/>
          <w:lang w:val="en-CA"/>
        </w:rPr>
        <w:t>button in the</w:t>
      </w:r>
      <w:r>
        <w:rPr>
          <w:rFonts w:ascii="TrebuchetMS" w:eastAsiaTheme="minorHAnsi" w:hAnsi="TrebuchetMS" w:cs="TrebuchetMS"/>
          <w:szCs w:val="24"/>
          <w:lang w:val="en-CA"/>
        </w:rPr>
        <w:t xml:space="preserve"> </w:t>
      </w:r>
      <w:proofErr w:type="spellStart"/>
      <w:r w:rsidR="000552C7">
        <w:rPr>
          <w:rFonts w:ascii="TrebuchetMS-Bold" w:eastAsiaTheme="minorHAnsi" w:hAnsi="TrebuchetMS-Bold" w:cs="TrebuchetMS-Bold"/>
          <w:b/>
          <w:bCs/>
          <w:szCs w:val="24"/>
          <w:lang w:val="en-CA"/>
        </w:rPr>
        <w:t>grpCar</w:t>
      </w:r>
      <w:proofErr w:type="spellEnd"/>
      <w:r w:rsidR="000552C7">
        <w:rPr>
          <w:rFonts w:ascii="TrebuchetMS-Bold" w:eastAsiaTheme="minorHAnsi" w:hAnsi="TrebuchetMS-Bold" w:cs="TrebuchetMS-Bold"/>
          <w:b/>
          <w:bCs/>
          <w:szCs w:val="24"/>
          <w:lang w:val="en-CA"/>
        </w:rPr>
        <w:t xml:space="preserve"> </w:t>
      </w:r>
      <w:r w:rsidR="000552C7">
        <w:rPr>
          <w:rFonts w:ascii="TrebuchetMS" w:eastAsiaTheme="minorHAnsi" w:hAnsi="TrebuchetMS" w:cs="TrebuchetMS"/>
          <w:szCs w:val="24"/>
          <w:lang w:val="en-CA"/>
        </w:rPr>
        <w:t xml:space="preserve">group box control. We use a variable </w:t>
      </w:r>
      <w:proofErr w:type="spellStart"/>
      <w:r>
        <w:rPr>
          <w:rFonts w:ascii="TrebuchetMS-Bold" w:eastAsiaTheme="minorHAnsi" w:hAnsi="TrebuchetMS-Bold" w:cs="TrebuchetMS-Bold"/>
          <w:b/>
          <w:bCs/>
          <w:szCs w:val="24"/>
          <w:lang w:val="en-CA"/>
        </w:rPr>
        <w:t>pi</w:t>
      </w:r>
      <w:r w:rsidR="000552C7">
        <w:rPr>
          <w:rFonts w:ascii="TrebuchetMS-Bold" w:eastAsiaTheme="minorHAnsi" w:hAnsi="TrebuchetMS-Bold" w:cs="TrebuchetMS-Bold"/>
          <w:b/>
          <w:bCs/>
          <w:szCs w:val="24"/>
          <w:lang w:val="en-CA"/>
        </w:rPr>
        <w:t>zzasInCar</w:t>
      </w:r>
      <w:proofErr w:type="spellEnd"/>
      <w:r w:rsidR="000552C7">
        <w:rPr>
          <w:rFonts w:ascii="TrebuchetMS-Bold" w:eastAsiaTheme="minorHAnsi" w:hAnsi="TrebuchetMS-Bold" w:cs="TrebuchetMS-Bold"/>
          <w:b/>
          <w:bCs/>
          <w:szCs w:val="24"/>
          <w:lang w:val="en-CA"/>
        </w:rPr>
        <w:t xml:space="preserve"> </w:t>
      </w:r>
      <w:r w:rsidR="000552C7">
        <w:rPr>
          <w:rFonts w:ascii="TrebuchetMS" w:eastAsiaTheme="minorHAnsi" w:hAnsi="TrebuchetMS" w:cs="TrebuchetMS"/>
          <w:szCs w:val="24"/>
          <w:lang w:val="en-CA"/>
        </w:rPr>
        <w:t>to keep track of how</w:t>
      </w:r>
      <w:r>
        <w:rPr>
          <w:rFonts w:ascii="TrebuchetMS" w:eastAsiaTheme="minorHAnsi" w:hAnsi="TrebuchetMS" w:cs="TrebuchetMS"/>
          <w:szCs w:val="24"/>
          <w:lang w:val="en-CA"/>
        </w:rPr>
        <w:t xml:space="preserve"> </w:t>
      </w:r>
      <w:r w:rsidR="000552C7">
        <w:rPr>
          <w:rFonts w:ascii="TrebuchetMS" w:eastAsiaTheme="minorHAnsi" w:hAnsi="TrebuchetMS" w:cs="TrebuchetMS"/>
          <w:szCs w:val="24"/>
          <w:lang w:val="en-CA"/>
        </w:rPr>
        <w:t>many pizzas are in the car. We assume a maximum of 10 pizzas can fit in the</w:t>
      </w:r>
      <w:r>
        <w:rPr>
          <w:rFonts w:ascii="TrebuchetMS" w:eastAsiaTheme="minorHAnsi" w:hAnsi="TrebuchetMS" w:cs="TrebuchetMS"/>
          <w:szCs w:val="24"/>
          <w:lang w:val="en-CA"/>
        </w:rPr>
        <w:t xml:space="preserve"> </w:t>
      </w:r>
      <w:r w:rsidR="000552C7">
        <w:rPr>
          <w:rFonts w:ascii="TrebuchetMS" w:eastAsiaTheme="minorHAnsi" w:hAnsi="TrebuchetMS" w:cs="TrebuchetMS"/>
          <w:szCs w:val="24"/>
          <w:lang w:val="en-CA"/>
        </w:rPr>
        <w:t>car. Add the variable declaration and another constant (</w:t>
      </w:r>
      <w:proofErr w:type="spellStart"/>
      <w:r w:rsidR="000552C7">
        <w:rPr>
          <w:rFonts w:ascii="TrebuchetMS-Bold" w:eastAsiaTheme="minorHAnsi" w:hAnsi="TrebuchetMS-Bold" w:cs="TrebuchetMS-Bold"/>
          <w:b/>
          <w:bCs/>
          <w:szCs w:val="24"/>
          <w:lang w:val="en-CA"/>
        </w:rPr>
        <w:t>PizzasInCarMax</w:t>
      </w:r>
      <w:proofErr w:type="spellEnd"/>
      <w:r w:rsidR="000552C7">
        <w:rPr>
          <w:rFonts w:ascii="TrebuchetMS" w:eastAsiaTheme="minorHAnsi" w:hAnsi="TrebuchetMS" w:cs="TrebuchetMS"/>
          <w:szCs w:val="24"/>
          <w:lang w:val="en-CA"/>
        </w:rPr>
        <w:t>) to the</w:t>
      </w:r>
      <w:r>
        <w:rPr>
          <w:rFonts w:ascii="TrebuchetMS" w:eastAsiaTheme="minorHAnsi" w:hAnsi="TrebuchetMS" w:cs="TrebuchetMS"/>
          <w:szCs w:val="24"/>
          <w:lang w:val="en-CA"/>
        </w:rPr>
        <w:t xml:space="preserve"> </w:t>
      </w:r>
      <w:r w:rsidR="000552C7">
        <w:rPr>
          <w:rFonts w:ascii="TrebuchetMS" w:eastAsiaTheme="minorHAnsi" w:hAnsi="TrebuchetMS" w:cs="TrebuchetMS"/>
          <w:szCs w:val="24"/>
          <w:lang w:val="en-CA"/>
        </w:rPr>
        <w:t>form level declarations area:</w:t>
      </w:r>
    </w:p>
    <w:p w:rsidR="00E87C96" w:rsidRDefault="00E87C96" w:rsidP="000552C7">
      <w:pPr>
        <w:overflowPunct/>
        <w:spacing w:line="360" w:lineRule="auto"/>
        <w:textAlignment w:val="auto"/>
        <w:rPr>
          <w:rFonts w:ascii="TrebuchetMS" w:eastAsiaTheme="minorHAnsi" w:hAnsi="TrebuchetMS" w:cs="TrebuchetMS"/>
          <w:szCs w:val="24"/>
          <w:lang w:val="en-CA"/>
        </w:rPr>
      </w:pPr>
    </w:p>
    <w:p w:rsidR="00E87C96" w:rsidRDefault="00E87C96" w:rsidP="000552C7">
      <w:pPr>
        <w:overflowPunct/>
        <w:spacing w:line="360" w:lineRule="auto"/>
        <w:textAlignment w:val="auto"/>
        <w:rPr>
          <w:rFonts w:ascii="TrebuchetMS" w:eastAsiaTheme="minorHAnsi" w:hAnsi="TrebuchetMS" w:cs="TrebuchetMS"/>
          <w:szCs w:val="24"/>
          <w:lang w:val="en-CA"/>
        </w:rPr>
      </w:pPr>
      <w:r>
        <w:rPr>
          <w:rFonts w:ascii="CourierNewPS-BoldMT" w:eastAsiaTheme="minorHAnsi" w:hAnsi="CourierNewPS-BoldMT" w:cs="CourierNewPS-BoldMT"/>
          <w:b/>
          <w:bCs/>
          <w:noProof/>
          <w:szCs w:val="24"/>
          <w:lang w:val="en-CA" w:eastAsia="en-CA"/>
        </w:rPr>
        <w:drawing>
          <wp:inline distT="0" distB="0" distL="0" distR="0">
            <wp:extent cx="2705100" cy="476250"/>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6"/>
                    <a:srcRect/>
                    <a:stretch>
                      <a:fillRect/>
                    </a:stretch>
                  </pic:blipFill>
                  <pic:spPr bwMode="auto">
                    <a:xfrm>
                      <a:off x="0" y="0"/>
                      <a:ext cx="2705100" cy="476250"/>
                    </a:xfrm>
                    <a:prstGeom prst="rect">
                      <a:avLst/>
                    </a:prstGeom>
                    <a:noFill/>
                    <a:ln w="9525">
                      <a:noFill/>
                      <a:miter lim="800000"/>
                      <a:headEnd/>
                      <a:tailEnd/>
                    </a:ln>
                  </pic:spPr>
                </pic:pic>
              </a:graphicData>
            </a:graphic>
          </wp:inline>
        </w:drawing>
      </w:r>
    </w:p>
    <w:p w:rsidR="00E87C96" w:rsidRDefault="00E87C96"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Add the shaded code to the </w:t>
      </w:r>
      <w:proofErr w:type="spellStart"/>
      <w:r>
        <w:rPr>
          <w:rFonts w:ascii="TrebuchetMS-Bold" w:eastAsiaTheme="minorHAnsi" w:hAnsi="TrebuchetMS-Bold" w:cs="TrebuchetMS-Bold"/>
          <w:b/>
          <w:bCs/>
          <w:szCs w:val="24"/>
          <w:lang w:val="en-CA"/>
        </w:rPr>
        <w:t>btnStartPause</w:t>
      </w:r>
      <w:proofErr w:type="spellEnd"/>
      <w:r>
        <w:rPr>
          <w:rFonts w:ascii="TrebuchetMS-Bold" w:eastAsiaTheme="minorHAnsi" w:hAnsi="TrebuchetMS-Bold" w:cs="TrebuchetMS-Bold"/>
          <w:b/>
          <w:bCs/>
          <w:szCs w:val="24"/>
          <w:lang w:val="en-CA"/>
        </w:rPr>
        <w:t xml:space="preserve"> Click </w:t>
      </w:r>
      <w:r>
        <w:rPr>
          <w:rFonts w:ascii="TrebuchetMS" w:eastAsiaTheme="minorHAnsi" w:hAnsi="TrebuchetMS" w:cs="TrebuchetMS"/>
          <w:szCs w:val="24"/>
          <w:lang w:val="en-CA"/>
        </w:rPr>
        <w:t>event to initialize the car</w:t>
      </w:r>
    </w:p>
    <w:p w:rsidR="000552C7" w:rsidRDefault="000552C7" w:rsidP="000552C7">
      <w:pPr>
        <w:overflowPunct/>
        <w:spacing w:line="360" w:lineRule="auto"/>
        <w:textAlignment w:val="auto"/>
        <w:rPr>
          <w:rFonts w:ascii="TrebuchetMS" w:eastAsiaTheme="minorHAnsi" w:hAnsi="TrebuchetMS" w:cs="TrebuchetMS"/>
          <w:szCs w:val="24"/>
          <w:lang w:val="en-CA"/>
        </w:rPr>
      </w:pPr>
      <w:proofErr w:type="gramStart"/>
      <w:r>
        <w:rPr>
          <w:rFonts w:ascii="TrebuchetMS" w:eastAsiaTheme="minorHAnsi" w:hAnsi="TrebuchetMS" w:cs="TrebuchetMS"/>
          <w:szCs w:val="24"/>
          <w:lang w:val="en-CA"/>
        </w:rPr>
        <w:t>variable</w:t>
      </w:r>
      <w:proofErr w:type="gramEnd"/>
      <w:r>
        <w:rPr>
          <w:rFonts w:ascii="TrebuchetMS" w:eastAsiaTheme="minorHAnsi" w:hAnsi="TrebuchetMS" w:cs="TrebuchetMS"/>
          <w:szCs w:val="24"/>
          <w:lang w:val="en-CA"/>
        </w:rPr>
        <w:t xml:space="preserve"> and make sure the </w:t>
      </w:r>
      <w:r>
        <w:rPr>
          <w:rFonts w:ascii="TrebuchetMS-Bold" w:eastAsiaTheme="minorHAnsi" w:hAnsi="TrebuchetMS-Bold" w:cs="TrebuchetMS-Bold"/>
          <w:b/>
          <w:bCs/>
          <w:szCs w:val="24"/>
          <w:lang w:val="en-CA"/>
        </w:rPr>
        <w:t xml:space="preserve">Load </w:t>
      </w:r>
      <w:r>
        <w:rPr>
          <w:rFonts w:ascii="TrebuchetMS" w:eastAsiaTheme="minorHAnsi" w:hAnsi="TrebuchetMS" w:cs="TrebuchetMS"/>
          <w:szCs w:val="24"/>
          <w:lang w:val="en-CA"/>
        </w:rPr>
        <w:t>button is enabled:</w:t>
      </w:r>
    </w:p>
    <w:p w:rsidR="00B90739" w:rsidRDefault="00B90739" w:rsidP="000552C7">
      <w:pPr>
        <w:overflowPunct/>
        <w:spacing w:line="360" w:lineRule="auto"/>
        <w:textAlignment w:val="auto"/>
        <w:rPr>
          <w:rFonts w:ascii="TrebuchetMS" w:eastAsiaTheme="minorHAnsi" w:hAnsi="TrebuchetMS" w:cs="TrebuchetMS"/>
          <w:szCs w:val="24"/>
          <w:lang w:val="en-CA"/>
        </w:rPr>
      </w:pPr>
    </w:p>
    <w:p w:rsidR="00B90739" w:rsidRDefault="00B90739" w:rsidP="000552C7">
      <w:pPr>
        <w:overflowPunct/>
        <w:spacing w:line="360" w:lineRule="auto"/>
        <w:textAlignment w:val="auto"/>
        <w:rPr>
          <w:rFonts w:ascii="TrebuchetMS-Bold" w:eastAsiaTheme="minorHAnsi" w:hAnsi="TrebuchetMS-Bold" w:cs="TrebuchetMS-Bold"/>
          <w:b/>
          <w:bCs/>
          <w:sz w:val="28"/>
          <w:szCs w:val="28"/>
          <w:lang w:val="en-CA"/>
        </w:rPr>
      </w:pPr>
      <w:r>
        <w:rPr>
          <w:rFonts w:ascii="CourierNewPS-BoldMT" w:eastAsiaTheme="minorHAnsi" w:hAnsi="CourierNewPS-BoldMT" w:cs="CourierNewPS-BoldMT"/>
          <w:b/>
          <w:bCs/>
          <w:noProof/>
          <w:szCs w:val="24"/>
          <w:lang w:val="en-CA" w:eastAsia="en-CA"/>
        </w:rPr>
        <w:drawing>
          <wp:inline distT="0" distB="0" distL="0" distR="0">
            <wp:extent cx="4048125" cy="1971675"/>
            <wp:effectExtent l="1905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7"/>
                    <a:srcRect/>
                    <a:stretch>
                      <a:fillRect/>
                    </a:stretch>
                  </pic:blipFill>
                  <pic:spPr bwMode="auto">
                    <a:xfrm>
                      <a:off x="0" y="0"/>
                      <a:ext cx="4048125" cy="1971675"/>
                    </a:xfrm>
                    <a:prstGeom prst="rect">
                      <a:avLst/>
                    </a:prstGeom>
                    <a:noFill/>
                    <a:ln w="9525">
                      <a:noFill/>
                      <a:miter lim="800000"/>
                      <a:headEnd/>
                      <a:tailEnd/>
                    </a:ln>
                  </pic:spPr>
                </pic:pic>
              </a:graphicData>
            </a:graphic>
          </wp:inline>
        </w:drawing>
      </w:r>
    </w:p>
    <w:p w:rsidR="00B90739"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 xml:space="preserve">As stated, to load the car, you click the </w:t>
      </w:r>
      <w:r>
        <w:rPr>
          <w:rFonts w:ascii="TrebuchetMS-Bold" w:eastAsiaTheme="minorHAnsi" w:hAnsi="TrebuchetMS-Bold" w:cs="TrebuchetMS-Bold"/>
          <w:b/>
          <w:bCs/>
          <w:szCs w:val="24"/>
          <w:lang w:val="en-CA"/>
        </w:rPr>
        <w:t xml:space="preserve">Load </w:t>
      </w:r>
      <w:r>
        <w:rPr>
          <w:rFonts w:ascii="TrebuchetMS" w:eastAsiaTheme="minorHAnsi" w:hAnsi="TrebuchetMS" w:cs="TrebuchetMS"/>
          <w:szCs w:val="24"/>
          <w:lang w:val="en-CA"/>
        </w:rPr>
        <w:t xml:space="preserve">button in the group box </w:t>
      </w:r>
      <w:r w:rsidR="00B90739">
        <w:rPr>
          <w:rFonts w:ascii="TrebuchetMS" w:eastAsiaTheme="minorHAnsi" w:hAnsi="TrebuchetMS" w:cs="TrebuchetMS"/>
          <w:szCs w:val="24"/>
          <w:lang w:val="en-CA"/>
        </w:rPr>
        <w:t xml:space="preserve">labelled </w:t>
      </w:r>
      <w:r>
        <w:rPr>
          <w:rFonts w:ascii="TrebuchetMS-Bold" w:eastAsiaTheme="minorHAnsi" w:hAnsi="TrebuchetMS-Bold" w:cs="TrebuchetMS-Bold"/>
          <w:b/>
          <w:bCs/>
          <w:szCs w:val="24"/>
          <w:lang w:val="en-CA"/>
        </w:rPr>
        <w:t xml:space="preserve">Pizzas </w:t>
      </w:r>
      <w:proofErr w:type="gramStart"/>
      <w:r>
        <w:rPr>
          <w:rFonts w:ascii="TrebuchetMS-Bold" w:eastAsiaTheme="minorHAnsi" w:hAnsi="TrebuchetMS-Bold" w:cs="TrebuchetMS-Bold"/>
          <w:b/>
          <w:bCs/>
          <w:szCs w:val="24"/>
          <w:lang w:val="en-CA"/>
        </w:rPr>
        <w:t>In</w:t>
      </w:r>
      <w:proofErr w:type="gramEnd"/>
      <w:r>
        <w:rPr>
          <w:rFonts w:ascii="TrebuchetMS-Bold" w:eastAsiaTheme="minorHAnsi" w:hAnsi="TrebuchetMS-Bold" w:cs="TrebuchetMS-Bold"/>
          <w:b/>
          <w:bCs/>
          <w:szCs w:val="24"/>
          <w:lang w:val="en-CA"/>
        </w:rPr>
        <w:t xml:space="preserve"> Car</w:t>
      </w:r>
      <w:r>
        <w:rPr>
          <w:rFonts w:ascii="TrebuchetMS" w:eastAsiaTheme="minorHAnsi" w:hAnsi="TrebuchetMS" w:cs="TrebuchetMS"/>
          <w:szCs w:val="24"/>
          <w:lang w:val="en-CA"/>
        </w:rPr>
        <w:t>. The steps followed (assuming there are pizzas to load) are simple.</w:t>
      </w:r>
      <w:r w:rsidR="00B90739">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If the maximum </w:t>
      </w:r>
      <w:proofErr w:type="gramStart"/>
      <w:r>
        <w:rPr>
          <w:rFonts w:ascii="TrebuchetMS" w:eastAsiaTheme="minorHAnsi" w:hAnsi="TrebuchetMS" w:cs="TrebuchetMS"/>
          <w:szCs w:val="24"/>
          <w:lang w:val="en-CA"/>
        </w:rPr>
        <w:t>number of pizzas to load are</w:t>
      </w:r>
      <w:proofErr w:type="gramEnd"/>
      <w:r>
        <w:rPr>
          <w:rFonts w:ascii="TrebuchetMS" w:eastAsiaTheme="minorHAnsi" w:hAnsi="TrebuchetMS" w:cs="TrebuchetMS"/>
          <w:szCs w:val="24"/>
          <w:lang w:val="en-CA"/>
        </w:rPr>
        <w:t xml:space="preserve"> available, load that number in the</w:t>
      </w:r>
      <w:r w:rsidR="00B90739">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car, otherwise load all the ready pizzas. </w:t>
      </w:r>
    </w:p>
    <w:p w:rsidR="00B90739" w:rsidRDefault="00B90739"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The </w:t>
      </w:r>
      <w:proofErr w:type="spellStart"/>
      <w:r>
        <w:rPr>
          <w:rFonts w:ascii="TrebuchetMS-Bold" w:eastAsiaTheme="minorHAnsi" w:hAnsi="TrebuchetMS-Bold" w:cs="TrebuchetMS-Bold"/>
          <w:b/>
          <w:bCs/>
          <w:szCs w:val="24"/>
          <w:lang w:val="en-CA"/>
        </w:rPr>
        <w:t>btnLoadCar</w:t>
      </w:r>
      <w:proofErr w:type="spellEnd"/>
      <w:r>
        <w:rPr>
          <w:rFonts w:ascii="TrebuchetMS-Bold" w:eastAsiaTheme="minorHAnsi" w:hAnsi="TrebuchetMS-Bold" w:cs="TrebuchetMS-Bold"/>
          <w:b/>
          <w:bCs/>
          <w:szCs w:val="24"/>
          <w:lang w:val="en-CA"/>
        </w:rPr>
        <w:t xml:space="preserve"> Click </w:t>
      </w:r>
      <w:r>
        <w:rPr>
          <w:rFonts w:ascii="TrebuchetMS" w:eastAsiaTheme="minorHAnsi" w:hAnsi="TrebuchetMS" w:cs="TrebuchetMS"/>
          <w:szCs w:val="24"/>
          <w:lang w:val="en-CA"/>
        </w:rPr>
        <w:t>event that</w:t>
      </w:r>
      <w:r w:rsidR="00B90739">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handles this task (and associated </w:t>
      </w:r>
      <w:proofErr w:type="spellStart"/>
      <w:r>
        <w:rPr>
          <w:rFonts w:ascii="TrebuchetMS" w:eastAsiaTheme="minorHAnsi" w:hAnsi="TrebuchetMS" w:cs="TrebuchetMS"/>
          <w:szCs w:val="24"/>
          <w:lang w:val="en-CA"/>
        </w:rPr>
        <w:t>labeling</w:t>
      </w:r>
      <w:proofErr w:type="spellEnd"/>
      <w:r>
        <w:rPr>
          <w:rFonts w:ascii="TrebuchetMS" w:eastAsiaTheme="minorHAnsi" w:hAnsi="TrebuchetMS" w:cs="TrebuchetMS"/>
          <w:szCs w:val="24"/>
          <w:lang w:val="en-CA"/>
        </w:rPr>
        <w:t>) is:</w:t>
      </w:r>
    </w:p>
    <w:p w:rsidR="00B90739" w:rsidRDefault="00B90739" w:rsidP="00B90739">
      <w:pPr>
        <w:overflowPunct/>
        <w:spacing w:line="360" w:lineRule="auto"/>
        <w:ind w:firstLine="720"/>
        <w:textAlignment w:val="auto"/>
        <w:rPr>
          <w:rFonts w:ascii="TrebuchetMS" w:eastAsiaTheme="minorHAnsi" w:hAnsi="TrebuchetMS" w:cs="TrebuchetMS"/>
          <w:szCs w:val="24"/>
          <w:lang w:val="en-CA"/>
        </w:rPr>
      </w:pPr>
      <w:r>
        <w:rPr>
          <w:rFonts w:ascii="CourierNewPS-BoldMT" w:eastAsiaTheme="minorHAnsi" w:hAnsi="CourierNewPS-BoldMT" w:cs="CourierNewPS-BoldMT"/>
          <w:b/>
          <w:bCs/>
          <w:noProof/>
          <w:szCs w:val="24"/>
          <w:lang w:val="en-CA" w:eastAsia="en-CA"/>
        </w:rPr>
        <w:drawing>
          <wp:inline distT="0" distB="0" distL="0" distR="0">
            <wp:extent cx="4352925" cy="3514725"/>
            <wp:effectExtent l="1905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8"/>
                    <a:srcRect/>
                    <a:stretch>
                      <a:fillRect/>
                    </a:stretch>
                  </pic:blipFill>
                  <pic:spPr bwMode="auto">
                    <a:xfrm>
                      <a:off x="0" y="0"/>
                      <a:ext cx="4352925" cy="3514725"/>
                    </a:xfrm>
                    <a:prstGeom prst="rect">
                      <a:avLst/>
                    </a:prstGeom>
                    <a:noFill/>
                    <a:ln w="9525">
                      <a:noFill/>
                      <a:miter lim="800000"/>
                      <a:headEnd/>
                      <a:tailEnd/>
                    </a:ln>
                  </pic:spPr>
                </pic:pic>
              </a:graphicData>
            </a:graphic>
          </wp:inline>
        </w:drawing>
      </w:r>
    </w:p>
    <w:p w:rsidR="00B90739" w:rsidRDefault="00B90739"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Notice we disable the </w:t>
      </w:r>
      <w:r>
        <w:rPr>
          <w:rFonts w:ascii="TrebuchetMS-Bold" w:eastAsiaTheme="minorHAnsi" w:hAnsi="TrebuchetMS-Bold" w:cs="TrebuchetMS-Bold"/>
          <w:b/>
          <w:bCs/>
          <w:szCs w:val="24"/>
          <w:lang w:val="en-CA"/>
        </w:rPr>
        <w:t xml:space="preserve">Load </w:t>
      </w:r>
      <w:r>
        <w:rPr>
          <w:rFonts w:ascii="TrebuchetMS" w:eastAsiaTheme="minorHAnsi" w:hAnsi="TrebuchetMS" w:cs="TrebuchetMS"/>
          <w:szCs w:val="24"/>
          <w:lang w:val="en-CA"/>
        </w:rPr>
        <w:t>button once the pizzas are loaded. In the motion</w:t>
      </w:r>
      <w:r w:rsidR="00B90739">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code, we use the </w:t>
      </w:r>
      <w:r>
        <w:rPr>
          <w:rFonts w:ascii="TrebuchetMS-Bold" w:eastAsiaTheme="minorHAnsi" w:hAnsi="TrebuchetMS-Bold" w:cs="TrebuchetMS-Bold"/>
          <w:b/>
          <w:bCs/>
          <w:szCs w:val="24"/>
          <w:lang w:val="en-CA"/>
        </w:rPr>
        <w:t xml:space="preserve">Enabled </w:t>
      </w:r>
      <w:r>
        <w:rPr>
          <w:rFonts w:ascii="TrebuchetMS" w:eastAsiaTheme="minorHAnsi" w:hAnsi="TrebuchetMS" w:cs="TrebuchetMS"/>
          <w:szCs w:val="24"/>
          <w:lang w:val="en-CA"/>
        </w:rPr>
        <w:t>status of this button to tell us whether the car has</w:t>
      </w:r>
      <w:r w:rsidR="00B90739">
        <w:rPr>
          <w:rFonts w:ascii="TrebuchetMS" w:eastAsiaTheme="minorHAnsi" w:hAnsi="TrebuchetMS" w:cs="TrebuchetMS"/>
          <w:szCs w:val="24"/>
          <w:lang w:val="en-CA"/>
        </w:rPr>
        <w:t xml:space="preserve"> </w:t>
      </w:r>
      <w:r>
        <w:rPr>
          <w:rFonts w:ascii="TrebuchetMS" w:eastAsiaTheme="minorHAnsi" w:hAnsi="TrebuchetMS" w:cs="TrebuchetMS"/>
          <w:szCs w:val="24"/>
          <w:lang w:val="en-CA"/>
        </w:rPr>
        <w:t>pizzas available for delivery.</w:t>
      </w:r>
    </w:p>
    <w:p w:rsidR="00B90739" w:rsidRDefault="00B90739"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Save and run the project. Start the game, bake some pizzas and load the car. In</w:t>
      </w:r>
      <w:r w:rsidR="00B90739">
        <w:rPr>
          <w:rFonts w:ascii="TrebuchetMS" w:eastAsiaTheme="minorHAnsi" w:hAnsi="TrebuchetMS" w:cs="TrebuchetMS"/>
          <w:szCs w:val="24"/>
          <w:lang w:val="en-CA"/>
        </w:rPr>
        <w:t xml:space="preserve"> </w:t>
      </w:r>
      <w:r>
        <w:rPr>
          <w:rFonts w:ascii="TrebuchetMS" w:eastAsiaTheme="minorHAnsi" w:hAnsi="TrebuchetMS" w:cs="TrebuchetMS"/>
          <w:szCs w:val="24"/>
          <w:lang w:val="en-CA"/>
        </w:rPr>
        <w:t>this screen, I baked six pizzas, giving me 14 baked pizzas. I then clicked the</w:t>
      </w:r>
      <w:r w:rsidR="00B90739">
        <w:rPr>
          <w:rFonts w:ascii="TrebuchetMS" w:eastAsiaTheme="minorHAnsi" w:hAnsi="TrebuchetMS" w:cs="TrebuchetMS"/>
          <w:szCs w:val="24"/>
          <w:lang w:val="en-CA"/>
        </w:rPr>
        <w:t xml:space="preserve"> </w:t>
      </w:r>
      <w:r>
        <w:rPr>
          <w:rFonts w:ascii="TrebuchetMS-Bold" w:eastAsiaTheme="minorHAnsi" w:hAnsi="TrebuchetMS-Bold" w:cs="TrebuchetMS-Bold"/>
          <w:b/>
          <w:bCs/>
          <w:szCs w:val="24"/>
          <w:lang w:val="en-CA"/>
        </w:rPr>
        <w:t xml:space="preserve">Load </w:t>
      </w:r>
      <w:r>
        <w:rPr>
          <w:rFonts w:ascii="TrebuchetMS" w:eastAsiaTheme="minorHAnsi" w:hAnsi="TrebuchetMS" w:cs="TrebuchetMS"/>
          <w:szCs w:val="24"/>
          <w:lang w:val="en-CA"/>
        </w:rPr>
        <w:t>button. The car now has the maximum of 10 pizzas and there are 4 pizzas</w:t>
      </w:r>
      <w:r w:rsidR="00B90739">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remaining in the </w:t>
      </w:r>
      <w:proofErr w:type="gramStart"/>
      <w:r>
        <w:rPr>
          <w:rFonts w:ascii="TrebuchetMS-Bold" w:eastAsiaTheme="minorHAnsi" w:hAnsi="TrebuchetMS-Bold" w:cs="TrebuchetMS-Bold"/>
          <w:b/>
          <w:bCs/>
          <w:szCs w:val="24"/>
          <w:lang w:val="en-CA"/>
        </w:rPr>
        <w:t>Baked</w:t>
      </w:r>
      <w:proofErr w:type="gram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area:</w:t>
      </w:r>
      <w:r w:rsidR="00B90739">
        <w:rPr>
          <w:rFonts w:ascii="TrebuchetMS" w:eastAsiaTheme="minorHAnsi" w:hAnsi="TrebuchetMS" w:cs="TrebuchetMS"/>
          <w:szCs w:val="24"/>
          <w:lang w:val="en-CA"/>
        </w:rPr>
        <w:br/>
      </w: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Next, let’s start delivering pizzas by driving the car around the delivery grid.</w:t>
      </w:r>
    </w:p>
    <w:p w:rsidR="00B90739" w:rsidRDefault="00B90739" w:rsidP="000552C7">
      <w:pPr>
        <w:overflowPunct/>
        <w:spacing w:line="360" w:lineRule="auto"/>
        <w:textAlignment w:val="auto"/>
        <w:rPr>
          <w:rFonts w:ascii="TrebuchetMS-Bold" w:eastAsiaTheme="minorHAnsi" w:hAnsi="TrebuchetMS-Bold" w:cs="TrebuchetMS-Bold"/>
          <w:b/>
          <w:bCs/>
          <w:sz w:val="28"/>
          <w:szCs w:val="28"/>
          <w:lang w:val="en-CA"/>
        </w:rPr>
      </w:pPr>
    </w:p>
    <w:p w:rsidR="00B90739" w:rsidRDefault="00B90739" w:rsidP="000552C7">
      <w:pPr>
        <w:overflowPunct/>
        <w:spacing w:line="360" w:lineRule="auto"/>
        <w:textAlignment w:val="auto"/>
        <w:rPr>
          <w:rFonts w:ascii="TrebuchetMS-Bold" w:eastAsiaTheme="minorHAnsi" w:hAnsi="TrebuchetMS-Bold" w:cs="TrebuchetMS-Bold"/>
          <w:b/>
          <w:bCs/>
          <w:sz w:val="28"/>
          <w:szCs w:val="28"/>
          <w:lang w:val="en-CA"/>
        </w:rPr>
      </w:pPr>
    </w:p>
    <w:p w:rsidR="00B90739" w:rsidRDefault="00B90739" w:rsidP="000552C7">
      <w:pPr>
        <w:overflowPunct/>
        <w:spacing w:line="360" w:lineRule="auto"/>
        <w:textAlignment w:val="auto"/>
        <w:rPr>
          <w:rFonts w:ascii="TrebuchetMS-Bold" w:eastAsiaTheme="minorHAnsi" w:hAnsi="TrebuchetMS-Bold" w:cs="TrebuchetMS-Bold"/>
          <w:b/>
          <w:bCs/>
          <w:sz w:val="28"/>
          <w:szCs w:val="28"/>
          <w:lang w:val="en-CA"/>
        </w:rPr>
      </w:pPr>
    </w:p>
    <w:p w:rsidR="000552C7" w:rsidRDefault="000552C7" w:rsidP="000552C7">
      <w:pPr>
        <w:overflowPunct/>
        <w:spacing w:line="360" w:lineRule="auto"/>
        <w:textAlignment w:val="auto"/>
        <w:rPr>
          <w:rFonts w:ascii="TrebuchetMS-Bold" w:eastAsiaTheme="minorHAnsi" w:hAnsi="TrebuchetMS-Bold" w:cs="TrebuchetMS-Bold"/>
          <w:b/>
          <w:bCs/>
          <w:sz w:val="28"/>
          <w:szCs w:val="28"/>
          <w:lang w:val="en-CA"/>
        </w:rPr>
      </w:pPr>
      <w:r>
        <w:rPr>
          <w:rFonts w:ascii="TrebuchetMS-Bold" w:eastAsiaTheme="minorHAnsi" w:hAnsi="TrebuchetMS-Bold" w:cs="TrebuchetMS-Bold"/>
          <w:b/>
          <w:bCs/>
          <w:sz w:val="28"/>
          <w:szCs w:val="28"/>
          <w:lang w:val="en-CA"/>
        </w:rPr>
        <w:lastRenderedPageBreak/>
        <w:t>Code Design – Move Car</w:t>
      </w:r>
    </w:p>
    <w:p w:rsidR="00B90739" w:rsidRDefault="00B90739" w:rsidP="000552C7">
      <w:pPr>
        <w:overflowPunct/>
        <w:spacing w:line="360" w:lineRule="auto"/>
        <w:textAlignment w:val="auto"/>
        <w:rPr>
          <w:rFonts w:ascii="TrebuchetMS-Bold" w:eastAsiaTheme="minorHAnsi" w:hAnsi="TrebuchetMS-Bold" w:cs="TrebuchetMS-Bold"/>
          <w:b/>
          <w:bCs/>
          <w:sz w:val="28"/>
          <w:szCs w:val="28"/>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Once there are pizzas in the car, we’re ready to start deliveries. Click on a</w:t>
      </w:r>
      <w:r w:rsidR="00B90739">
        <w:rPr>
          <w:rFonts w:ascii="TrebuchetMS" w:eastAsiaTheme="minorHAnsi" w:hAnsi="TrebuchetMS" w:cs="TrebuchetMS"/>
          <w:szCs w:val="24"/>
          <w:lang w:val="en-CA"/>
        </w:rPr>
        <w:t xml:space="preserve"> </w:t>
      </w:r>
      <w:r>
        <w:rPr>
          <w:rFonts w:ascii="TrebuchetMS" w:eastAsiaTheme="minorHAnsi" w:hAnsi="TrebuchetMS" w:cs="TrebuchetMS"/>
          <w:szCs w:val="24"/>
          <w:lang w:val="en-CA"/>
        </w:rPr>
        <w:t>location on the delivery grid and the car (represented by a little yellow image)</w:t>
      </w:r>
      <w:r w:rsidR="00B90739">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travels from the pizza </w:t>
      </w:r>
      <w:proofErr w:type="spellStart"/>
      <w:r>
        <w:rPr>
          <w:rFonts w:ascii="TrebuchetMS" w:eastAsiaTheme="minorHAnsi" w:hAnsi="TrebuchetMS" w:cs="TrebuchetMS"/>
          <w:szCs w:val="24"/>
          <w:lang w:val="en-CA"/>
        </w:rPr>
        <w:t>parlor</w:t>
      </w:r>
      <w:proofErr w:type="spellEnd"/>
      <w:r>
        <w:rPr>
          <w:rFonts w:ascii="TrebuchetMS" w:eastAsiaTheme="minorHAnsi" w:hAnsi="TrebuchetMS" w:cs="TrebuchetMS"/>
          <w:szCs w:val="24"/>
          <w:lang w:val="en-CA"/>
        </w:rPr>
        <w:t xml:space="preserve"> to that location. You follow the same process to</w:t>
      </w:r>
      <w:r w:rsidR="00B90739">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have the car return to the pizza </w:t>
      </w:r>
      <w:proofErr w:type="spellStart"/>
      <w:r>
        <w:rPr>
          <w:rFonts w:ascii="TrebuchetMS" w:eastAsiaTheme="minorHAnsi" w:hAnsi="TrebuchetMS" w:cs="TrebuchetMS"/>
          <w:szCs w:val="24"/>
          <w:lang w:val="en-CA"/>
        </w:rPr>
        <w:t>parlor</w:t>
      </w:r>
      <w:proofErr w:type="spellEnd"/>
      <w:r>
        <w:rPr>
          <w:rFonts w:ascii="TrebuchetMS" w:eastAsiaTheme="minorHAnsi" w:hAnsi="TrebuchetMS" w:cs="TrebuchetMS"/>
          <w:szCs w:val="24"/>
          <w:lang w:val="en-CA"/>
        </w:rPr>
        <w:t xml:space="preserve"> when you need more pizzas. There are</w:t>
      </w:r>
      <w:r w:rsidR="00B90739">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lots of things to do here: define the pizza </w:t>
      </w:r>
      <w:proofErr w:type="spellStart"/>
      <w:r>
        <w:rPr>
          <w:rFonts w:ascii="TrebuchetMS" w:eastAsiaTheme="minorHAnsi" w:hAnsi="TrebuchetMS" w:cs="TrebuchetMS"/>
          <w:szCs w:val="24"/>
          <w:lang w:val="en-CA"/>
        </w:rPr>
        <w:t>parlor</w:t>
      </w:r>
      <w:proofErr w:type="spellEnd"/>
      <w:r>
        <w:rPr>
          <w:rFonts w:ascii="TrebuchetMS" w:eastAsiaTheme="minorHAnsi" w:hAnsi="TrebuchetMS" w:cs="TrebuchetMS"/>
          <w:szCs w:val="24"/>
          <w:lang w:val="en-CA"/>
        </w:rPr>
        <w:t xml:space="preserve"> location (randomly set), detect</w:t>
      </w:r>
      <w:r w:rsidR="00B90739">
        <w:rPr>
          <w:rFonts w:ascii="TrebuchetMS" w:eastAsiaTheme="minorHAnsi" w:hAnsi="TrebuchetMS" w:cs="TrebuchetMS"/>
          <w:szCs w:val="24"/>
          <w:lang w:val="en-CA"/>
        </w:rPr>
        <w:t xml:space="preserve"> </w:t>
      </w:r>
      <w:r>
        <w:rPr>
          <w:rFonts w:ascii="TrebuchetMS" w:eastAsiaTheme="minorHAnsi" w:hAnsi="TrebuchetMS" w:cs="TrebuchetMS"/>
          <w:szCs w:val="24"/>
          <w:lang w:val="en-CA"/>
        </w:rPr>
        <w:t>clicks on the delivery grid, identify the clicked label control, and then move the</w:t>
      </w:r>
      <w:r w:rsidR="00B90739">
        <w:rPr>
          <w:rFonts w:ascii="TrebuchetMS" w:eastAsiaTheme="minorHAnsi" w:hAnsi="TrebuchetMS" w:cs="TrebuchetMS"/>
          <w:szCs w:val="24"/>
          <w:lang w:val="en-CA"/>
        </w:rPr>
        <w:t xml:space="preserve"> </w:t>
      </w:r>
      <w:r>
        <w:rPr>
          <w:rFonts w:ascii="TrebuchetMS" w:eastAsiaTheme="minorHAnsi" w:hAnsi="TrebuchetMS" w:cs="TrebuchetMS"/>
          <w:szCs w:val="24"/>
          <w:lang w:val="en-CA"/>
        </w:rPr>
        <w:t>car to the clicked location.</w:t>
      </w: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We need several variables to keep track of the car. Add these form level</w:t>
      </w:r>
      <w:r w:rsidR="00B90739">
        <w:rPr>
          <w:rFonts w:ascii="TrebuchetMS" w:eastAsiaTheme="minorHAnsi" w:hAnsi="TrebuchetMS" w:cs="TrebuchetMS"/>
          <w:szCs w:val="24"/>
          <w:lang w:val="en-CA"/>
        </w:rPr>
        <w:t xml:space="preserve"> </w:t>
      </w:r>
      <w:r>
        <w:rPr>
          <w:rFonts w:ascii="TrebuchetMS" w:eastAsiaTheme="minorHAnsi" w:hAnsi="TrebuchetMS" w:cs="TrebuchetMS"/>
          <w:szCs w:val="24"/>
          <w:lang w:val="en-CA"/>
        </w:rPr>
        <w:t>declarations to the code window:</w:t>
      </w:r>
    </w:p>
    <w:p w:rsidR="00B90739" w:rsidRDefault="00B90739" w:rsidP="000552C7">
      <w:pPr>
        <w:overflowPunct/>
        <w:spacing w:line="360" w:lineRule="auto"/>
        <w:textAlignment w:val="auto"/>
        <w:rPr>
          <w:rFonts w:ascii="TrebuchetMS" w:eastAsiaTheme="minorHAnsi" w:hAnsi="TrebuchetMS" w:cs="TrebuchetMS"/>
          <w:szCs w:val="24"/>
          <w:lang w:val="en-CA"/>
        </w:rPr>
      </w:pPr>
    </w:p>
    <w:p w:rsidR="00B90739" w:rsidRDefault="00B90739" w:rsidP="00B90739">
      <w:pPr>
        <w:overflowPunct/>
        <w:spacing w:line="360" w:lineRule="auto"/>
        <w:ind w:left="720"/>
        <w:textAlignment w:val="auto"/>
        <w:rPr>
          <w:rFonts w:ascii="TrebuchetMS-Bold" w:eastAsiaTheme="minorHAnsi" w:hAnsi="TrebuchetMS-Bold" w:cs="TrebuchetMS-Bold"/>
          <w:b/>
          <w:bCs/>
          <w:szCs w:val="24"/>
          <w:lang w:val="en-CA"/>
        </w:rPr>
      </w:pPr>
      <w:r>
        <w:rPr>
          <w:rFonts w:ascii="CourierNewPS-BoldMT" w:eastAsiaTheme="minorHAnsi" w:hAnsi="CourierNewPS-BoldMT" w:cs="CourierNewPS-BoldMT"/>
          <w:b/>
          <w:bCs/>
          <w:noProof/>
          <w:szCs w:val="24"/>
          <w:lang w:val="en-CA" w:eastAsia="en-CA"/>
        </w:rPr>
        <w:drawing>
          <wp:inline distT="0" distB="0" distL="0" distR="0">
            <wp:extent cx="2257425" cy="1238250"/>
            <wp:effectExtent l="1905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9"/>
                    <a:srcRect/>
                    <a:stretch>
                      <a:fillRect/>
                    </a:stretch>
                  </pic:blipFill>
                  <pic:spPr bwMode="auto">
                    <a:xfrm>
                      <a:off x="0" y="0"/>
                      <a:ext cx="2257425" cy="1238250"/>
                    </a:xfrm>
                    <a:prstGeom prst="rect">
                      <a:avLst/>
                    </a:prstGeom>
                    <a:noFill/>
                    <a:ln w="9525">
                      <a:noFill/>
                      <a:miter lim="800000"/>
                      <a:headEnd/>
                      <a:tailEnd/>
                    </a:ln>
                  </pic:spPr>
                </pic:pic>
              </a:graphicData>
            </a:graphic>
          </wp:inline>
        </w:drawing>
      </w:r>
    </w:p>
    <w:p w:rsidR="00B90739" w:rsidRDefault="00B90739" w:rsidP="000552C7">
      <w:pPr>
        <w:overflowPunct/>
        <w:spacing w:line="360" w:lineRule="auto"/>
        <w:textAlignment w:val="auto"/>
        <w:rPr>
          <w:rFonts w:ascii="TrebuchetMS-Bold" w:eastAsiaTheme="minorHAnsi" w:hAnsi="TrebuchetMS-Bold" w:cs="TrebuchetMS-Bold"/>
          <w:b/>
          <w:bC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proofErr w:type="spellStart"/>
      <w:proofErr w:type="gramStart"/>
      <w:r>
        <w:rPr>
          <w:rFonts w:ascii="TrebuchetMS-Bold" w:eastAsiaTheme="minorHAnsi" w:hAnsi="TrebuchetMS-Bold" w:cs="TrebuchetMS-Bold"/>
          <w:b/>
          <w:bCs/>
          <w:szCs w:val="24"/>
          <w:lang w:val="en-CA"/>
        </w:rPr>
        <w:t>pizzaC</w:t>
      </w:r>
      <w:proofErr w:type="spellEnd"/>
      <w:proofErr w:type="gram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 xml:space="preserve">and </w:t>
      </w:r>
      <w:proofErr w:type="spellStart"/>
      <w:r>
        <w:rPr>
          <w:rFonts w:ascii="TrebuchetMS-Bold" w:eastAsiaTheme="minorHAnsi" w:hAnsi="TrebuchetMS-Bold" w:cs="TrebuchetMS-Bold"/>
          <w:b/>
          <w:bCs/>
          <w:szCs w:val="24"/>
          <w:lang w:val="en-CA"/>
        </w:rPr>
        <w:t>pizzaR</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 xml:space="preserve">are the column and row numbers for the pizza </w:t>
      </w:r>
      <w:proofErr w:type="spellStart"/>
      <w:r>
        <w:rPr>
          <w:rFonts w:ascii="TrebuchetMS" w:eastAsiaTheme="minorHAnsi" w:hAnsi="TrebuchetMS" w:cs="TrebuchetMS"/>
          <w:szCs w:val="24"/>
          <w:lang w:val="en-CA"/>
        </w:rPr>
        <w:t>parlor</w:t>
      </w:r>
      <w:proofErr w:type="spellEnd"/>
      <w:r>
        <w:rPr>
          <w:rFonts w:ascii="TrebuchetMS" w:eastAsiaTheme="minorHAnsi" w:hAnsi="TrebuchetMS" w:cs="TrebuchetMS"/>
          <w:szCs w:val="24"/>
          <w:lang w:val="en-CA"/>
        </w:rPr>
        <w:t xml:space="preserve"> location</w:t>
      </w:r>
      <w:r w:rsidR="00B90739">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in the delivery grid (marked by an </w:t>
      </w:r>
      <w:r>
        <w:rPr>
          <w:rFonts w:ascii="TrebuchetMS-Bold" w:eastAsiaTheme="minorHAnsi" w:hAnsi="TrebuchetMS-Bold" w:cs="TrebuchetMS-Bold"/>
          <w:b/>
          <w:bCs/>
          <w:szCs w:val="24"/>
          <w:lang w:val="en-CA"/>
        </w:rPr>
        <w:t>X</w:t>
      </w:r>
      <w:r>
        <w:rPr>
          <w:rFonts w:ascii="TrebuchetMS" w:eastAsiaTheme="minorHAnsi" w:hAnsi="TrebuchetMS" w:cs="TrebuchetMS"/>
          <w:szCs w:val="24"/>
          <w:lang w:val="en-CA"/>
        </w:rPr>
        <w:t xml:space="preserve">). </w:t>
      </w:r>
      <w:proofErr w:type="spellStart"/>
      <w:proofErr w:type="gramStart"/>
      <w:r>
        <w:rPr>
          <w:rFonts w:ascii="TrebuchetMS-Bold" w:eastAsiaTheme="minorHAnsi" w:hAnsi="TrebuchetMS-Bold" w:cs="TrebuchetMS-Bold"/>
          <w:b/>
          <w:bCs/>
          <w:szCs w:val="24"/>
          <w:lang w:val="en-CA"/>
        </w:rPr>
        <w:t>deliveryC</w:t>
      </w:r>
      <w:proofErr w:type="spellEnd"/>
      <w:proofErr w:type="gram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 xml:space="preserve">and </w:t>
      </w:r>
      <w:proofErr w:type="spellStart"/>
      <w:r>
        <w:rPr>
          <w:rFonts w:ascii="TrebuchetMS-Bold" w:eastAsiaTheme="minorHAnsi" w:hAnsi="TrebuchetMS-Bold" w:cs="TrebuchetMS-Bold"/>
          <w:b/>
          <w:bCs/>
          <w:szCs w:val="24"/>
          <w:lang w:val="en-CA"/>
        </w:rPr>
        <w:t>deliveryR</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are the column</w:t>
      </w:r>
      <w:r w:rsidR="00B90739">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and row numbers for the delivery (the clicked label control). </w:t>
      </w:r>
      <w:proofErr w:type="spellStart"/>
      <w:proofErr w:type="gramStart"/>
      <w:r>
        <w:rPr>
          <w:rFonts w:ascii="TrebuchetMS-Bold" w:eastAsiaTheme="minorHAnsi" w:hAnsi="TrebuchetMS-Bold" w:cs="TrebuchetMS-Bold"/>
          <w:b/>
          <w:bCs/>
          <w:szCs w:val="24"/>
          <w:lang w:val="en-CA"/>
        </w:rPr>
        <w:t>carC</w:t>
      </w:r>
      <w:proofErr w:type="spellEnd"/>
      <w:proofErr w:type="gram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 xml:space="preserve">and </w:t>
      </w:r>
      <w:proofErr w:type="spellStart"/>
      <w:r>
        <w:rPr>
          <w:rFonts w:ascii="TrebuchetMS-Bold" w:eastAsiaTheme="minorHAnsi" w:hAnsi="TrebuchetMS-Bold" w:cs="TrebuchetMS-Bold"/>
          <w:b/>
          <w:bCs/>
          <w:szCs w:val="24"/>
          <w:lang w:val="en-CA"/>
        </w:rPr>
        <w:t>carR</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are</w:t>
      </w:r>
      <w:r w:rsidR="00B90739">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the column and row numbers for the current car location. </w:t>
      </w:r>
      <w:proofErr w:type="spellStart"/>
      <w:proofErr w:type="gramStart"/>
      <w:r>
        <w:rPr>
          <w:rFonts w:ascii="TrebuchetMS-Bold" w:eastAsiaTheme="minorHAnsi" w:hAnsi="TrebuchetMS-Bold" w:cs="TrebuchetMS-Bold"/>
          <w:b/>
          <w:bCs/>
          <w:szCs w:val="24"/>
          <w:lang w:val="en-CA"/>
        </w:rPr>
        <w:t>deltaC</w:t>
      </w:r>
      <w:proofErr w:type="spellEnd"/>
      <w:proofErr w:type="gram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 xml:space="preserve">and </w:t>
      </w:r>
      <w:proofErr w:type="spellStart"/>
      <w:r>
        <w:rPr>
          <w:rFonts w:ascii="TrebuchetMS-Bold" w:eastAsiaTheme="minorHAnsi" w:hAnsi="TrebuchetMS-Bold" w:cs="TrebuchetMS-Bold"/>
          <w:b/>
          <w:bCs/>
          <w:szCs w:val="24"/>
          <w:lang w:val="en-CA"/>
        </w:rPr>
        <w:t>deltaR</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are</w:t>
      </w:r>
      <w:r w:rsidR="00B90739">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the difference between the car and delivery columns and rows. Lastly, </w:t>
      </w:r>
      <w:r>
        <w:rPr>
          <w:rFonts w:ascii="TrebuchetMS-Bold" w:eastAsiaTheme="minorHAnsi" w:hAnsi="TrebuchetMS-Bold" w:cs="TrebuchetMS-Bold"/>
          <w:b/>
          <w:bCs/>
          <w:szCs w:val="24"/>
          <w:lang w:val="en-CA"/>
        </w:rPr>
        <w:t>mileage</w:t>
      </w:r>
      <w:r w:rsidR="00B90739">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 xml:space="preserve">is the number of grid locations the car has moved through and </w:t>
      </w:r>
      <w:proofErr w:type="spellStart"/>
      <w:r>
        <w:rPr>
          <w:rFonts w:ascii="TrebuchetMS-Bold" w:eastAsiaTheme="minorHAnsi" w:hAnsi="TrebuchetMS-Bold" w:cs="TrebuchetMS-Bold"/>
          <w:b/>
          <w:bCs/>
          <w:szCs w:val="24"/>
          <w:lang w:val="en-CA"/>
        </w:rPr>
        <w:t>carGoing</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indicates</w:t>
      </w:r>
      <w:r w:rsidR="00B90739">
        <w:rPr>
          <w:rFonts w:ascii="TrebuchetMS" w:eastAsiaTheme="minorHAnsi" w:hAnsi="TrebuchetMS" w:cs="TrebuchetMS"/>
          <w:szCs w:val="24"/>
          <w:lang w:val="en-CA"/>
        </w:rPr>
        <w:t xml:space="preserve"> </w:t>
      </w:r>
      <w:r>
        <w:rPr>
          <w:rFonts w:ascii="TrebuchetMS" w:eastAsiaTheme="minorHAnsi" w:hAnsi="TrebuchetMS" w:cs="TrebuchetMS"/>
          <w:szCs w:val="24"/>
          <w:lang w:val="en-CA"/>
        </w:rPr>
        <w:t>if the car is currently moving (used for pause mode).</w:t>
      </w:r>
    </w:p>
    <w:p w:rsidR="00B90739" w:rsidRDefault="00B90739" w:rsidP="000552C7">
      <w:pPr>
        <w:overflowPunct/>
        <w:spacing w:line="360" w:lineRule="auto"/>
        <w:textAlignment w:val="auto"/>
        <w:rPr>
          <w:rFonts w:ascii="TrebuchetMS" w:eastAsiaTheme="minorHAnsi" w:hAnsi="TrebuchetMS" w:cs="TrebuchetMS"/>
          <w:szCs w:val="24"/>
          <w:lang w:val="en-CA"/>
        </w:rPr>
      </w:pPr>
    </w:p>
    <w:p w:rsidR="00905870"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The timer control </w:t>
      </w:r>
      <w:proofErr w:type="spellStart"/>
      <w:r>
        <w:rPr>
          <w:rFonts w:ascii="TrebuchetMS-Bold" w:eastAsiaTheme="minorHAnsi" w:hAnsi="TrebuchetMS-Bold" w:cs="TrebuchetMS-Bold"/>
          <w:b/>
          <w:bCs/>
          <w:szCs w:val="24"/>
          <w:lang w:val="en-CA"/>
        </w:rPr>
        <w:t>timCar</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will be used to make the car move. We define one</w:t>
      </w:r>
      <w:r w:rsidR="00905870">
        <w:rPr>
          <w:rFonts w:ascii="TrebuchetMS" w:eastAsiaTheme="minorHAnsi" w:hAnsi="TrebuchetMS" w:cs="TrebuchetMS"/>
          <w:szCs w:val="24"/>
          <w:lang w:val="en-CA"/>
        </w:rPr>
        <w:t xml:space="preserve"> </w:t>
      </w:r>
      <w:r>
        <w:rPr>
          <w:rFonts w:ascii="TrebuchetMS" w:eastAsiaTheme="minorHAnsi" w:hAnsi="TrebuchetMS" w:cs="TrebuchetMS"/>
          <w:szCs w:val="24"/>
          <w:lang w:val="en-CA"/>
        </w:rPr>
        <w:t>constant to set car speed:</w:t>
      </w:r>
    </w:p>
    <w:p w:rsidR="00905870" w:rsidRDefault="00905870" w:rsidP="00905870">
      <w:pPr>
        <w:overflowPunct/>
        <w:spacing w:line="360" w:lineRule="auto"/>
        <w:ind w:firstLine="720"/>
        <w:textAlignment w:val="auto"/>
        <w:rPr>
          <w:rFonts w:ascii="TrebuchetMS" w:eastAsiaTheme="minorHAnsi" w:hAnsi="TrebuchetMS" w:cs="TrebuchetMS"/>
          <w:szCs w:val="24"/>
          <w:lang w:val="en-CA"/>
        </w:rPr>
      </w:pPr>
      <w:r>
        <w:rPr>
          <w:rFonts w:ascii="CourierNewPS-BoldMT" w:eastAsiaTheme="minorHAnsi" w:hAnsi="CourierNewPS-BoldMT" w:cs="CourierNewPS-BoldMT"/>
          <w:b/>
          <w:bCs/>
          <w:noProof/>
          <w:szCs w:val="24"/>
          <w:lang w:val="en-CA" w:eastAsia="en-CA"/>
        </w:rPr>
        <w:drawing>
          <wp:inline distT="0" distB="0" distL="0" distR="0">
            <wp:extent cx="2686050" cy="266700"/>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0"/>
                    <a:srcRect/>
                    <a:stretch>
                      <a:fillRect/>
                    </a:stretch>
                  </pic:blipFill>
                  <pic:spPr bwMode="auto">
                    <a:xfrm>
                      <a:off x="0" y="0"/>
                      <a:ext cx="2686050" cy="266700"/>
                    </a:xfrm>
                    <a:prstGeom prst="rect">
                      <a:avLst/>
                    </a:prstGeom>
                    <a:noFill/>
                    <a:ln w="9525">
                      <a:noFill/>
                      <a:miter lim="800000"/>
                      <a:headEnd/>
                      <a:tailEnd/>
                    </a:ln>
                  </pic:spPr>
                </pic:pic>
              </a:graphicData>
            </a:graphic>
          </wp:inline>
        </w:drawing>
      </w:r>
    </w:p>
    <w:p w:rsidR="00905870" w:rsidRDefault="00905870"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This tells us how many minutes (of clock time) we want to take for the car to</w:t>
      </w:r>
      <w:r w:rsidR="00905870">
        <w:rPr>
          <w:rFonts w:ascii="TrebuchetMS" w:eastAsiaTheme="minorHAnsi" w:hAnsi="TrebuchetMS" w:cs="TrebuchetMS"/>
          <w:szCs w:val="24"/>
          <w:lang w:val="en-CA"/>
        </w:rPr>
        <w:t xml:space="preserve"> </w:t>
      </w:r>
      <w:r>
        <w:rPr>
          <w:rFonts w:ascii="TrebuchetMS" w:eastAsiaTheme="minorHAnsi" w:hAnsi="TrebuchetMS" w:cs="TrebuchetMS"/>
          <w:szCs w:val="24"/>
          <w:lang w:val="en-CA"/>
        </w:rPr>
        <w:t>travel across the delivery grid (20 squares).</w:t>
      </w: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 xml:space="preserve">Make the shaded change to </w:t>
      </w:r>
      <w:proofErr w:type="spellStart"/>
      <w:r>
        <w:rPr>
          <w:rFonts w:ascii="TrebuchetMS-Bold" w:eastAsiaTheme="minorHAnsi" w:hAnsi="TrebuchetMS-Bold" w:cs="TrebuchetMS-Bold"/>
          <w:b/>
          <w:bCs/>
          <w:szCs w:val="24"/>
          <w:lang w:val="en-CA"/>
        </w:rPr>
        <w:t>frmPizzaDelivery</w:t>
      </w:r>
      <w:proofErr w:type="spellEnd"/>
      <w:r>
        <w:rPr>
          <w:rFonts w:ascii="TrebuchetMS-Bold" w:eastAsiaTheme="minorHAnsi" w:hAnsi="TrebuchetMS-Bold" w:cs="TrebuchetMS-Bold"/>
          <w:b/>
          <w:bCs/>
          <w:szCs w:val="24"/>
          <w:lang w:val="en-CA"/>
        </w:rPr>
        <w:t xml:space="preserve"> Load </w:t>
      </w:r>
      <w:r>
        <w:rPr>
          <w:rFonts w:ascii="TrebuchetMS" w:eastAsiaTheme="minorHAnsi" w:hAnsi="TrebuchetMS" w:cs="TrebuchetMS"/>
          <w:szCs w:val="24"/>
          <w:lang w:val="en-CA"/>
        </w:rPr>
        <w:t>event to set the timer’s</w:t>
      </w:r>
      <w:r w:rsidR="00905870">
        <w:rPr>
          <w:rFonts w:ascii="TrebuchetMS" w:eastAsiaTheme="minorHAnsi" w:hAnsi="TrebuchetMS" w:cs="TrebuchetMS"/>
          <w:szCs w:val="24"/>
          <w:lang w:val="en-CA"/>
        </w:rPr>
        <w:t xml:space="preserve"> </w:t>
      </w:r>
      <w:r>
        <w:rPr>
          <w:rFonts w:ascii="TrebuchetMS-Bold" w:eastAsiaTheme="minorHAnsi" w:hAnsi="TrebuchetMS-Bold" w:cs="TrebuchetMS-Bold"/>
          <w:b/>
          <w:bCs/>
          <w:szCs w:val="24"/>
          <w:lang w:val="en-CA"/>
        </w:rPr>
        <w:t xml:space="preserve">Interval </w:t>
      </w:r>
      <w:r>
        <w:rPr>
          <w:rFonts w:ascii="TrebuchetMS" w:eastAsiaTheme="minorHAnsi" w:hAnsi="TrebuchetMS" w:cs="TrebuchetMS"/>
          <w:szCs w:val="24"/>
          <w:lang w:val="en-CA"/>
        </w:rPr>
        <w:t>property:</w:t>
      </w:r>
    </w:p>
    <w:p w:rsidR="00905870" w:rsidRDefault="00905870"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ab/>
      </w:r>
      <w:r>
        <w:rPr>
          <w:rFonts w:ascii="TrebuchetMS" w:eastAsiaTheme="minorHAnsi" w:hAnsi="TrebuchetMS" w:cs="TrebuchetMS"/>
          <w:noProof/>
          <w:szCs w:val="24"/>
          <w:lang w:val="en-CA" w:eastAsia="en-CA"/>
        </w:rPr>
        <w:drawing>
          <wp:inline distT="0" distB="0" distL="0" distR="0">
            <wp:extent cx="4591050" cy="1581150"/>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1"/>
                    <a:srcRect/>
                    <a:stretch>
                      <a:fillRect/>
                    </a:stretch>
                  </pic:blipFill>
                  <pic:spPr bwMode="auto">
                    <a:xfrm>
                      <a:off x="0" y="0"/>
                      <a:ext cx="4591050" cy="1581150"/>
                    </a:xfrm>
                    <a:prstGeom prst="rect">
                      <a:avLst/>
                    </a:prstGeom>
                    <a:noFill/>
                    <a:ln w="9525">
                      <a:noFill/>
                      <a:miter lim="800000"/>
                      <a:headEnd/>
                      <a:tailEnd/>
                    </a:ln>
                  </pic:spPr>
                </pic:pic>
              </a:graphicData>
            </a:graphic>
          </wp:inline>
        </w:drawing>
      </w:r>
    </w:p>
    <w:p w:rsidR="00905870" w:rsidRDefault="00905870" w:rsidP="000552C7">
      <w:pPr>
        <w:overflowPunct/>
        <w:spacing w:line="360" w:lineRule="auto"/>
        <w:textAlignment w:val="auto"/>
        <w:rPr>
          <w:rFonts w:ascii="TrebuchetMS-Bold" w:eastAsiaTheme="minorHAnsi" w:hAnsi="TrebuchetMS-Bold" w:cs="TrebuchetMS-Bold"/>
          <w:b/>
          <w:bCs/>
          <w:sz w:val="28"/>
          <w:szCs w:val="28"/>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Make the shaded modifications to the </w:t>
      </w:r>
      <w:proofErr w:type="spellStart"/>
      <w:r>
        <w:rPr>
          <w:rFonts w:ascii="TrebuchetMS-Bold" w:eastAsiaTheme="minorHAnsi" w:hAnsi="TrebuchetMS-Bold" w:cs="TrebuchetMS-Bold"/>
          <w:b/>
          <w:bCs/>
          <w:szCs w:val="24"/>
          <w:lang w:val="en-CA"/>
        </w:rPr>
        <w:t>btnStartPause</w:t>
      </w:r>
      <w:proofErr w:type="spellEnd"/>
      <w:r>
        <w:rPr>
          <w:rFonts w:ascii="TrebuchetMS-Bold" w:eastAsiaTheme="minorHAnsi" w:hAnsi="TrebuchetMS-Bold" w:cs="TrebuchetMS-Bold"/>
          <w:b/>
          <w:bCs/>
          <w:szCs w:val="24"/>
          <w:lang w:val="en-CA"/>
        </w:rPr>
        <w:t xml:space="preserve"> Click </w:t>
      </w:r>
      <w:r>
        <w:rPr>
          <w:rFonts w:ascii="TrebuchetMS" w:eastAsiaTheme="minorHAnsi" w:hAnsi="TrebuchetMS" w:cs="TrebuchetMS"/>
          <w:szCs w:val="24"/>
          <w:lang w:val="en-CA"/>
        </w:rPr>
        <w:t>event to initialize the</w:t>
      </w:r>
      <w:r w:rsidR="00905870">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pizza </w:t>
      </w:r>
      <w:proofErr w:type="spellStart"/>
      <w:r>
        <w:rPr>
          <w:rFonts w:ascii="TrebuchetMS" w:eastAsiaTheme="minorHAnsi" w:hAnsi="TrebuchetMS" w:cs="TrebuchetMS"/>
          <w:szCs w:val="24"/>
          <w:lang w:val="en-CA"/>
        </w:rPr>
        <w:t>parlor</w:t>
      </w:r>
      <w:proofErr w:type="spellEnd"/>
      <w:r>
        <w:rPr>
          <w:rFonts w:ascii="TrebuchetMS" w:eastAsiaTheme="minorHAnsi" w:hAnsi="TrebuchetMS" w:cs="TrebuchetMS"/>
          <w:szCs w:val="24"/>
          <w:lang w:val="en-CA"/>
        </w:rPr>
        <w:t xml:space="preserve"> location (also the initial car location) and to start/stop the timer at</w:t>
      </w:r>
      <w:r w:rsidR="00905870">
        <w:rPr>
          <w:rFonts w:ascii="TrebuchetMS" w:eastAsiaTheme="minorHAnsi" w:hAnsi="TrebuchetMS" w:cs="TrebuchetMS"/>
          <w:szCs w:val="24"/>
          <w:lang w:val="en-CA"/>
        </w:rPr>
        <w:t xml:space="preserve"> </w:t>
      </w:r>
      <w:r>
        <w:rPr>
          <w:rFonts w:ascii="TrebuchetMS" w:eastAsiaTheme="minorHAnsi" w:hAnsi="TrebuchetMS" w:cs="TrebuchetMS"/>
          <w:szCs w:val="24"/>
          <w:lang w:val="en-CA"/>
        </w:rPr>
        <w:t>the proper times:</w:t>
      </w:r>
    </w:p>
    <w:p w:rsidR="00905870" w:rsidRDefault="00905870" w:rsidP="000552C7">
      <w:pPr>
        <w:overflowPunct/>
        <w:spacing w:line="360" w:lineRule="auto"/>
        <w:textAlignment w:val="auto"/>
        <w:rPr>
          <w:rFonts w:ascii="TrebuchetMS" w:eastAsiaTheme="minorHAnsi" w:hAnsi="TrebuchetMS" w:cs="TrebuchetMS"/>
          <w:szCs w:val="24"/>
          <w:lang w:val="en-CA"/>
        </w:rPr>
      </w:pPr>
    </w:p>
    <w:p w:rsidR="00905870" w:rsidRDefault="00905870" w:rsidP="00B94646">
      <w:pPr>
        <w:overflowPunct/>
        <w:spacing w:line="360" w:lineRule="auto"/>
        <w:ind w:firstLine="720"/>
        <w:textAlignment w:val="auto"/>
        <w:rPr>
          <w:rFonts w:ascii="TrebuchetMS" w:eastAsiaTheme="minorHAnsi" w:hAnsi="TrebuchetMS" w:cs="TrebuchetMS"/>
          <w:szCs w:val="24"/>
          <w:lang w:val="en-CA"/>
        </w:rPr>
      </w:pPr>
      <w:r>
        <w:rPr>
          <w:rFonts w:ascii="TrebuchetMS" w:eastAsiaTheme="minorHAnsi" w:hAnsi="TrebuchetMS" w:cs="TrebuchetMS"/>
          <w:noProof/>
          <w:szCs w:val="24"/>
          <w:lang w:val="en-CA" w:eastAsia="en-CA"/>
        </w:rPr>
        <w:drawing>
          <wp:inline distT="0" distB="0" distL="0" distR="0">
            <wp:extent cx="5848350" cy="2905125"/>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2"/>
                    <a:srcRect/>
                    <a:stretch>
                      <a:fillRect/>
                    </a:stretch>
                  </pic:blipFill>
                  <pic:spPr bwMode="auto">
                    <a:xfrm>
                      <a:off x="0" y="0"/>
                      <a:ext cx="5848350" cy="2905125"/>
                    </a:xfrm>
                    <a:prstGeom prst="rect">
                      <a:avLst/>
                    </a:prstGeom>
                    <a:noFill/>
                    <a:ln w="9525">
                      <a:noFill/>
                      <a:miter lim="800000"/>
                      <a:headEnd/>
                      <a:tailEnd/>
                    </a:ln>
                  </pic:spPr>
                </pic:pic>
              </a:graphicData>
            </a:graphic>
          </wp:inline>
        </w:drawing>
      </w:r>
    </w:p>
    <w:p w:rsidR="00905870" w:rsidRDefault="00905870" w:rsidP="000552C7">
      <w:pPr>
        <w:overflowPunct/>
        <w:spacing w:line="360" w:lineRule="auto"/>
        <w:textAlignment w:val="auto"/>
        <w:rPr>
          <w:rFonts w:ascii="TrebuchetMS" w:eastAsiaTheme="minorHAnsi" w:hAnsi="TrebuchetMS" w:cs="TrebuchetMS"/>
          <w:szCs w:val="24"/>
          <w:lang w:val="en-CA"/>
        </w:rPr>
      </w:pPr>
    </w:p>
    <w:p w:rsidR="00905870" w:rsidRDefault="00B94646"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Code continued below</w:t>
      </w:r>
    </w:p>
    <w:p w:rsidR="00B94646" w:rsidRDefault="00B94646" w:rsidP="000552C7">
      <w:pPr>
        <w:overflowPunct/>
        <w:spacing w:line="360" w:lineRule="auto"/>
        <w:textAlignment w:val="auto"/>
        <w:rPr>
          <w:rFonts w:ascii="TrebuchetMS" w:eastAsiaTheme="minorHAnsi" w:hAnsi="TrebuchetMS" w:cs="TrebuchetMS"/>
          <w:szCs w:val="24"/>
          <w:lang w:val="en-CA"/>
        </w:rPr>
      </w:pPr>
    </w:p>
    <w:p w:rsidR="00B94646" w:rsidRDefault="00B94646" w:rsidP="000552C7">
      <w:pPr>
        <w:overflowPunct/>
        <w:spacing w:line="360" w:lineRule="auto"/>
        <w:textAlignment w:val="auto"/>
        <w:rPr>
          <w:rFonts w:ascii="TrebuchetMS" w:eastAsiaTheme="minorHAnsi" w:hAnsi="TrebuchetMS" w:cs="TrebuchetMS"/>
          <w:szCs w:val="24"/>
          <w:lang w:val="en-CA"/>
        </w:rPr>
      </w:pPr>
    </w:p>
    <w:p w:rsidR="00B94646" w:rsidRDefault="00B94646" w:rsidP="000552C7">
      <w:pPr>
        <w:overflowPunct/>
        <w:spacing w:line="360" w:lineRule="auto"/>
        <w:textAlignment w:val="auto"/>
        <w:rPr>
          <w:rFonts w:ascii="TrebuchetMS" w:eastAsiaTheme="minorHAnsi" w:hAnsi="TrebuchetMS" w:cs="TrebuchetMS"/>
          <w:szCs w:val="24"/>
          <w:lang w:val="en-CA"/>
        </w:rPr>
      </w:pPr>
    </w:p>
    <w:p w:rsidR="00B94646" w:rsidRDefault="00B94646" w:rsidP="000552C7">
      <w:pPr>
        <w:overflowPunct/>
        <w:spacing w:line="360" w:lineRule="auto"/>
        <w:textAlignment w:val="auto"/>
        <w:rPr>
          <w:rFonts w:ascii="TrebuchetMS" w:eastAsiaTheme="minorHAnsi" w:hAnsi="TrebuchetMS" w:cs="TrebuchetMS"/>
          <w:szCs w:val="24"/>
          <w:lang w:val="en-CA"/>
        </w:rPr>
      </w:pPr>
    </w:p>
    <w:p w:rsidR="00B94646" w:rsidRDefault="00B94646" w:rsidP="000552C7">
      <w:pPr>
        <w:overflowPunct/>
        <w:spacing w:line="360" w:lineRule="auto"/>
        <w:textAlignment w:val="auto"/>
        <w:rPr>
          <w:rFonts w:ascii="TrebuchetMS" w:eastAsiaTheme="minorHAnsi" w:hAnsi="TrebuchetMS" w:cs="TrebuchetMS"/>
          <w:szCs w:val="24"/>
          <w:lang w:val="en-CA"/>
        </w:rPr>
      </w:pPr>
    </w:p>
    <w:p w:rsidR="00B94646" w:rsidRDefault="00B94646" w:rsidP="000552C7">
      <w:pPr>
        <w:overflowPunct/>
        <w:spacing w:line="360" w:lineRule="auto"/>
        <w:textAlignment w:val="auto"/>
        <w:rPr>
          <w:rFonts w:ascii="TrebuchetMS" w:eastAsiaTheme="minorHAnsi" w:hAnsi="TrebuchetMS" w:cs="TrebuchetMS"/>
          <w:szCs w:val="24"/>
          <w:lang w:val="en-CA"/>
        </w:rPr>
      </w:pPr>
    </w:p>
    <w:p w:rsidR="00B94646" w:rsidRDefault="00B94646" w:rsidP="00B94646">
      <w:pPr>
        <w:overflowPunct/>
        <w:spacing w:line="360" w:lineRule="auto"/>
        <w:ind w:firstLine="720"/>
        <w:textAlignment w:val="auto"/>
        <w:rPr>
          <w:rFonts w:ascii="TrebuchetMS" w:eastAsiaTheme="minorHAnsi" w:hAnsi="TrebuchetMS" w:cs="TrebuchetMS"/>
          <w:szCs w:val="24"/>
          <w:lang w:val="en-CA"/>
        </w:rPr>
      </w:pPr>
      <w:r>
        <w:rPr>
          <w:rFonts w:ascii="TrebuchetMS" w:eastAsiaTheme="minorHAnsi" w:hAnsi="TrebuchetMS" w:cs="TrebuchetMS"/>
          <w:noProof/>
          <w:szCs w:val="24"/>
          <w:lang w:val="en-CA" w:eastAsia="en-CA"/>
        </w:rPr>
        <w:lastRenderedPageBreak/>
        <w:drawing>
          <wp:inline distT="0" distB="0" distL="0" distR="0">
            <wp:extent cx="3933825" cy="4448175"/>
            <wp:effectExtent l="1905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3"/>
                    <a:srcRect/>
                    <a:stretch>
                      <a:fillRect/>
                    </a:stretch>
                  </pic:blipFill>
                  <pic:spPr bwMode="auto">
                    <a:xfrm>
                      <a:off x="0" y="0"/>
                      <a:ext cx="3933825" cy="4448175"/>
                    </a:xfrm>
                    <a:prstGeom prst="rect">
                      <a:avLst/>
                    </a:prstGeom>
                    <a:noFill/>
                    <a:ln w="9525">
                      <a:noFill/>
                      <a:miter lim="800000"/>
                      <a:headEnd/>
                      <a:tailEnd/>
                    </a:ln>
                  </pic:spPr>
                </pic:pic>
              </a:graphicData>
            </a:graphic>
          </wp:inline>
        </w:drawing>
      </w: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We first erase any previous car on the grid. Then, the pizza </w:t>
      </w:r>
      <w:proofErr w:type="spellStart"/>
      <w:r>
        <w:rPr>
          <w:rFonts w:ascii="TrebuchetMS" w:eastAsiaTheme="minorHAnsi" w:hAnsi="TrebuchetMS" w:cs="TrebuchetMS"/>
          <w:szCs w:val="24"/>
          <w:lang w:val="en-CA"/>
        </w:rPr>
        <w:t>parlor</w:t>
      </w:r>
      <w:proofErr w:type="spellEnd"/>
      <w:r>
        <w:rPr>
          <w:rFonts w:ascii="TrebuchetMS" w:eastAsiaTheme="minorHAnsi" w:hAnsi="TrebuchetMS" w:cs="TrebuchetMS"/>
          <w:szCs w:val="24"/>
          <w:lang w:val="en-CA"/>
        </w:rPr>
        <w:t xml:space="preserve"> is placed</w:t>
      </w:r>
      <w:r w:rsidR="00B94646">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somewhere on the interior of the grid and marked by an </w:t>
      </w:r>
      <w:r>
        <w:rPr>
          <w:rFonts w:ascii="TrebuchetMS-Bold" w:eastAsiaTheme="minorHAnsi" w:hAnsi="TrebuchetMS-Bold" w:cs="TrebuchetMS-Bold"/>
          <w:b/>
          <w:bCs/>
          <w:szCs w:val="24"/>
          <w:lang w:val="en-CA"/>
        </w:rPr>
        <w:t>X</w:t>
      </w:r>
      <w:r>
        <w:rPr>
          <w:rFonts w:ascii="TrebuchetMS" w:eastAsiaTheme="minorHAnsi" w:hAnsi="TrebuchetMS" w:cs="TrebuchetMS"/>
          <w:szCs w:val="24"/>
          <w:lang w:val="en-CA"/>
        </w:rPr>
        <w:t>. The car is</w:t>
      </w:r>
      <w:r w:rsidR="00B94646">
        <w:rPr>
          <w:rFonts w:ascii="TrebuchetMS" w:eastAsiaTheme="minorHAnsi" w:hAnsi="TrebuchetMS" w:cs="TrebuchetMS"/>
          <w:szCs w:val="24"/>
          <w:lang w:val="en-CA"/>
        </w:rPr>
        <w:t xml:space="preserve"> </w:t>
      </w:r>
      <w:r>
        <w:rPr>
          <w:rFonts w:ascii="TrebuchetMS" w:eastAsiaTheme="minorHAnsi" w:hAnsi="TrebuchetMS" w:cs="TrebuchetMS"/>
          <w:szCs w:val="24"/>
          <w:lang w:val="en-CA"/>
        </w:rPr>
        <w:t>positioned at this location and the mileage initialized. A message is posted</w:t>
      </w:r>
      <w:r w:rsidR="00B94646">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announcing the car is at the pizza </w:t>
      </w:r>
      <w:proofErr w:type="spellStart"/>
      <w:r>
        <w:rPr>
          <w:rFonts w:ascii="TrebuchetMS" w:eastAsiaTheme="minorHAnsi" w:hAnsi="TrebuchetMS" w:cs="TrebuchetMS"/>
          <w:szCs w:val="24"/>
          <w:lang w:val="en-CA"/>
        </w:rPr>
        <w:t>parlor</w:t>
      </w:r>
      <w:proofErr w:type="spellEnd"/>
      <w:r>
        <w:rPr>
          <w:rFonts w:ascii="TrebuchetMS" w:eastAsiaTheme="minorHAnsi" w:hAnsi="TrebuchetMS" w:cs="TrebuchetMS"/>
          <w:szCs w:val="24"/>
          <w:lang w:val="en-CA"/>
        </w:rPr>
        <w:t xml:space="preserve">. Note how we used the </w:t>
      </w:r>
      <w:proofErr w:type="spellStart"/>
      <w:r>
        <w:rPr>
          <w:rFonts w:ascii="TrebuchetMS-Bold" w:eastAsiaTheme="minorHAnsi" w:hAnsi="TrebuchetMS-Bold" w:cs="TrebuchetMS-Bold"/>
          <w:b/>
          <w:bCs/>
          <w:szCs w:val="24"/>
          <w:lang w:val="en-CA"/>
        </w:rPr>
        <w:t>carGoing</w:t>
      </w:r>
      <w:proofErr w:type="spellEnd"/>
      <w:r w:rsidR="00B94646">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variable to pause and restart the simulation.</w:t>
      </w:r>
    </w:p>
    <w:p w:rsidR="00B94646" w:rsidRDefault="00B94646"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In the messaging in the above code, we use a general method </w:t>
      </w:r>
      <w:r>
        <w:rPr>
          <w:rFonts w:ascii="TrebuchetMS-Bold" w:eastAsiaTheme="minorHAnsi" w:hAnsi="TrebuchetMS-Bold" w:cs="TrebuchetMS-Bold"/>
          <w:b/>
          <w:bCs/>
          <w:szCs w:val="24"/>
          <w:lang w:val="en-CA"/>
        </w:rPr>
        <w:t xml:space="preserve">Display </w:t>
      </w:r>
      <w:r>
        <w:rPr>
          <w:rFonts w:ascii="TrebuchetMS" w:eastAsiaTheme="minorHAnsi" w:hAnsi="TrebuchetMS" w:cs="TrebuchetMS"/>
          <w:szCs w:val="24"/>
          <w:lang w:val="en-CA"/>
        </w:rPr>
        <w:t>that</w:t>
      </w:r>
      <w:r w:rsidR="00B94646">
        <w:rPr>
          <w:rFonts w:ascii="TrebuchetMS" w:eastAsiaTheme="minorHAnsi" w:hAnsi="TrebuchetMS" w:cs="TrebuchetMS"/>
          <w:szCs w:val="24"/>
          <w:lang w:val="en-CA"/>
        </w:rPr>
        <w:t xml:space="preserve"> </w:t>
      </w:r>
      <w:r>
        <w:rPr>
          <w:rFonts w:ascii="TrebuchetMS" w:eastAsiaTheme="minorHAnsi" w:hAnsi="TrebuchetMS" w:cs="TrebuchetMS"/>
          <w:szCs w:val="24"/>
          <w:lang w:val="en-CA"/>
        </w:rPr>
        <w:t>converts column and row numbers to column letter and row number. Add this</w:t>
      </w:r>
      <w:r w:rsidR="00B94646">
        <w:rPr>
          <w:rFonts w:ascii="TrebuchetMS" w:eastAsiaTheme="minorHAnsi" w:hAnsi="TrebuchetMS" w:cs="TrebuchetMS"/>
          <w:szCs w:val="24"/>
          <w:lang w:val="en-CA"/>
        </w:rPr>
        <w:t xml:space="preserve"> </w:t>
      </w:r>
      <w:r>
        <w:rPr>
          <w:rFonts w:ascii="TrebuchetMS" w:eastAsiaTheme="minorHAnsi" w:hAnsi="TrebuchetMS" w:cs="TrebuchetMS"/>
          <w:szCs w:val="24"/>
          <w:lang w:val="en-CA"/>
        </w:rPr>
        <w:t>general method to the code window:</w:t>
      </w:r>
    </w:p>
    <w:p w:rsidR="00B94646" w:rsidRDefault="00B94646" w:rsidP="000552C7">
      <w:pPr>
        <w:overflowPunct/>
        <w:spacing w:line="360" w:lineRule="auto"/>
        <w:textAlignment w:val="auto"/>
        <w:rPr>
          <w:rFonts w:ascii="TrebuchetMS" w:eastAsiaTheme="minorHAnsi" w:hAnsi="TrebuchetMS" w:cs="TrebuchetMS"/>
          <w:szCs w:val="24"/>
          <w:lang w:val="en-CA"/>
        </w:rPr>
      </w:pPr>
    </w:p>
    <w:p w:rsidR="00B94646" w:rsidRDefault="00B94646" w:rsidP="00B94646">
      <w:pPr>
        <w:overflowPunct/>
        <w:spacing w:line="360" w:lineRule="auto"/>
        <w:ind w:firstLine="720"/>
        <w:textAlignment w:val="auto"/>
        <w:rPr>
          <w:rFonts w:ascii="TrebuchetMS" w:eastAsiaTheme="minorHAnsi" w:hAnsi="TrebuchetMS" w:cs="TrebuchetMS"/>
          <w:szCs w:val="24"/>
          <w:lang w:val="en-CA"/>
        </w:rPr>
      </w:pPr>
      <w:r>
        <w:rPr>
          <w:rFonts w:ascii="TrebuchetMS" w:eastAsiaTheme="minorHAnsi" w:hAnsi="TrebuchetMS" w:cs="TrebuchetMS"/>
          <w:noProof/>
          <w:szCs w:val="24"/>
          <w:lang w:val="en-CA" w:eastAsia="en-CA"/>
        </w:rPr>
        <w:drawing>
          <wp:inline distT="0" distB="0" distL="0" distR="0">
            <wp:extent cx="4191000" cy="1019175"/>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4"/>
                    <a:srcRect/>
                    <a:stretch>
                      <a:fillRect/>
                    </a:stretch>
                  </pic:blipFill>
                  <pic:spPr bwMode="auto">
                    <a:xfrm>
                      <a:off x="0" y="0"/>
                      <a:ext cx="4191000" cy="1019175"/>
                    </a:xfrm>
                    <a:prstGeom prst="rect">
                      <a:avLst/>
                    </a:prstGeom>
                    <a:noFill/>
                    <a:ln w="9525">
                      <a:noFill/>
                      <a:miter lim="800000"/>
                      <a:headEnd/>
                      <a:tailEnd/>
                    </a:ln>
                  </pic:spPr>
                </pic:pic>
              </a:graphicData>
            </a:graphic>
          </wp:inline>
        </w:drawing>
      </w: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Note how </w:t>
      </w:r>
      <w:r>
        <w:rPr>
          <w:rFonts w:ascii="TrebuchetMS-Bold" w:eastAsiaTheme="minorHAnsi" w:hAnsi="TrebuchetMS-Bold" w:cs="TrebuchetMS-Bold"/>
          <w:b/>
          <w:bCs/>
          <w:szCs w:val="24"/>
          <w:lang w:val="en-CA"/>
        </w:rPr>
        <w:t xml:space="preserve">char </w:t>
      </w:r>
      <w:r>
        <w:rPr>
          <w:rFonts w:ascii="TrebuchetMS" w:eastAsiaTheme="minorHAnsi" w:hAnsi="TrebuchetMS" w:cs="TrebuchetMS"/>
          <w:szCs w:val="24"/>
          <w:lang w:val="en-CA"/>
        </w:rPr>
        <w:t xml:space="preserve">is used to convert the column number </w:t>
      </w:r>
      <w:r>
        <w:rPr>
          <w:rFonts w:ascii="TrebuchetMS-Bold" w:eastAsiaTheme="minorHAnsi" w:hAnsi="TrebuchetMS-Bold" w:cs="TrebuchetMS-Bold"/>
          <w:b/>
          <w:bCs/>
          <w:szCs w:val="24"/>
          <w:lang w:val="en-CA"/>
        </w:rPr>
        <w:t xml:space="preserve">c </w:t>
      </w:r>
      <w:r>
        <w:rPr>
          <w:rFonts w:ascii="TrebuchetMS" w:eastAsiaTheme="minorHAnsi" w:hAnsi="TrebuchetMS" w:cs="TrebuchetMS"/>
          <w:szCs w:val="24"/>
          <w:lang w:val="en-CA"/>
        </w:rPr>
        <w:t>to a letter (based on its</w:t>
      </w:r>
      <w:r w:rsidR="00B94646">
        <w:rPr>
          <w:rFonts w:ascii="TrebuchetMS" w:eastAsiaTheme="minorHAnsi" w:hAnsi="TrebuchetMS" w:cs="TrebuchetMS"/>
          <w:szCs w:val="24"/>
          <w:lang w:val="en-CA"/>
        </w:rPr>
        <w:t xml:space="preserve"> </w:t>
      </w:r>
      <w:r>
        <w:rPr>
          <w:rFonts w:ascii="TrebuchetMS" w:eastAsiaTheme="minorHAnsi" w:hAnsi="TrebuchetMS" w:cs="TrebuchetMS"/>
          <w:szCs w:val="24"/>
          <w:lang w:val="en-CA"/>
        </w:rPr>
        <w:t>Unicode).</w:t>
      </w:r>
    </w:p>
    <w:p w:rsidR="00B94646" w:rsidRDefault="00B94646" w:rsidP="000552C7">
      <w:pPr>
        <w:overflowPunct/>
        <w:spacing w:line="360" w:lineRule="auto"/>
        <w:textAlignment w:val="auto"/>
        <w:rPr>
          <w:rFonts w:ascii="TrebuchetMS" w:eastAsiaTheme="minorHAnsi" w:hAnsi="TrebuchetMS" w:cs="TrebuchetMS"/>
          <w:szCs w:val="24"/>
          <w:lang w:val="en-CA"/>
        </w:rPr>
      </w:pPr>
    </w:p>
    <w:p w:rsidR="00B94646"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We make a shaded change to the </w:t>
      </w:r>
      <w:proofErr w:type="spellStart"/>
      <w:r>
        <w:rPr>
          <w:rFonts w:ascii="TrebuchetMS-Bold" w:eastAsiaTheme="minorHAnsi" w:hAnsi="TrebuchetMS-Bold" w:cs="TrebuchetMS-Bold"/>
          <w:b/>
          <w:bCs/>
          <w:szCs w:val="24"/>
          <w:lang w:val="en-CA"/>
        </w:rPr>
        <w:t>btnExitStop</w:t>
      </w:r>
      <w:proofErr w:type="spellEnd"/>
      <w:r>
        <w:rPr>
          <w:rFonts w:ascii="TrebuchetMS-Bold" w:eastAsiaTheme="minorHAnsi" w:hAnsi="TrebuchetMS-Bold" w:cs="TrebuchetMS-Bold"/>
          <w:b/>
          <w:bCs/>
          <w:szCs w:val="24"/>
          <w:lang w:val="en-CA"/>
        </w:rPr>
        <w:t xml:space="preserve"> Click </w:t>
      </w:r>
      <w:r>
        <w:rPr>
          <w:rFonts w:ascii="TrebuchetMS" w:eastAsiaTheme="minorHAnsi" w:hAnsi="TrebuchetMS" w:cs="TrebuchetMS"/>
          <w:szCs w:val="24"/>
          <w:lang w:val="en-CA"/>
        </w:rPr>
        <w:t>event to turn off the car</w:t>
      </w:r>
      <w:r w:rsidR="00B94646">
        <w:rPr>
          <w:rFonts w:ascii="TrebuchetMS" w:eastAsiaTheme="minorHAnsi" w:hAnsi="TrebuchetMS" w:cs="TrebuchetMS"/>
          <w:szCs w:val="24"/>
          <w:lang w:val="en-CA"/>
        </w:rPr>
        <w:t xml:space="preserve"> </w:t>
      </w:r>
      <w:r>
        <w:rPr>
          <w:rFonts w:ascii="TrebuchetMS" w:eastAsiaTheme="minorHAnsi" w:hAnsi="TrebuchetMS" w:cs="TrebuchetMS"/>
          <w:szCs w:val="24"/>
          <w:lang w:val="en-CA"/>
        </w:rPr>
        <w:t>timer when the game is stopped:</w:t>
      </w:r>
    </w:p>
    <w:p w:rsidR="00B94646" w:rsidRDefault="00B94646" w:rsidP="00B94646">
      <w:pPr>
        <w:overflowPunct/>
        <w:spacing w:line="360" w:lineRule="auto"/>
        <w:ind w:left="720"/>
        <w:textAlignment w:val="auto"/>
        <w:rPr>
          <w:rFonts w:ascii="TrebuchetMS-Bold" w:eastAsiaTheme="minorHAnsi" w:hAnsi="TrebuchetMS-Bold" w:cs="TrebuchetMS-Bold"/>
          <w:b/>
          <w:bCs/>
          <w:sz w:val="28"/>
          <w:szCs w:val="28"/>
          <w:lang w:val="en-CA"/>
        </w:rPr>
      </w:pPr>
      <w:r>
        <w:rPr>
          <w:rFonts w:ascii="CourierNewPS-BoldMT" w:eastAsiaTheme="minorHAnsi" w:hAnsi="CourierNewPS-BoldMT" w:cs="CourierNewPS-BoldMT"/>
          <w:b/>
          <w:bCs/>
          <w:noProof/>
          <w:szCs w:val="24"/>
          <w:lang w:val="en-CA" w:eastAsia="en-CA"/>
        </w:rPr>
        <w:drawing>
          <wp:inline distT="0" distB="0" distL="0" distR="0">
            <wp:extent cx="2886075" cy="1209675"/>
            <wp:effectExtent l="1905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5"/>
                    <a:srcRect/>
                    <a:stretch>
                      <a:fillRect/>
                    </a:stretch>
                  </pic:blipFill>
                  <pic:spPr bwMode="auto">
                    <a:xfrm>
                      <a:off x="0" y="0"/>
                      <a:ext cx="2886075" cy="1209675"/>
                    </a:xfrm>
                    <a:prstGeom prst="rect">
                      <a:avLst/>
                    </a:prstGeom>
                    <a:noFill/>
                    <a:ln w="9525">
                      <a:noFill/>
                      <a:miter lim="800000"/>
                      <a:headEnd/>
                      <a:tailEnd/>
                    </a:ln>
                  </pic:spPr>
                </pic:pic>
              </a:graphicData>
            </a:graphic>
          </wp:inline>
        </w:drawing>
      </w:r>
    </w:p>
    <w:p w:rsidR="00B94646" w:rsidRDefault="00B94646" w:rsidP="00B94646">
      <w:pPr>
        <w:overflowPunct/>
        <w:spacing w:line="360" w:lineRule="auto"/>
        <w:ind w:left="720"/>
        <w:textAlignment w:val="auto"/>
        <w:rPr>
          <w:rFonts w:ascii="TrebuchetMS-Bold" w:eastAsiaTheme="minorHAnsi" w:hAnsi="TrebuchetMS-Bold" w:cs="TrebuchetMS-Bold"/>
          <w:b/>
          <w:bCs/>
          <w:sz w:val="28"/>
          <w:szCs w:val="28"/>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Save and run the project. Click </w:t>
      </w:r>
      <w:r>
        <w:rPr>
          <w:rFonts w:ascii="TrebuchetMS-Bold" w:eastAsiaTheme="minorHAnsi" w:hAnsi="TrebuchetMS-Bold" w:cs="TrebuchetMS-Bold"/>
          <w:b/>
          <w:bCs/>
          <w:szCs w:val="24"/>
          <w:lang w:val="en-CA"/>
        </w:rPr>
        <w:t xml:space="preserve">Start Game </w:t>
      </w:r>
      <w:r>
        <w:rPr>
          <w:rFonts w:ascii="TrebuchetMS" w:eastAsiaTheme="minorHAnsi" w:hAnsi="TrebuchetMS" w:cs="TrebuchetMS"/>
          <w:szCs w:val="24"/>
          <w:lang w:val="en-CA"/>
        </w:rPr>
        <w:t xml:space="preserve">to make sure the pizza </w:t>
      </w:r>
      <w:proofErr w:type="spellStart"/>
      <w:r>
        <w:rPr>
          <w:rFonts w:ascii="TrebuchetMS" w:eastAsiaTheme="minorHAnsi" w:hAnsi="TrebuchetMS" w:cs="TrebuchetMS"/>
          <w:szCs w:val="24"/>
          <w:lang w:val="en-CA"/>
        </w:rPr>
        <w:t>parlor</w:t>
      </w:r>
      <w:proofErr w:type="spellEnd"/>
      <w:r>
        <w:rPr>
          <w:rFonts w:ascii="TrebuchetMS" w:eastAsiaTheme="minorHAnsi" w:hAnsi="TrebuchetMS" w:cs="TrebuchetMS"/>
          <w:szCs w:val="24"/>
          <w:lang w:val="en-CA"/>
        </w:rPr>
        <w:t xml:space="preserve"> is</w:t>
      </w:r>
      <w:r w:rsidR="00B94646">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marked and the proper message appears. The </w:t>
      </w:r>
      <w:proofErr w:type="spellStart"/>
      <w:r>
        <w:rPr>
          <w:rFonts w:ascii="TrebuchetMS" w:eastAsiaTheme="minorHAnsi" w:hAnsi="TrebuchetMS" w:cs="TrebuchetMS"/>
          <w:szCs w:val="24"/>
          <w:lang w:val="en-CA"/>
        </w:rPr>
        <w:t>parlor</w:t>
      </w:r>
      <w:proofErr w:type="spellEnd"/>
      <w:r>
        <w:rPr>
          <w:rFonts w:ascii="TrebuchetMS" w:eastAsiaTheme="minorHAnsi" w:hAnsi="TrebuchetMS" w:cs="TrebuchetMS"/>
          <w:szCs w:val="24"/>
          <w:lang w:val="en-CA"/>
        </w:rPr>
        <w:t xml:space="preserve"> is at location </w:t>
      </w:r>
      <w:r>
        <w:rPr>
          <w:rFonts w:ascii="TrebuchetMS-Bold" w:eastAsiaTheme="minorHAnsi" w:hAnsi="TrebuchetMS-Bold" w:cs="TrebuchetMS-Bold"/>
          <w:b/>
          <w:bCs/>
          <w:szCs w:val="24"/>
          <w:lang w:val="en-CA"/>
        </w:rPr>
        <w:t>M 4</w:t>
      </w:r>
      <w:r>
        <w:rPr>
          <w:rFonts w:ascii="TrebuchetMS" w:eastAsiaTheme="minorHAnsi" w:hAnsi="TrebuchetMS" w:cs="TrebuchetMS"/>
          <w:szCs w:val="24"/>
          <w:lang w:val="en-CA"/>
        </w:rPr>
        <w:t>. That is also the car’s initial location. Let’s see</w:t>
      </w:r>
      <w:r w:rsidR="00B94646">
        <w:rPr>
          <w:rFonts w:ascii="TrebuchetMS" w:eastAsiaTheme="minorHAnsi" w:hAnsi="TrebuchetMS" w:cs="TrebuchetMS"/>
          <w:szCs w:val="24"/>
          <w:lang w:val="en-CA"/>
        </w:rPr>
        <w:t xml:space="preserve"> </w:t>
      </w:r>
      <w:r>
        <w:rPr>
          <w:rFonts w:ascii="TrebuchetMS" w:eastAsiaTheme="minorHAnsi" w:hAnsi="TrebuchetMS" w:cs="TrebuchetMS"/>
          <w:szCs w:val="24"/>
          <w:lang w:val="en-CA"/>
        </w:rPr>
        <w:t>how to indicate where we want the car to go to and how to move the car.</w:t>
      </w:r>
    </w:p>
    <w:p w:rsidR="00B94646" w:rsidRDefault="00B94646" w:rsidP="000552C7">
      <w:pPr>
        <w:overflowPunct/>
        <w:spacing w:line="360" w:lineRule="auto"/>
        <w:textAlignment w:val="auto"/>
        <w:rPr>
          <w:rFonts w:ascii="TrebuchetMS" w:eastAsiaTheme="minorHAnsi" w:hAnsi="TrebuchetMS" w:cs="TrebuchetMS"/>
          <w:szCs w:val="24"/>
          <w:lang w:val="en-CA"/>
        </w:rPr>
      </w:pPr>
    </w:p>
    <w:p w:rsidR="00B94646"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Once orders come in and there are pizzas in the car, we can start making</w:t>
      </w:r>
      <w:r w:rsidR="00B94646">
        <w:rPr>
          <w:rFonts w:ascii="TrebuchetMS" w:eastAsiaTheme="minorHAnsi" w:hAnsi="TrebuchetMS" w:cs="TrebuchetMS"/>
          <w:szCs w:val="24"/>
          <w:lang w:val="en-CA"/>
        </w:rPr>
        <w:t xml:space="preserve"> </w:t>
      </w:r>
      <w:r>
        <w:rPr>
          <w:rFonts w:ascii="TrebuchetMS" w:eastAsiaTheme="minorHAnsi" w:hAnsi="TrebuchetMS" w:cs="TrebuchetMS"/>
          <w:szCs w:val="24"/>
          <w:lang w:val="en-CA"/>
        </w:rPr>
        <w:t>deliveries. To move the car to a desired location on the delivery grid, we simply</w:t>
      </w:r>
      <w:r w:rsidR="00B94646">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click that location. We will have one event method handle the </w:t>
      </w:r>
      <w:r>
        <w:rPr>
          <w:rFonts w:ascii="TrebuchetMS-Bold" w:eastAsiaTheme="minorHAnsi" w:hAnsi="TrebuchetMS-Bold" w:cs="TrebuchetMS-Bold"/>
          <w:b/>
          <w:bCs/>
          <w:szCs w:val="24"/>
          <w:lang w:val="en-CA"/>
        </w:rPr>
        <w:t xml:space="preserve">Click </w:t>
      </w:r>
      <w:r>
        <w:rPr>
          <w:rFonts w:ascii="TrebuchetMS" w:eastAsiaTheme="minorHAnsi" w:hAnsi="TrebuchetMS" w:cs="TrebuchetMS"/>
          <w:szCs w:val="24"/>
          <w:lang w:val="en-CA"/>
        </w:rPr>
        <w:t>event for</w:t>
      </w:r>
      <w:r w:rsidR="00B94646">
        <w:rPr>
          <w:rFonts w:ascii="TrebuchetMS" w:eastAsiaTheme="minorHAnsi" w:hAnsi="TrebuchetMS" w:cs="TrebuchetMS"/>
          <w:szCs w:val="24"/>
          <w:lang w:val="en-CA"/>
        </w:rPr>
        <w:t xml:space="preserve"> </w:t>
      </w:r>
      <w:r>
        <w:rPr>
          <w:rFonts w:ascii="TrebuchetMS" w:eastAsiaTheme="minorHAnsi" w:hAnsi="TrebuchetMS" w:cs="TrebuchetMS"/>
          <w:szCs w:val="24"/>
          <w:lang w:val="en-CA"/>
        </w:rPr>
        <w:t>all 400 (20 x 20) of the label controls in the grid. That method will have the</w:t>
      </w:r>
      <w:r w:rsidR="00B94646">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name </w:t>
      </w:r>
      <w:proofErr w:type="spellStart"/>
      <w:r>
        <w:rPr>
          <w:rFonts w:ascii="TrebuchetMS-Bold" w:eastAsiaTheme="minorHAnsi" w:hAnsi="TrebuchetMS-Bold" w:cs="TrebuchetMS-Bold"/>
          <w:b/>
          <w:bCs/>
          <w:szCs w:val="24"/>
          <w:lang w:val="en-CA"/>
        </w:rPr>
        <w:t>DeliveryGrid_Click</w:t>
      </w:r>
      <w:proofErr w:type="spellEnd"/>
      <w:r>
        <w:rPr>
          <w:rFonts w:ascii="TrebuchetMS" w:eastAsiaTheme="minorHAnsi" w:hAnsi="TrebuchetMS" w:cs="TrebuchetMS"/>
          <w:szCs w:val="24"/>
          <w:lang w:val="en-CA"/>
        </w:rPr>
        <w:t xml:space="preserve">. </w:t>
      </w: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Add this empty method to the code window:</w:t>
      </w:r>
    </w:p>
    <w:p w:rsidR="00B94646" w:rsidRDefault="00B94646" w:rsidP="000552C7">
      <w:pPr>
        <w:overflowPunct/>
        <w:spacing w:line="360" w:lineRule="auto"/>
        <w:textAlignment w:val="auto"/>
        <w:rPr>
          <w:rFonts w:ascii="CourierNewPS-BoldMT" w:eastAsiaTheme="minorHAnsi" w:hAnsi="CourierNewPS-BoldMT" w:cs="CourierNewPS-BoldMT"/>
          <w:b/>
          <w:bCs/>
          <w:szCs w:val="24"/>
          <w:lang w:val="en-CA"/>
        </w:rPr>
      </w:pPr>
    </w:p>
    <w:p w:rsidR="00B94646" w:rsidRDefault="00B94646" w:rsidP="000552C7">
      <w:pPr>
        <w:overflowPunct/>
        <w:spacing w:line="360" w:lineRule="auto"/>
        <w:textAlignment w:val="auto"/>
        <w:rPr>
          <w:rFonts w:ascii="CourierNewPS-BoldMT" w:eastAsiaTheme="minorHAnsi" w:hAnsi="CourierNewPS-BoldMT" w:cs="CourierNewPS-BoldMT"/>
          <w:b/>
          <w:bCs/>
          <w:szCs w:val="24"/>
          <w:lang w:val="en-CA"/>
        </w:rPr>
      </w:pPr>
      <w:r>
        <w:rPr>
          <w:rFonts w:ascii="CourierNewPS-BoldMT" w:eastAsiaTheme="minorHAnsi" w:hAnsi="CourierNewPS-BoldMT" w:cs="CourierNewPS-BoldMT"/>
          <w:b/>
          <w:bCs/>
          <w:szCs w:val="24"/>
          <w:lang w:val="en-CA"/>
        </w:rPr>
        <w:tab/>
      </w:r>
      <w:r>
        <w:rPr>
          <w:rFonts w:ascii="CourierNewPS-BoldMT" w:eastAsiaTheme="minorHAnsi" w:hAnsi="CourierNewPS-BoldMT" w:cs="CourierNewPS-BoldMT"/>
          <w:b/>
          <w:bCs/>
          <w:noProof/>
          <w:szCs w:val="24"/>
          <w:lang w:val="en-CA" w:eastAsia="en-CA"/>
        </w:rPr>
        <w:drawing>
          <wp:inline distT="0" distB="0" distL="0" distR="0">
            <wp:extent cx="5210175" cy="647700"/>
            <wp:effectExtent l="1905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6"/>
                    <a:srcRect/>
                    <a:stretch>
                      <a:fillRect/>
                    </a:stretch>
                  </pic:blipFill>
                  <pic:spPr bwMode="auto">
                    <a:xfrm>
                      <a:off x="0" y="0"/>
                      <a:ext cx="5210175" cy="647700"/>
                    </a:xfrm>
                    <a:prstGeom prst="rect">
                      <a:avLst/>
                    </a:prstGeom>
                    <a:noFill/>
                    <a:ln w="9525">
                      <a:noFill/>
                      <a:miter lim="800000"/>
                      <a:headEnd/>
                      <a:tailEnd/>
                    </a:ln>
                  </pic:spPr>
                </pic:pic>
              </a:graphicData>
            </a:graphic>
          </wp:inline>
        </w:drawing>
      </w:r>
    </w:p>
    <w:p w:rsidR="00B94646" w:rsidRDefault="00B94646"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Once a grid location is clicked, we follow these steps:</w:t>
      </w:r>
    </w:p>
    <w:p w:rsidR="000552C7" w:rsidRPr="00B94646" w:rsidRDefault="000552C7" w:rsidP="00B94646">
      <w:pPr>
        <w:pStyle w:val="ListParagraph"/>
        <w:numPr>
          <w:ilvl w:val="0"/>
          <w:numId w:val="25"/>
        </w:numPr>
        <w:overflowPunct/>
        <w:spacing w:line="360" w:lineRule="auto"/>
        <w:textAlignment w:val="auto"/>
        <w:rPr>
          <w:rFonts w:ascii="TrebuchetMS" w:eastAsiaTheme="minorHAnsi" w:hAnsi="TrebuchetMS" w:cs="TrebuchetMS"/>
          <w:szCs w:val="24"/>
          <w:lang w:val="en-CA"/>
        </w:rPr>
      </w:pPr>
      <w:r w:rsidRPr="00B94646">
        <w:rPr>
          <w:rFonts w:ascii="TrebuchetMS" w:eastAsiaTheme="minorHAnsi" w:hAnsi="TrebuchetMS" w:cs="TrebuchetMS"/>
          <w:szCs w:val="24"/>
          <w:lang w:val="en-CA"/>
        </w:rPr>
        <w:t>Deliveries can only be made if the car is not already moving (</w:t>
      </w:r>
      <w:proofErr w:type="spellStart"/>
      <w:r w:rsidRPr="00B94646">
        <w:rPr>
          <w:rFonts w:ascii="TrebuchetMS-Bold" w:eastAsiaTheme="minorHAnsi" w:hAnsi="TrebuchetMS-Bold" w:cs="TrebuchetMS-Bold"/>
          <w:b/>
          <w:bCs/>
          <w:szCs w:val="24"/>
          <w:lang w:val="en-CA"/>
        </w:rPr>
        <w:t>timCar</w:t>
      </w:r>
      <w:proofErr w:type="spellEnd"/>
      <w:r w:rsidRPr="00B94646">
        <w:rPr>
          <w:rFonts w:ascii="TrebuchetMS-Bold" w:eastAsiaTheme="minorHAnsi" w:hAnsi="TrebuchetMS-Bold" w:cs="TrebuchetMS-Bold"/>
          <w:b/>
          <w:bCs/>
          <w:szCs w:val="24"/>
          <w:lang w:val="en-CA"/>
        </w:rPr>
        <w:t xml:space="preserve"> </w:t>
      </w:r>
      <w:r w:rsidRPr="00B94646">
        <w:rPr>
          <w:rFonts w:ascii="TrebuchetMS" w:eastAsiaTheme="minorHAnsi" w:hAnsi="TrebuchetMS" w:cs="TrebuchetMS"/>
          <w:szCs w:val="24"/>
          <w:lang w:val="en-CA"/>
        </w:rPr>
        <w:t>is</w:t>
      </w:r>
      <w:r w:rsidR="00B94646" w:rsidRPr="00B94646">
        <w:rPr>
          <w:rFonts w:ascii="TrebuchetMS" w:eastAsiaTheme="minorHAnsi" w:hAnsi="TrebuchetMS" w:cs="TrebuchetMS"/>
          <w:szCs w:val="24"/>
          <w:lang w:val="en-CA"/>
        </w:rPr>
        <w:t xml:space="preserve"> </w:t>
      </w:r>
      <w:r w:rsidRPr="00B94646">
        <w:rPr>
          <w:rFonts w:ascii="TrebuchetMS" w:eastAsiaTheme="minorHAnsi" w:hAnsi="TrebuchetMS" w:cs="TrebuchetMS"/>
          <w:szCs w:val="24"/>
          <w:lang w:val="en-CA"/>
        </w:rPr>
        <w:t xml:space="preserve">disabled), </w:t>
      </w:r>
      <w:proofErr w:type="spellStart"/>
      <w:r w:rsidRPr="00B94646">
        <w:rPr>
          <w:rFonts w:ascii="TrebuchetMS-Bold" w:eastAsiaTheme="minorHAnsi" w:hAnsi="TrebuchetMS-Bold" w:cs="TrebuchetMS-Bold"/>
          <w:b/>
          <w:bCs/>
          <w:szCs w:val="24"/>
          <w:lang w:val="en-CA"/>
        </w:rPr>
        <w:t>grpCar</w:t>
      </w:r>
      <w:proofErr w:type="spellEnd"/>
      <w:r w:rsidRPr="00B94646">
        <w:rPr>
          <w:rFonts w:ascii="TrebuchetMS-Bold" w:eastAsiaTheme="minorHAnsi" w:hAnsi="TrebuchetMS-Bold" w:cs="TrebuchetMS-Bold"/>
          <w:b/>
          <w:bCs/>
          <w:szCs w:val="24"/>
          <w:lang w:val="en-CA"/>
        </w:rPr>
        <w:t xml:space="preserve"> </w:t>
      </w:r>
      <w:r w:rsidRPr="00B94646">
        <w:rPr>
          <w:rFonts w:ascii="TrebuchetMS" w:eastAsiaTheme="minorHAnsi" w:hAnsi="TrebuchetMS" w:cs="TrebuchetMS"/>
          <w:szCs w:val="24"/>
          <w:lang w:val="en-CA"/>
        </w:rPr>
        <w:t xml:space="preserve">is enabled (the game is in play mode) and </w:t>
      </w:r>
      <w:proofErr w:type="spellStart"/>
      <w:r w:rsidRPr="00B94646">
        <w:rPr>
          <w:rFonts w:ascii="TrebuchetMS-Bold" w:eastAsiaTheme="minorHAnsi" w:hAnsi="TrebuchetMS-Bold" w:cs="TrebuchetMS-Bold"/>
          <w:b/>
          <w:bCs/>
          <w:szCs w:val="24"/>
          <w:lang w:val="en-CA"/>
        </w:rPr>
        <w:t>btnLoad</w:t>
      </w:r>
      <w:proofErr w:type="spellEnd"/>
      <w:r w:rsidRPr="00B94646">
        <w:rPr>
          <w:rFonts w:ascii="TrebuchetMS-Bold" w:eastAsiaTheme="minorHAnsi" w:hAnsi="TrebuchetMS-Bold" w:cs="TrebuchetMS-Bold"/>
          <w:b/>
          <w:bCs/>
          <w:szCs w:val="24"/>
          <w:lang w:val="en-CA"/>
        </w:rPr>
        <w:t xml:space="preserve"> </w:t>
      </w:r>
      <w:r w:rsidRPr="00B94646">
        <w:rPr>
          <w:rFonts w:ascii="TrebuchetMS" w:eastAsiaTheme="minorHAnsi" w:hAnsi="TrebuchetMS" w:cs="TrebuchetMS"/>
          <w:szCs w:val="24"/>
          <w:lang w:val="en-CA"/>
        </w:rPr>
        <w:t>is</w:t>
      </w:r>
      <w:r w:rsidR="00B94646" w:rsidRPr="00B94646">
        <w:rPr>
          <w:rFonts w:ascii="TrebuchetMS" w:eastAsiaTheme="minorHAnsi" w:hAnsi="TrebuchetMS" w:cs="TrebuchetMS"/>
          <w:szCs w:val="24"/>
          <w:lang w:val="en-CA"/>
        </w:rPr>
        <w:t xml:space="preserve"> </w:t>
      </w:r>
      <w:r w:rsidRPr="00B94646">
        <w:rPr>
          <w:rFonts w:ascii="TrebuchetMS" w:eastAsiaTheme="minorHAnsi" w:hAnsi="TrebuchetMS" w:cs="TrebuchetMS"/>
          <w:szCs w:val="24"/>
          <w:lang w:val="en-CA"/>
        </w:rPr>
        <w:t>disabled (pizzas have been loaded in the car). If this is not the case, exit;</w:t>
      </w:r>
      <w:r w:rsidR="00B94646" w:rsidRPr="00B94646">
        <w:rPr>
          <w:rFonts w:ascii="TrebuchetMS" w:eastAsiaTheme="minorHAnsi" w:hAnsi="TrebuchetMS" w:cs="TrebuchetMS"/>
          <w:szCs w:val="24"/>
          <w:lang w:val="en-CA"/>
        </w:rPr>
        <w:t xml:space="preserve"> </w:t>
      </w:r>
      <w:r w:rsidRPr="00B94646">
        <w:rPr>
          <w:rFonts w:ascii="TrebuchetMS" w:eastAsiaTheme="minorHAnsi" w:hAnsi="TrebuchetMS" w:cs="TrebuchetMS"/>
          <w:szCs w:val="24"/>
          <w:lang w:val="en-CA"/>
        </w:rPr>
        <w:t>else continue.</w:t>
      </w:r>
    </w:p>
    <w:p w:rsidR="000552C7" w:rsidRPr="00B94646" w:rsidRDefault="000552C7" w:rsidP="00B94646">
      <w:pPr>
        <w:pStyle w:val="ListParagraph"/>
        <w:numPr>
          <w:ilvl w:val="0"/>
          <w:numId w:val="25"/>
        </w:numPr>
        <w:overflowPunct/>
        <w:spacing w:line="360" w:lineRule="auto"/>
        <w:textAlignment w:val="auto"/>
        <w:rPr>
          <w:rFonts w:ascii="TrebuchetMS" w:eastAsiaTheme="minorHAnsi" w:hAnsi="TrebuchetMS" w:cs="TrebuchetMS"/>
          <w:szCs w:val="24"/>
          <w:lang w:val="en-CA"/>
        </w:rPr>
      </w:pPr>
      <w:r w:rsidRPr="00B94646">
        <w:rPr>
          <w:rFonts w:ascii="TrebuchetMS" w:eastAsiaTheme="minorHAnsi" w:hAnsi="TrebuchetMS" w:cs="TrebuchetMS"/>
          <w:szCs w:val="24"/>
          <w:lang w:val="en-CA"/>
        </w:rPr>
        <w:t>Determine column (</w:t>
      </w:r>
      <w:proofErr w:type="spellStart"/>
      <w:r w:rsidRPr="00B94646">
        <w:rPr>
          <w:rFonts w:ascii="TrebuchetMS-Bold" w:eastAsiaTheme="minorHAnsi" w:hAnsi="TrebuchetMS-Bold" w:cs="TrebuchetMS-Bold"/>
          <w:b/>
          <w:bCs/>
          <w:szCs w:val="24"/>
          <w:lang w:val="en-CA"/>
        </w:rPr>
        <w:t>deliveryC</w:t>
      </w:r>
      <w:proofErr w:type="spellEnd"/>
      <w:r w:rsidRPr="00B94646">
        <w:rPr>
          <w:rFonts w:ascii="TrebuchetMS" w:eastAsiaTheme="minorHAnsi" w:hAnsi="TrebuchetMS" w:cs="TrebuchetMS"/>
          <w:szCs w:val="24"/>
          <w:lang w:val="en-CA"/>
        </w:rPr>
        <w:t>) and row (</w:t>
      </w:r>
      <w:proofErr w:type="spellStart"/>
      <w:r w:rsidRPr="00B94646">
        <w:rPr>
          <w:rFonts w:ascii="TrebuchetMS-Bold" w:eastAsiaTheme="minorHAnsi" w:hAnsi="TrebuchetMS-Bold" w:cs="TrebuchetMS-Bold"/>
          <w:b/>
          <w:bCs/>
          <w:szCs w:val="24"/>
          <w:lang w:val="en-CA"/>
        </w:rPr>
        <w:t>deliveryR</w:t>
      </w:r>
      <w:proofErr w:type="spellEnd"/>
      <w:r w:rsidRPr="00B94646">
        <w:rPr>
          <w:rFonts w:ascii="TrebuchetMS" w:eastAsiaTheme="minorHAnsi" w:hAnsi="TrebuchetMS" w:cs="TrebuchetMS"/>
          <w:szCs w:val="24"/>
          <w:lang w:val="en-CA"/>
        </w:rPr>
        <w:t>) of clicked label.</w:t>
      </w:r>
    </w:p>
    <w:p w:rsidR="000552C7" w:rsidRPr="00B94646" w:rsidRDefault="000552C7" w:rsidP="00B94646">
      <w:pPr>
        <w:pStyle w:val="ListParagraph"/>
        <w:numPr>
          <w:ilvl w:val="0"/>
          <w:numId w:val="25"/>
        </w:numPr>
        <w:overflowPunct/>
        <w:spacing w:line="360" w:lineRule="auto"/>
        <w:textAlignment w:val="auto"/>
        <w:rPr>
          <w:rFonts w:ascii="TrebuchetMS" w:eastAsiaTheme="minorHAnsi" w:hAnsi="TrebuchetMS" w:cs="TrebuchetMS"/>
          <w:szCs w:val="24"/>
          <w:lang w:val="en-CA"/>
        </w:rPr>
      </w:pPr>
      <w:r w:rsidRPr="00B94646">
        <w:rPr>
          <w:rFonts w:ascii="TrebuchetMS" w:eastAsiaTheme="minorHAnsi" w:hAnsi="TrebuchetMS" w:cs="TrebuchetMS"/>
          <w:szCs w:val="24"/>
          <w:lang w:val="en-CA"/>
        </w:rPr>
        <w:t xml:space="preserve">Compute </w:t>
      </w:r>
      <w:proofErr w:type="spellStart"/>
      <w:r w:rsidRPr="00B94646">
        <w:rPr>
          <w:rFonts w:ascii="TrebuchetMS-Bold" w:eastAsiaTheme="minorHAnsi" w:hAnsi="TrebuchetMS-Bold" w:cs="TrebuchetMS-Bold"/>
          <w:b/>
          <w:bCs/>
          <w:szCs w:val="24"/>
          <w:lang w:val="en-CA"/>
        </w:rPr>
        <w:t>deltaC</w:t>
      </w:r>
      <w:proofErr w:type="spellEnd"/>
      <w:r w:rsidRPr="00B94646">
        <w:rPr>
          <w:rFonts w:ascii="TrebuchetMS-Bold" w:eastAsiaTheme="minorHAnsi" w:hAnsi="TrebuchetMS-Bold" w:cs="TrebuchetMS-Bold"/>
          <w:b/>
          <w:bCs/>
          <w:szCs w:val="24"/>
          <w:lang w:val="en-CA"/>
        </w:rPr>
        <w:t xml:space="preserve"> </w:t>
      </w:r>
      <w:r w:rsidRPr="00B94646">
        <w:rPr>
          <w:rFonts w:ascii="TrebuchetMS" w:eastAsiaTheme="minorHAnsi" w:hAnsi="TrebuchetMS" w:cs="TrebuchetMS"/>
          <w:szCs w:val="24"/>
          <w:lang w:val="en-CA"/>
        </w:rPr>
        <w:t xml:space="preserve">and </w:t>
      </w:r>
      <w:proofErr w:type="spellStart"/>
      <w:r w:rsidRPr="00B94646">
        <w:rPr>
          <w:rFonts w:ascii="TrebuchetMS-Bold" w:eastAsiaTheme="minorHAnsi" w:hAnsi="TrebuchetMS-Bold" w:cs="TrebuchetMS-Bold"/>
          <w:b/>
          <w:bCs/>
          <w:szCs w:val="24"/>
          <w:lang w:val="en-CA"/>
        </w:rPr>
        <w:t>deltaR</w:t>
      </w:r>
      <w:proofErr w:type="spellEnd"/>
      <w:r w:rsidRPr="00B94646">
        <w:rPr>
          <w:rFonts w:ascii="TrebuchetMS" w:eastAsiaTheme="minorHAnsi" w:hAnsi="TrebuchetMS" w:cs="TrebuchetMS"/>
          <w:szCs w:val="24"/>
          <w:lang w:val="en-CA"/>
        </w:rPr>
        <w:t xml:space="preserve">. If </w:t>
      </w:r>
      <w:proofErr w:type="spellStart"/>
      <w:r w:rsidRPr="00B94646">
        <w:rPr>
          <w:rFonts w:ascii="TrebuchetMS-Bold" w:eastAsiaTheme="minorHAnsi" w:hAnsi="TrebuchetMS-Bold" w:cs="TrebuchetMS-Bold"/>
          <w:b/>
          <w:bCs/>
          <w:szCs w:val="24"/>
          <w:lang w:val="en-CA"/>
        </w:rPr>
        <w:t>deltaC</w:t>
      </w:r>
      <w:proofErr w:type="spellEnd"/>
      <w:r w:rsidRPr="00B94646">
        <w:rPr>
          <w:rFonts w:ascii="TrebuchetMS-Bold" w:eastAsiaTheme="minorHAnsi" w:hAnsi="TrebuchetMS-Bold" w:cs="TrebuchetMS-Bold"/>
          <w:b/>
          <w:bCs/>
          <w:szCs w:val="24"/>
          <w:lang w:val="en-CA"/>
        </w:rPr>
        <w:t xml:space="preserve"> = 0 </w:t>
      </w:r>
      <w:r w:rsidRPr="00B94646">
        <w:rPr>
          <w:rFonts w:ascii="TrebuchetMS" w:eastAsiaTheme="minorHAnsi" w:hAnsi="TrebuchetMS" w:cs="TrebuchetMS"/>
          <w:szCs w:val="24"/>
          <w:lang w:val="en-CA"/>
        </w:rPr>
        <w:t xml:space="preserve">and </w:t>
      </w:r>
      <w:proofErr w:type="spellStart"/>
      <w:r w:rsidRPr="00B94646">
        <w:rPr>
          <w:rFonts w:ascii="TrebuchetMS-Bold" w:eastAsiaTheme="minorHAnsi" w:hAnsi="TrebuchetMS-Bold" w:cs="TrebuchetMS-Bold"/>
          <w:b/>
          <w:bCs/>
          <w:szCs w:val="24"/>
          <w:lang w:val="en-CA"/>
        </w:rPr>
        <w:t>deltaR</w:t>
      </w:r>
      <w:proofErr w:type="spellEnd"/>
      <w:r w:rsidRPr="00B94646">
        <w:rPr>
          <w:rFonts w:ascii="TrebuchetMS-Bold" w:eastAsiaTheme="minorHAnsi" w:hAnsi="TrebuchetMS-Bold" w:cs="TrebuchetMS-Bold"/>
          <w:b/>
          <w:bCs/>
          <w:szCs w:val="24"/>
          <w:lang w:val="en-CA"/>
        </w:rPr>
        <w:t xml:space="preserve"> = 0</w:t>
      </w:r>
      <w:r w:rsidRPr="00B94646">
        <w:rPr>
          <w:rFonts w:ascii="TrebuchetMS" w:eastAsiaTheme="minorHAnsi" w:hAnsi="TrebuchetMS" w:cs="TrebuchetMS"/>
          <w:szCs w:val="24"/>
          <w:lang w:val="en-CA"/>
        </w:rPr>
        <w:t>, exit.</w:t>
      </w:r>
    </w:p>
    <w:p w:rsidR="000552C7" w:rsidRPr="00B94646" w:rsidRDefault="000552C7" w:rsidP="00B94646">
      <w:pPr>
        <w:pStyle w:val="ListParagraph"/>
        <w:numPr>
          <w:ilvl w:val="0"/>
          <w:numId w:val="25"/>
        </w:numPr>
        <w:overflowPunct/>
        <w:spacing w:line="360" w:lineRule="auto"/>
        <w:textAlignment w:val="auto"/>
        <w:rPr>
          <w:rFonts w:ascii="TrebuchetMS" w:eastAsiaTheme="minorHAnsi" w:hAnsi="TrebuchetMS" w:cs="TrebuchetMS"/>
          <w:szCs w:val="24"/>
          <w:lang w:val="en-CA"/>
        </w:rPr>
      </w:pPr>
      <w:r w:rsidRPr="00B94646">
        <w:rPr>
          <w:rFonts w:ascii="TrebuchetMS" w:eastAsiaTheme="minorHAnsi" w:hAnsi="TrebuchetMS" w:cs="TrebuchetMS"/>
          <w:szCs w:val="24"/>
          <w:lang w:val="en-CA"/>
        </w:rPr>
        <w:t>Display message saying where the car is going.</w:t>
      </w:r>
    </w:p>
    <w:p w:rsidR="000552C7" w:rsidRPr="00B94646" w:rsidRDefault="000552C7" w:rsidP="00B94646">
      <w:pPr>
        <w:pStyle w:val="ListParagraph"/>
        <w:numPr>
          <w:ilvl w:val="0"/>
          <w:numId w:val="25"/>
        </w:numPr>
        <w:overflowPunct/>
        <w:spacing w:line="360" w:lineRule="auto"/>
        <w:textAlignment w:val="auto"/>
        <w:rPr>
          <w:rFonts w:ascii="TrebuchetMS" w:eastAsiaTheme="minorHAnsi" w:hAnsi="TrebuchetMS" w:cs="TrebuchetMS"/>
          <w:szCs w:val="24"/>
          <w:lang w:val="en-CA"/>
        </w:rPr>
      </w:pPr>
      <w:r w:rsidRPr="00B94646">
        <w:rPr>
          <w:rFonts w:ascii="TrebuchetMS" w:eastAsiaTheme="minorHAnsi" w:hAnsi="TrebuchetMS" w:cs="TrebuchetMS"/>
          <w:szCs w:val="24"/>
          <w:lang w:val="en-CA"/>
        </w:rPr>
        <w:t xml:space="preserve">Enable </w:t>
      </w:r>
      <w:proofErr w:type="spellStart"/>
      <w:r w:rsidRPr="00B94646">
        <w:rPr>
          <w:rFonts w:ascii="TrebuchetMS-Bold" w:eastAsiaTheme="minorHAnsi" w:hAnsi="TrebuchetMS-Bold" w:cs="TrebuchetMS-Bold"/>
          <w:b/>
          <w:bCs/>
          <w:szCs w:val="24"/>
          <w:lang w:val="en-CA"/>
        </w:rPr>
        <w:t>timCar</w:t>
      </w:r>
      <w:proofErr w:type="spellEnd"/>
      <w:r w:rsidRPr="00B94646">
        <w:rPr>
          <w:rFonts w:ascii="TrebuchetMS" w:eastAsiaTheme="minorHAnsi" w:hAnsi="TrebuchetMS" w:cs="TrebuchetMS"/>
          <w:szCs w:val="24"/>
          <w:lang w:val="en-CA"/>
        </w:rPr>
        <w:t>.</w:t>
      </w: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 xml:space="preserve">Each step should be clear except how to determine </w:t>
      </w:r>
      <w:proofErr w:type="spellStart"/>
      <w:r>
        <w:rPr>
          <w:rFonts w:ascii="TrebuchetMS-Bold" w:eastAsiaTheme="minorHAnsi" w:hAnsi="TrebuchetMS-Bold" w:cs="TrebuchetMS-Bold"/>
          <w:b/>
          <w:bCs/>
          <w:szCs w:val="24"/>
          <w:lang w:val="en-CA"/>
        </w:rPr>
        <w:t>deliveryC</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 xml:space="preserve">and </w:t>
      </w:r>
      <w:proofErr w:type="spellStart"/>
      <w:r>
        <w:rPr>
          <w:rFonts w:ascii="TrebuchetMS-Bold" w:eastAsiaTheme="minorHAnsi" w:hAnsi="TrebuchetMS-Bold" w:cs="TrebuchetMS-Bold"/>
          <w:b/>
          <w:bCs/>
          <w:szCs w:val="24"/>
          <w:lang w:val="en-CA"/>
        </w:rPr>
        <w:t>deliveryR</w:t>
      </w:r>
      <w:proofErr w:type="spellEnd"/>
      <w:r>
        <w:rPr>
          <w:rFonts w:ascii="TrebuchetMS" w:eastAsiaTheme="minorHAnsi" w:hAnsi="TrebuchetMS" w:cs="TrebuchetMS"/>
          <w:szCs w:val="24"/>
          <w:lang w:val="en-CA"/>
        </w:rPr>
        <w:t>.</w:t>
      </w:r>
    </w:p>
    <w:p w:rsidR="00B94646" w:rsidRDefault="00B94646" w:rsidP="000552C7">
      <w:pPr>
        <w:overflowPunct/>
        <w:spacing w:line="360" w:lineRule="auto"/>
        <w:textAlignment w:val="auto"/>
        <w:rPr>
          <w:rFonts w:ascii="TrebuchetMS" w:eastAsiaTheme="minorHAnsi" w:hAnsi="TrebuchetMS" w:cs="TrebuchetMS"/>
          <w:szCs w:val="24"/>
          <w:lang w:val="en-CA"/>
        </w:rPr>
      </w:pPr>
    </w:p>
    <w:p w:rsidR="00B94646"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We need some way to determine the row and column of the clicked label in the</w:t>
      </w:r>
      <w:r w:rsidR="00B94646">
        <w:rPr>
          <w:rFonts w:ascii="TrebuchetMS" w:eastAsiaTheme="minorHAnsi" w:hAnsi="TrebuchetMS" w:cs="TrebuchetMS"/>
          <w:szCs w:val="24"/>
          <w:lang w:val="en-CA"/>
        </w:rPr>
        <w:t xml:space="preserve"> </w:t>
      </w:r>
      <w:proofErr w:type="spellStart"/>
      <w:r>
        <w:rPr>
          <w:rFonts w:ascii="TrebuchetMS-Bold" w:eastAsiaTheme="minorHAnsi" w:hAnsi="TrebuchetMS-Bold" w:cs="TrebuchetMS-Bold"/>
          <w:b/>
          <w:bCs/>
          <w:szCs w:val="24"/>
          <w:lang w:val="en-CA"/>
        </w:rPr>
        <w:t>deliveryGrid</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 xml:space="preserve">control array. We will use the </w:t>
      </w:r>
      <w:r>
        <w:rPr>
          <w:rFonts w:ascii="TrebuchetMS-Bold" w:eastAsiaTheme="minorHAnsi" w:hAnsi="TrebuchetMS-Bold" w:cs="TrebuchetMS-Bold"/>
          <w:b/>
          <w:bCs/>
          <w:szCs w:val="24"/>
          <w:lang w:val="en-CA"/>
        </w:rPr>
        <w:t xml:space="preserve">Tag </w:t>
      </w:r>
      <w:r>
        <w:rPr>
          <w:rFonts w:ascii="TrebuchetMS" w:eastAsiaTheme="minorHAnsi" w:hAnsi="TrebuchetMS" w:cs="TrebuchetMS"/>
          <w:szCs w:val="24"/>
          <w:lang w:val="en-CA"/>
        </w:rPr>
        <w:t xml:space="preserve">property of the </w:t>
      </w:r>
      <w:proofErr w:type="spellStart"/>
      <w:r>
        <w:rPr>
          <w:rFonts w:ascii="TrebuchetMS-Bold" w:eastAsiaTheme="minorHAnsi" w:hAnsi="TrebuchetMS-Bold" w:cs="TrebuchetMS-Bold"/>
          <w:b/>
          <w:bCs/>
          <w:szCs w:val="24"/>
          <w:lang w:val="en-CA"/>
        </w:rPr>
        <w:t>deliveryGrid</w:t>
      </w:r>
      <w:proofErr w:type="spellEnd"/>
      <w:r w:rsidR="00B94646">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 xml:space="preserve">elements. The </w:t>
      </w:r>
      <w:r>
        <w:rPr>
          <w:rFonts w:ascii="TrebuchetMS-Bold" w:eastAsiaTheme="minorHAnsi" w:hAnsi="TrebuchetMS-Bold" w:cs="TrebuchetMS-Bold"/>
          <w:b/>
          <w:bCs/>
          <w:szCs w:val="24"/>
          <w:lang w:val="en-CA"/>
        </w:rPr>
        <w:t xml:space="preserve">Tag </w:t>
      </w:r>
      <w:r>
        <w:rPr>
          <w:rFonts w:ascii="TrebuchetMS" w:eastAsiaTheme="minorHAnsi" w:hAnsi="TrebuchetMS" w:cs="TrebuchetMS"/>
          <w:szCs w:val="24"/>
          <w:lang w:val="en-CA"/>
        </w:rPr>
        <w:t>property (</w:t>
      </w:r>
      <w:r>
        <w:rPr>
          <w:rFonts w:ascii="TrebuchetMS-Bold" w:eastAsiaTheme="minorHAnsi" w:hAnsi="TrebuchetMS-Bold" w:cs="TrebuchetMS-Bold"/>
          <w:b/>
          <w:bCs/>
          <w:szCs w:val="24"/>
          <w:lang w:val="en-CA"/>
        </w:rPr>
        <w:t xml:space="preserve">String </w:t>
      </w:r>
      <w:r>
        <w:rPr>
          <w:rFonts w:ascii="TrebuchetMS" w:eastAsiaTheme="minorHAnsi" w:hAnsi="TrebuchetMS" w:cs="TrebuchetMS"/>
          <w:szCs w:val="24"/>
          <w:lang w:val="en-CA"/>
        </w:rPr>
        <w:t>type) is a user-defined property available</w:t>
      </w:r>
      <w:r w:rsidR="00B94646">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for whatever use is needed. For each element in the </w:t>
      </w:r>
      <w:proofErr w:type="spellStart"/>
      <w:r>
        <w:rPr>
          <w:rFonts w:ascii="TrebuchetMS-Bold" w:eastAsiaTheme="minorHAnsi" w:hAnsi="TrebuchetMS-Bold" w:cs="TrebuchetMS-Bold"/>
          <w:b/>
          <w:bCs/>
          <w:szCs w:val="24"/>
          <w:lang w:val="en-CA"/>
        </w:rPr>
        <w:t>deliveryGrid</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array, the</w:t>
      </w:r>
      <w:r w:rsidR="00B94646">
        <w:rPr>
          <w:rFonts w:ascii="TrebuchetMS" w:eastAsiaTheme="minorHAnsi" w:hAnsi="TrebuchetMS" w:cs="TrebuchetMS"/>
          <w:szCs w:val="24"/>
          <w:lang w:val="en-CA"/>
        </w:rPr>
        <w:t xml:space="preserve"> </w:t>
      </w:r>
      <w:r>
        <w:rPr>
          <w:rFonts w:ascii="TrebuchetMS-Bold" w:eastAsiaTheme="minorHAnsi" w:hAnsi="TrebuchetMS-Bold" w:cs="TrebuchetMS-Bold"/>
          <w:b/>
          <w:bCs/>
          <w:szCs w:val="24"/>
          <w:lang w:val="en-CA"/>
        </w:rPr>
        <w:t xml:space="preserve">Tag </w:t>
      </w:r>
      <w:r>
        <w:rPr>
          <w:rFonts w:ascii="TrebuchetMS" w:eastAsiaTheme="minorHAnsi" w:hAnsi="TrebuchetMS" w:cs="TrebuchetMS"/>
          <w:szCs w:val="24"/>
          <w:lang w:val="en-CA"/>
        </w:rPr>
        <w:t>property will have four numbers, the first two indicating the column</w:t>
      </w:r>
      <w:r w:rsidR="00B94646">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number, the second two indicating the row number. The </w:t>
      </w:r>
      <w:r>
        <w:rPr>
          <w:rFonts w:ascii="TrebuchetMS-Bold" w:eastAsiaTheme="minorHAnsi" w:hAnsi="TrebuchetMS-Bold" w:cs="TrebuchetMS-Bold"/>
          <w:b/>
          <w:bCs/>
          <w:szCs w:val="24"/>
          <w:lang w:val="en-CA"/>
        </w:rPr>
        <w:t xml:space="preserve">Tag </w:t>
      </w:r>
      <w:r>
        <w:rPr>
          <w:rFonts w:ascii="TrebuchetMS" w:eastAsiaTheme="minorHAnsi" w:hAnsi="TrebuchetMS" w:cs="TrebuchetMS"/>
          <w:szCs w:val="24"/>
          <w:lang w:val="en-CA"/>
        </w:rPr>
        <w:t>property will be</w:t>
      </w:r>
      <w:r w:rsidR="00B94646">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set in the form’s </w:t>
      </w:r>
      <w:r>
        <w:rPr>
          <w:rFonts w:ascii="TrebuchetMS-Bold" w:eastAsiaTheme="minorHAnsi" w:hAnsi="TrebuchetMS-Bold" w:cs="TrebuchetMS-Bold"/>
          <w:b/>
          <w:bCs/>
          <w:szCs w:val="24"/>
          <w:lang w:val="en-CA"/>
        </w:rPr>
        <w:t xml:space="preserve">Load </w:t>
      </w:r>
      <w:r>
        <w:rPr>
          <w:rFonts w:ascii="TrebuchetMS" w:eastAsiaTheme="minorHAnsi" w:hAnsi="TrebuchetMS" w:cs="TrebuchetMS"/>
          <w:szCs w:val="24"/>
          <w:lang w:val="en-CA"/>
        </w:rPr>
        <w:t>event method. In that method, we also ‘connect’ each</w:t>
      </w:r>
      <w:r w:rsidR="00B94646">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element of the control array to the </w:t>
      </w:r>
      <w:proofErr w:type="spellStart"/>
      <w:r>
        <w:rPr>
          <w:rFonts w:ascii="TrebuchetMS-Bold" w:eastAsiaTheme="minorHAnsi" w:hAnsi="TrebuchetMS-Bold" w:cs="TrebuchetMS-Bold"/>
          <w:b/>
          <w:bCs/>
          <w:szCs w:val="24"/>
          <w:lang w:val="en-CA"/>
        </w:rPr>
        <w:t>DeliveryGrid_Click</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 xml:space="preserve">event method. </w:t>
      </w:r>
    </w:p>
    <w:p w:rsidR="000552C7" w:rsidRDefault="00B94646"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br/>
      </w:r>
      <w:r w:rsidR="000552C7">
        <w:rPr>
          <w:rFonts w:ascii="TrebuchetMS" w:eastAsiaTheme="minorHAnsi" w:hAnsi="TrebuchetMS" w:cs="TrebuchetMS"/>
          <w:szCs w:val="24"/>
          <w:lang w:val="en-CA"/>
        </w:rPr>
        <w:t>Make the</w:t>
      </w:r>
      <w:r>
        <w:rPr>
          <w:rFonts w:ascii="TrebuchetMS" w:eastAsiaTheme="minorHAnsi" w:hAnsi="TrebuchetMS" w:cs="TrebuchetMS"/>
          <w:szCs w:val="24"/>
          <w:lang w:val="en-CA"/>
        </w:rPr>
        <w:t xml:space="preserve"> </w:t>
      </w:r>
      <w:r w:rsidR="000552C7">
        <w:rPr>
          <w:rFonts w:ascii="TrebuchetMS" w:eastAsiaTheme="minorHAnsi" w:hAnsi="TrebuchetMS" w:cs="TrebuchetMS"/>
          <w:szCs w:val="24"/>
          <w:lang w:val="en-CA"/>
        </w:rPr>
        <w:t xml:space="preserve">shaded changes to the </w:t>
      </w:r>
      <w:proofErr w:type="spellStart"/>
      <w:r w:rsidR="000552C7">
        <w:rPr>
          <w:rFonts w:ascii="TrebuchetMS-Bold" w:eastAsiaTheme="minorHAnsi" w:hAnsi="TrebuchetMS-Bold" w:cs="TrebuchetMS-Bold"/>
          <w:b/>
          <w:bCs/>
          <w:szCs w:val="24"/>
          <w:lang w:val="en-CA"/>
        </w:rPr>
        <w:t>frmPizzaDelivery</w:t>
      </w:r>
      <w:proofErr w:type="spellEnd"/>
      <w:r w:rsidR="000552C7">
        <w:rPr>
          <w:rFonts w:ascii="TrebuchetMS-Bold" w:eastAsiaTheme="minorHAnsi" w:hAnsi="TrebuchetMS-Bold" w:cs="TrebuchetMS-Bold"/>
          <w:b/>
          <w:bCs/>
          <w:szCs w:val="24"/>
          <w:lang w:val="en-CA"/>
        </w:rPr>
        <w:t xml:space="preserve"> Load </w:t>
      </w:r>
      <w:r w:rsidR="000552C7">
        <w:rPr>
          <w:rFonts w:ascii="TrebuchetMS" w:eastAsiaTheme="minorHAnsi" w:hAnsi="TrebuchetMS" w:cs="TrebuchetMS"/>
          <w:szCs w:val="24"/>
          <w:lang w:val="en-CA"/>
        </w:rPr>
        <w:t>code:</w:t>
      </w:r>
    </w:p>
    <w:p w:rsidR="00B94646" w:rsidRDefault="00B94646" w:rsidP="000552C7">
      <w:pPr>
        <w:overflowPunct/>
        <w:spacing w:line="360" w:lineRule="auto"/>
        <w:textAlignment w:val="auto"/>
        <w:rPr>
          <w:rFonts w:ascii="TrebuchetMS" w:eastAsiaTheme="minorHAnsi" w:hAnsi="TrebuchetMS" w:cs="TrebuchetMS"/>
          <w:szCs w:val="24"/>
          <w:lang w:val="en-CA"/>
        </w:rPr>
      </w:pPr>
    </w:p>
    <w:p w:rsidR="00B94646" w:rsidRDefault="00B94646"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ab/>
      </w:r>
      <w:r w:rsidR="00ED5646">
        <w:rPr>
          <w:rFonts w:ascii="TrebuchetMS" w:eastAsiaTheme="minorHAnsi" w:hAnsi="TrebuchetMS" w:cs="TrebuchetMS"/>
          <w:noProof/>
          <w:szCs w:val="24"/>
          <w:lang w:val="en-CA" w:eastAsia="en-CA"/>
        </w:rPr>
        <w:drawing>
          <wp:inline distT="0" distB="0" distL="0" distR="0">
            <wp:extent cx="4886325" cy="4419600"/>
            <wp:effectExtent l="1905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7"/>
                    <a:srcRect/>
                    <a:stretch>
                      <a:fillRect/>
                    </a:stretch>
                  </pic:blipFill>
                  <pic:spPr bwMode="auto">
                    <a:xfrm>
                      <a:off x="0" y="0"/>
                      <a:ext cx="4886325" cy="4419600"/>
                    </a:xfrm>
                    <a:prstGeom prst="rect">
                      <a:avLst/>
                    </a:prstGeom>
                    <a:noFill/>
                    <a:ln w="9525">
                      <a:noFill/>
                      <a:miter lim="800000"/>
                      <a:headEnd/>
                      <a:tailEnd/>
                    </a:ln>
                  </pic:spPr>
                </pic:pic>
              </a:graphicData>
            </a:graphic>
          </wp:inline>
        </w:drawing>
      </w:r>
    </w:p>
    <w:p w:rsidR="00B94646" w:rsidRDefault="00B94646"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 xml:space="preserve">With this new </w:t>
      </w:r>
      <w:r>
        <w:rPr>
          <w:rFonts w:ascii="TrebuchetMS-Bold" w:eastAsiaTheme="minorHAnsi" w:hAnsi="TrebuchetMS-Bold" w:cs="TrebuchetMS-Bold"/>
          <w:b/>
          <w:bCs/>
          <w:szCs w:val="24"/>
          <w:lang w:val="en-CA"/>
        </w:rPr>
        <w:t xml:space="preserve">Tag </w:t>
      </w:r>
      <w:r>
        <w:rPr>
          <w:rFonts w:ascii="TrebuchetMS" w:eastAsiaTheme="minorHAnsi" w:hAnsi="TrebuchetMS" w:cs="TrebuchetMS"/>
          <w:szCs w:val="24"/>
          <w:lang w:val="en-CA"/>
        </w:rPr>
        <w:t xml:space="preserve">property, we code the needed steps in the </w:t>
      </w:r>
      <w:proofErr w:type="spellStart"/>
      <w:r>
        <w:rPr>
          <w:rFonts w:ascii="TrebuchetMS-Bold" w:eastAsiaTheme="minorHAnsi" w:hAnsi="TrebuchetMS-Bold" w:cs="TrebuchetMS-Bold"/>
          <w:b/>
          <w:bCs/>
          <w:szCs w:val="24"/>
          <w:lang w:val="en-CA"/>
        </w:rPr>
        <w:t>DeliveryGrid</w:t>
      </w:r>
      <w:proofErr w:type="spellEnd"/>
      <w:r>
        <w:rPr>
          <w:rFonts w:ascii="TrebuchetMS-Bold" w:eastAsiaTheme="minorHAnsi" w:hAnsi="TrebuchetMS-Bold" w:cs="TrebuchetMS-Bold"/>
          <w:b/>
          <w:bCs/>
          <w:szCs w:val="24"/>
          <w:lang w:val="en-CA"/>
        </w:rPr>
        <w:t xml:space="preserve"> Click</w:t>
      </w:r>
      <w:r w:rsidR="00B94646">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event method</w:t>
      </w:r>
      <w:r w:rsidR="00FB0ABC">
        <w:rPr>
          <w:rFonts w:ascii="TrebuchetMS" w:eastAsiaTheme="minorHAnsi" w:hAnsi="TrebuchetMS" w:cs="TrebuchetMS"/>
          <w:szCs w:val="24"/>
          <w:lang w:val="en-CA"/>
        </w:rPr>
        <w:t xml:space="preserve"> we created earlier</w:t>
      </w:r>
      <w:r>
        <w:rPr>
          <w:rFonts w:ascii="TrebuchetMS" w:eastAsiaTheme="minorHAnsi" w:hAnsi="TrebuchetMS" w:cs="TrebuchetMS"/>
          <w:szCs w:val="24"/>
          <w:lang w:val="en-CA"/>
        </w:rPr>
        <w:t>:</w:t>
      </w:r>
    </w:p>
    <w:p w:rsidR="000552C7" w:rsidRDefault="00B94646" w:rsidP="00B94646">
      <w:pPr>
        <w:overflowPunct/>
        <w:spacing w:line="360" w:lineRule="auto"/>
        <w:ind w:left="720"/>
        <w:textAlignment w:val="auto"/>
        <w:rPr>
          <w:rFonts w:ascii="CourierNewPS-BoldMT" w:eastAsiaTheme="minorHAnsi" w:hAnsi="CourierNewPS-BoldMT" w:cs="CourierNewPS-BoldMT"/>
          <w:b/>
          <w:bCs/>
          <w:szCs w:val="24"/>
          <w:lang w:val="en-CA"/>
        </w:rPr>
      </w:pPr>
      <w:r>
        <w:rPr>
          <w:rFonts w:ascii="CourierNewPS-BoldMT" w:eastAsiaTheme="minorHAnsi" w:hAnsi="CourierNewPS-BoldMT" w:cs="CourierNewPS-BoldMT"/>
          <w:b/>
          <w:bCs/>
          <w:noProof/>
          <w:szCs w:val="24"/>
          <w:lang w:val="en-CA" w:eastAsia="en-CA"/>
        </w:rPr>
        <w:drawing>
          <wp:inline distT="0" distB="0" distL="0" distR="0">
            <wp:extent cx="5572125" cy="3486150"/>
            <wp:effectExtent l="1905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8"/>
                    <a:srcRect/>
                    <a:stretch>
                      <a:fillRect/>
                    </a:stretch>
                  </pic:blipFill>
                  <pic:spPr bwMode="auto">
                    <a:xfrm>
                      <a:off x="0" y="0"/>
                      <a:ext cx="5572125" cy="3486150"/>
                    </a:xfrm>
                    <a:prstGeom prst="rect">
                      <a:avLst/>
                    </a:prstGeom>
                    <a:noFill/>
                    <a:ln w="9525">
                      <a:noFill/>
                      <a:miter lim="800000"/>
                      <a:headEnd/>
                      <a:tailEnd/>
                    </a:ln>
                  </pic:spPr>
                </pic:pic>
              </a:graphicData>
            </a:graphic>
          </wp:inline>
        </w:drawing>
      </w:r>
    </w:p>
    <w:p w:rsidR="00B94646" w:rsidRDefault="00B94646" w:rsidP="00B94646">
      <w:pPr>
        <w:overflowPunct/>
        <w:spacing w:line="360" w:lineRule="auto"/>
        <w:ind w:left="720"/>
        <w:textAlignment w:val="auto"/>
        <w:rPr>
          <w:rFonts w:ascii="CourierNewPS-BoldMT" w:eastAsiaTheme="minorHAnsi" w:hAnsi="CourierNewPS-BoldMT" w:cs="CourierNewPS-BoldMT"/>
          <w:b/>
          <w:bC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Save and run the game. Click </w:t>
      </w:r>
      <w:r>
        <w:rPr>
          <w:rFonts w:ascii="TrebuchetMS-Bold" w:eastAsiaTheme="minorHAnsi" w:hAnsi="TrebuchetMS-Bold" w:cs="TrebuchetMS-Bold"/>
          <w:b/>
          <w:bCs/>
          <w:szCs w:val="24"/>
          <w:lang w:val="en-CA"/>
        </w:rPr>
        <w:t>Start Game</w:t>
      </w:r>
      <w:r>
        <w:rPr>
          <w:rFonts w:ascii="TrebuchetMS" w:eastAsiaTheme="minorHAnsi" w:hAnsi="TrebuchetMS" w:cs="TrebuchetMS"/>
          <w:szCs w:val="24"/>
          <w:lang w:val="en-CA"/>
        </w:rPr>
        <w:t xml:space="preserve">, click </w:t>
      </w:r>
      <w:r>
        <w:rPr>
          <w:rFonts w:ascii="TrebuchetMS-Bold" w:eastAsiaTheme="minorHAnsi" w:hAnsi="TrebuchetMS-Bold" w:cs="TrebuchetMS-Bold"/>
          <w:b/>
          <w:bCs/>
          <w:szCs w:val="24"/>
          <w:lang w:val="en-CA"/>
        </w:rPr>
        <w:t>Load</w:t>
      </w:r>
      <w:r>
        <w:rPr>
          <w:rFonts w:ascii="TrebuchetMS" w:eastAsiaTheme="minorHAnsi" w:hAnsi="TrebuchetMS" w:cs="TrebuchetMS"/>
          <w:szCs w:val="24"/>
          <w:lang w:val="en-CA"/>
        </w:rPr>
        <w:t>. You should now be able</w:t>
      </w:r>
      <w:r w:rsidR="00FB0ABC">
        <w:rPr>
          <w:rFonts w:ascii="TrebuchetMS" w:eastAsiaTheme="minorHAnsi" w:hAnsi="TrebuchetMS" w:cs="TrebuchetMS"/>
          <w:szCs w:val="24"/>
          <w:lang w:val="en-CA"/>
        </w:rPr>
        <w:t xml:space="preserve"> </w:t>
      </w:r>
      <w:r>
        <w:rPr>
          <w:rFonts w:ascii="TrebuchetMS" w:eastAsiaTheme="minorHAnsi" w:hAnsi="TrebuchetMS" w:cs="TrebuchetMS"/>
          <w:szCs w:val="24"/>
          <w:lang w:val="en-CA"/>
        </w:rPr>
        <w:t>to click the grid and have the clicked location appear in the message area.</w:t>
      </w:r>
    </w:p>
    <w:p w:rsidR="00FB0ABC" w:rsidRDefault="00FB0ABC"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Let’s see how to make the car travel to a selected location. Remember those</w:t>
      </w:r>
      <w:r w:rsidR="00FB0ABC">
        <w:rPr>
          <w:rFonts w:ascii="TrebuchetMS" w:eastAsiaTheme="minorHAnsi" w:hAnsi="TrebuchetMS" w:cs="TrebuchetMS"/>
          <w:szCs w:val="24"/>
          <w:lang w:val="en-CA"/>
        </w:rPr>
        <w:t xml:space="preserve"> </w:t>
      </w:r>
      <w:r>
        <w:rPr>
          <w:rFonts w:ascii="TrebuchetMS" w:eastAsiaTheme="minorHAnsi" w:hAnsi="TrebuchetMS" w:cs="TrebuchetMS"/>
          <w:szCs w:val="24"/>
          <w:lang w:val="en-CA"/>
        </w:rPr>
        <w:t>little hidden picture boxes with car graphics (</w:t>
      </w:r>
      <w:proofErr w:type="spellStart"/>
      <w:r>
        <w:rPr>
          <w:rFonts w:ascii="TrebuchetMS-Bold" w:eastAsiaTheme="minorHAnsi" w:hAnsi="TrebuchetMS-Bold" w:cs="TrebuchetMS-Bold"/>
          <w:b/>
          <w:bCs/>
          <w:szCs w:val="24"/>
          <w:lang w:val="en-CA"/>
        </w:rPr>
        <w:t>picHCar</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 xml:space="preserve">and </w:t>
      </w:r>
      <w:proofErr w:type="spellStart"/>
      <w:r>
        <w:rPr>
          <w:rFonts w:ascii="TrebuchetMS-Bold" w:eastAsiaTheme="minorHAnsi" w:hAnsi="TrebuchetMS-Bold" w:cs="TrebuchetMS-Bold"/>
          <w:b/>
          <w:bCs/>
          <w:szCs w:val="24"/>
          <w:lang w:val="en-CA"/>
        </w:rPr>
        <w:t>picVCar</w:t>
      </w:r>
      <w:proofErr w:type="spellEnd"/>
      <w:r>
        <w:rPr>
          <w:rFonts w:ascii="TrebuchetMS" w:eastAsiaTheme="minorHAnsi" w:hAnsi="TrebuchetMS" w:cs="TrebuchetMS"/>
          <w:szCs w:val="24"/>
          <w:lang w:val="en-CA"/>
        </w:rPr>
        <w:t>)? We’ll use</w:t>
      </w:r>
      <w:r w:rsidR="00FB0ABC">
        <w:rPr>
          <w:rFonts w:ascii="TrebuchetMS" w:eastAsiaTheme="minorHAnsi" w:hAnsi="TrebuchetMS" w:cs="TrebuchetMS"/>
          <w:szCs w:val="24"/>
          <w:lang w:val="en-CA"/>
        </w:rPr>
        <w:t xml:space="preserve"> </w:t>
      </w:r>
      <w:r>
        <w:rPr>
          <w:rFonts w:ascii="TrebuchetMS" w:eastAsiaTheme="minorHAnsi" w:hAnsi="TrebuchetMS" w:cs="TrebuchetMS"/>
          <w:szCs w:val="24"/>
          <w:lang w:val="en-CA"/>
        </w:rPr>
        <w:t>those to show the car moving around.</w:t>
      </w:r>
    </w:p>
    <w:p w:rsidR="00FB0ABC" w:rsidRDefault="00FB0ABC" w:rsidP="000552C7">
      <w:pPr>
        <w:overflowPunct/>
        <w:spacing w:line="360" w:lineRule="auto"/>
        <w:textAlignment w:val="auto"/>
        <w:rPr>
          <w:rFonts w:ascii="TrebuchetMS" w:eastAsiaTheme="minorHAnsi" w:hAnsi="TrebuchetMS" w:cs="TrebuchetMS"/>
          <w:szCs w:val="24"/>
          <w:lang w:val="en-CA"/>
        </w:rPr>
      </w:pPr>
    </w:p>
    <w:p w:rsidR="00ED5646" w:rsidRDefault="00ED5646" w:rsidP="000552C7">
      <w:pPr>
        <w:overflowPunct/>
        <w:spacing w:line="360" w:lineRule="auto"/>
        <w:textAlignment w:val="auto"/>
        <w:rPr>
          <w:rFonts w:ascii="TrebuchetMS" w:eastAsiaTheme="minorHAnsi" w:hAnsi="TrebuchetMS" w:cs="TrebuchetMS"/>
          <w:szCs w:val="24"/>
          <w:lang w:val="en-CA"/>
        </w:rPr>
      </w:pPr>
    </w:p>
    <w:p w:rsidR="00ED5646" w:rsidRDefault="00ED5646" w:rsidP="000552C7">
      <w:pPr>
        <w:overflowPunct/>
        <w:spacing w:line="360" w:lineRule="auto"/>
        <w:textAlignment w:val="auto"/>
        <w:rPr>
          <w:rFonts w:ascii="TrebuchetMS" w:eastAsiaTheme="minorHAnsi" w:hAnsi="TrebuchetMS" w:cs="TrebuchetMS"/>
          <w:szCs w:val="24"/>
          <w:lang w:val="en-CA"/>
        </w:rPr>
      </w:pPr>
    </w:p>
    <w:p w:rsidR="00ED5646" w:rsidRDefault="00ED5646" w:rsidP="000552C7">
      <w:pPr>
        <w:overflowPunct/>
        <w:spacing w:line="360" w:lineRule="auto"/>
        <w:textAlignment w:val="auto"/>
        <w:rPr>
          <w:rFonts w:ascii="TrebuchetMS" w:eastAsiaTheme="minorHAnsi" w:hAnsi="TrebuchetMS" w:cs="TrebuchetMS"/>
          <w:szCs w:val="24"/>
          <w:lang w:val="en-CA"/>
        </w:rPr>
      </w:pPr>
    </w:p>
    <w:p w:rsidR="00ED5646" w:rsidRDefault="00ED5646" w:rsidP="000552C7">
      <w:pPr>
        <w:overflowPunct/>
        <w:spacing w:line="360" w:lineRule="auto"/>
        <w:textAlignment w:val="auto"/>
        <w:rPr>
          <w:rFonts w:ascii="TrebuchetMS" w:eastAsiaTheme="minorHAnsi" w:hAnsi="TrebuchetMS" w:cs="TrebuchetMS"/>
          <w:szCs w:val="24"/>
          <w:lang w:val="en-CA"/>
        </w:rPr>
      </w:pPr>
    </w:p>
    <w:p w:rsidR="00ED5646" w:rsidRDefault="00ED5646" w:rsidP="000552C7">
      <w:pPr>
        <w:overflowPunct/>
        <w:spacing w:line="360" w:lineRule="auto"/>
        <w:textAlignment w:val="auto"/>
        <w:rPr>
          <w:rFonts w:ascii="TrebuchetMS" w:eastAsiaTheme="minorHAnsi" w:hAnsi="TrebuchetMS" w:cs="TrebuchetMS"/>
          <w:szCs w:val="24"/>
          <w:lang w:val="en-CA"/>
        </w:rPr>
      </w:pPr>
    </w:p>
    <w:p w:rsidR="00ED5646" w:rsidRDefault="00ED5646"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 xml:space="preserve">Clicking a grid location starts </w:t>
      </w:r>
      <w:proofErr w:type="spellStart"/>
      <w:r>
        <w:rPr>
          <w:rFonts w:ascii="TrebuchetMS-Bold" w:eastAsiaTheme="minorHAnsi" w:hAnsi="TrebuchetMS-Bold" w:cs="TrebuchetMS-Bold"/>
          <w:b/>
          <w:bCs/>
          <w:szCs w:val="24"/>
          <w:lang w:val="en-CA"/>
        </w:rPr>
        <w:t>t</w:t>
      </w:r>
      <w:r w:rsidR="00FB0ABC">
        <w:rPr>
          <w:rFonts w:ascii="TrebuchetMS-Bold" w:eastAsiaTheme="minorHAnsi" w:hAnsi="TrebuchetMS-Bold" w:cs="TrebuchetMS-Bold"/>
          <w:b/>
          <w:bCs/>
          <w:szCs w:val="24"/>
          <w:lang w:val="en-CA"/>
        </w:rPr>
        <w:t>mr</w:t>
      </w:r>
      <w:r>
        <w:rPr>
          <w:rFonts w:ascii="TrebuchetMS-Bold" w:eastAsiaTheme="minorHAnsi" w:hAnsi="TrebuchetMS-Bold" w:cs="TrebuchetMS-Bold"/>
          <w:b/>
          <w:bCs/>
          <w:szCs w:val="24"/>
          <w:lang w:val="en-CA"/>
        </w:rPr>
        <w:t>Car</w:t>
      </w:r>
      <w:proofErr w:type="spellEnd"/>
      <w:r>
        <w:rPr>
          <w:rFonts w:ascii="TrebuchetMS" w:eastAsiaTheme="minorHAnsi" w:hAnsi="TrebuchetMS" w:cs="TrebuchetMS"/>
          <w:szCs w:val="24"/>
          <w:lang w:val="en-CA"/>
        </w:rPr>
        <w:t xml:space="preserve">. With each </w:t>
      </w:r>
      <w:r>
        <w:rPr>
          <w:rFonts w:ascii="TrebuchetMS-Bold" w:eastAsiaTheme="minorHAnsi" w:hAnsi="TrebuchetMS-Bold" w:cs="TrebuchetMS-Bold"/>
          <w:b/>
          <w:bCs/>
          <w:szCs w:val="24"/>
          <w:lang w:val="en-CA"/>
        </w:rPr>
        <w:t xml:space="preserve">Tick </w:t>
      </w:r>
      <w:r>
        <w:rPr>
          <w:rFonts w:ascii="TrebuchetMS" w:eastAsiaTheme="minorHAnsi" w:hAnsi="TrebuchetMS" w:cs="TrebuchetMS"/>
          <w:szCs w:val="24"/>
          <w:lang w:val="en-CA"/>
        </w:rPr>
        <w:t>event on this timer, we</w:t>
      </w:r>
      <w:r w:rsidR="00FB0ABC">
        <w:rPr>
          <w:rFonts w:ascii="TrebuchetMS" w:eastAsiaTheme="minorHAnsi" w:hAnsi="TrebuchetMS" w:cs="TrebuchetMS"/>
          <w:szCs w:val="24"/>
          <w:lang w:val="en-CA"/>
        </w:rPr>
        <w:t xml:space="preserve"> </w:t>
      </w:r>
      <w:r>
        <w:rPr>
          <w:rFonts w:ascii="TrebuchetMS" w:eastAsiaTheme="minorHAnsi" w:hAnsi="TrebuchetMS" w:cs="TrebuchetMS"/>
          <w:szCs w:val="24"/>
          <w:lang w:val="en-CA"/>
        </w:rPr>
        <w:t>move the car one square. We do horizontal movements first, then vertical</w:t>
      </w:r>
      <w:r w:rsidR="00FB0ABC">
        <w:rPr>
          <w:rFonts w:ascii="TrebuchetMS" w:eastAsiaTheme="minorHAnsi" w:hAnsi="TrebuchetMS" w:cs="TrebuchetMS"/>
          <w:szCs w:val="24"/>
          <w:lang w:val="en-CA"/>
        </w:rPr>
        <w:t xml:space="preserve"> </w:t>
      </w:r>
      <w:r>
        <w:rPr>
          <w:rFonts w:ascii="TrebuchetMS" w:eastAsiaTheme="minorHAnsi" w:hAnsi="TrebuchetMS" w:cs="TrebuchetMS"/>
          <w:szCs w:val="24"/>
          <w:lang w:val="en-CA"/>
        </w:rPr>
        <w:t>movements. The steps to accomplish this are:</w:t>
      </w:r>
    </w:p>
    <w:p w:rsidR="000552C7" w:rsidRPr="00FB0ABC" w:rsidRDefault="000552C7" w:rsidP="00FB0ABC">
      <w:pPr>
        <w:pStyle w:val="ListParagraph"/>
        <w:numPr>
          <w:ilvl w:val="0"/>
          <w:numId w:val="26"/>
        </w:numPr>
        <w:overflowPunct/>
        <w:spacing w:line="360" w:lineRule="auto"/>
        <w:textAlignment w:val="auto"/>
        <w:rPr>
          <w:rFonts w:ascii="TrebuchetMS" w:eastAsiaTheme="minorHAnsi" w:hAnsi="TrebuchetMS" w:cs="TrebuchetMS"/>
          <w:szCs w:val="24"/>
          <w:lang w:val="en-CA"/>
        </w:rPr>
      </w:pPr>
      <w:r w:rsidRPr="00FB0ABC">
        <w:rPr>
          <w:rFonts w:ascii="TrebuchetMS" w:eastAsiaTheme="minorHAnsi" w:hAnsi="TrebuchetMS" w:cs="TrebuchetMS"/>
          <w:szCs w:val="24"/>
          <w:lang w:val="en-CA"/>
        </w:rPr>
        <w:t>Erase car image in current position.</w:t>
      </w:r>
    </w:p>
    <w:p w:rsidR="000552C7" w:rsidRPr="00FB0ABC" w:rsidRDefault="000552C7" w:rsidP="00FB0ABC">
      <w:pPr>
        <w:pStyle w:val="ListParagraph"/>
        <w:numPr>
          <w:ilvl w:val="0"/>
          <w:numId w:val="26"/>
        </w:numPr>
        <w:overflowPunct/>
        <w:spacing w:line="360" w:lineRule="auto"/>
        <w:textAlignment w:val="auto"/>
        <w:rPr>
          <w:rFonts w:ascii="TrebuchetMS" w:eastAsiaTheme="minorHAnsi" w:hAnsi="TrebuchetMS" w:cs="TrebuchetMS"/>
          <w:szCs w:val="24"/>
          <w:lang w:val="en-CA"/>
        </w:rPr>
      </w:pPr>
      <w:r w:rsidRPr="00FB0ABC">
        <w:rPr>
          <w:rFonts w:ascii="TrebuchetMS" w:eastAsiaTheme="minorHAnsi" w:hAnsi="TrebuchetMS" w:cs="TrebuchetMS"/>
          <w:szCs w:val="24"/>
          <w:lang w:val="en-CA"/>
        </w:rPr>
        <w:t xml:space="preserve">If </w:t>
      </w:r>
      <w:proofErr w:type="spellStart"/>
      <w:r w:rsidRPr="00FB0ABC">
        <w:rPr>
          <w:rFonts w:ascii="TrebuchetMS-Bold" w:eastAsiaTheme="minorHAnsi" w:hAnsi="TrebuchetMS-Bold" w:cs="TrebuchetMS-Bold"/>
          <w:b/>
          <w:bCs/>
          <w:szCs w:val="24"/>
          <w:lang w:val="en-CA"/>
        </w:rPr>
        <w:t>deltaC</w:t>
      </w:r>
      <w:proofErr w:type="spellEnd"/>
      <w:r w:rsidRPr="00FB0ABC">
        <w:rPr>
          <w:rFonts w:ascii="TrebuchetMS-Bold" w:eastAsiaTheme="minorHAnsi" w:hAnsi="TrebuchetMS-Bold" w:cs="TrebuchetMS-Bold"/>
          <w:b/>
          <w:bCs/>
          <w:szCs w:val="24"/>
          <w:lang w:val="en-CA"/>
        </w:rPr>
        <w:t xml:space="preserve"> != 0</w:t>
      </w:r>
      <w:r w:rsidRPr="00FB0ABC">
        <w:rPr>
          <w:rFonts w:ascii="TrebuchetMS" w:eastAsiaTheme="minorHAnsi" w:hAnsi="TrebuchetMS" w:cs="TrebuchetMS"/>
          <w:szCs w:val="24"/>
          <w:lang w:val="en-CA"/>
        </w:rPr>
        <w:t>:</w:t>
      </w:r>
    </w:p>
    <w:p w:rsidR="000552C7" w:rsidRPr="00FB0ABC" w:rsidRDefault="000552C7" w:rsidP="00FB0ABC">
      <w:pPr>
        <w:pStyle w:val="ListParagraph"/>
        <w:numPr>
          <w:ilvl w:val="1"/>
          <w:numId w:val="26"/>
        </w:numPr>
        <w:overflowPunct/>
        <w:spacing w:line="360" w:lineRule="auto"/>
        <w:textAlignment w:val="auto"/>
        <w:rPr>
          <w:rFonts w:ascii="TrebuchetMS" w:eastAsiaTheme="minorHAnsi" w:hAnsi="TrebuchetMS" w:cs="TrebuchetMS"/>
          <w:szCs w:val="24"/>
          <w:lang w:val="en-CA"/>
        </w:rPr>
      </w:pPr>
      <w:r w:rsidRPr="00FB0ABC">
        <w:rPr>
          <w:rFonts w:ascii="TrebuchetMS" w:eastAsiaTheme="minorHAnsi" w:hAnsi="TrebuchetMS" w:cs="TrebuchetMS"/>
          <w:szCs w:val="24"/>
          <w:lang w:val="en-CA"/>
        </w:rPr>
        <w:t xml:space="preserve">Increment </w:t>
      </w:r>
      <w:r w:rsidRPr="00FB0ABC">
        <w:rPr>
          <w:rFonts w:ascii="TrebuchetMS-Bold" w:eastAsiaTheme="minorHAnsi" w:hAnsi="TrebuchetMS-Bold" w:cs="TrebuchetMS-Bold"/>
          <w:b/>
          <w:bCs/>
          <w:szCs w:val="24"/>
          <w:lang w:val="en-CA"/>
        </w:rPr>
        <w:t xml:space="preserve">mileage </w:t>
      </w:r>
      <w:r w:rsidRPr="00FB0ABC">
        <w:rPr>
          <w:rFonts w:ascii="TrebuchetMS" w:eastAsiaTheme="minorHAnsi" w:hAnsi="TrebuchetMS" w:cs="TrebuchetMS"/>
          <w:szCs w:val="24"/>
          <w:lang w:val="en-CA"/>
        </w:rPr>
        <w:t>by 1.</w:t>
      </w:r>
    </w:p>
    <w:p w:rsidR="000552C7" w:rsidRPr="00FB0ABC" w:rsidRDefault="000552C7" w:rsidP="00FB0ABC">
      <w:pPr>
        <w:pStyle w:val="ListParagraph"/>
        <w:numPr>
          <w:ilvl w:val="1"/>
          <w:numId w:val="26"/>
        </w:numPr>
        <w:overflowPunct/>
        <w:spacing w:line="360" w:lineRule="auto"/>
        <w:textAlignment w:val="auto"/>
        <w:rPr>
          <w:rFonts w:ascii="TrebuchetMS-Bold" w:eastAsiaTheme="minorHAnsi" w:hAnsi="TrebuchetMS-Bold" w:cs="TrebuchetMS-Bold"/>
          <w:b/>
          <w:bCs/>
          <w:szCs w:val="24"/>
          <w:lang w:val="en-CA"/>
        </w:rPr>
      </w:pPr>
      <w:r w:rsidRPr="00FB0ABC">
        <w:rPr>
          <w:rFonts w:ascii="TrebuchetMS" w:eastAsiaTheme="minorHAnsi" w:hAnsi="TrebuchetMS" w:cs="TrebuchetMS"/>
          <w:szCs w:val="24"/>
          <w:lang w:val="en-CA"/>
        </w:rPr>
        <w:t xml:space="preserve">Set car image to </w:t>
      </w:r>
      <w:proofErr w:type="spellStart"/>
      <w:r w:rsidRPr="00FB0ABC">
        <w:rPr>
          <w:rFonts w:ascii="TrebuchetMS-Bold" w:eastAsiaTheme="minorHAnsi" w:hAnsi="TrebuchetMS-Bold" w:cs="TrebuchetMS-Bold"/>
          <w:b/>
          <w:bCs/>
          <w:szCs w:val="24"/>
          <w:lang w:val="en-CA"/>
        </w:rPr>
        <w:t>picHCar.Image</w:t>
      </w:r>
      <w:proofErr w:type="spellEnd"/>
      <w:r w:rsidRPr="00FB0ABC">
        <w:rPr>
          <w:rFonts w:ascii="TrebuchetMS-Bold" w:eastAsiaTheme="minorHAnsi" w:hAnsi="TrebuchetMS-Bold" w:cs="TrebuchetMS-Bold"/>
          <w:b/>
          <w:bCs/>
          <w:szCs w:val="24"/>
          <w:lang w:val="en-CA"/>
        </w:rPr>
        <w:t>.</w:t>
      </w:r>
    </w:p>
    <w:p w:rsidR="000552C7" w:rsidRPr="00FB0ABC" w:rsidRDefault="000552C7" w:rsidP="00FB0ABC">
      <w:pPr>
        <w:pStyle w:val="ListParagraph"/>
        <w:numPr>
          <w:ilvl w:val="1"/>
          <w:numId w:val="26"/>
        </w:numPr>
        <w:overflowPunct/>
        <w:spacing w:line="360" w:lineRule="auto"/>
        <w:textAlignment w:val="auto"/>
        <w:rPr>
          <w:rFonts w:ascii="TrebuchetMS-Bold" w:eastAsiaTheme="minorHAnsi" w:hAnsi="TrebuchetMS-Bold" w:cs="TrebuchetMS-Bold"/>
          <w:b/>
          <w:bCs/>
          <w:szCs w:val="24"/>
          <w:lang w:val="en-CA"/>
        </w:rPr>
      </w:pPr>
      <w:proofErr w:type="spellStart"/>
      <w:r w:rsidRPr="00FB0ABC">
        <w:rPr>
          <w:rFonts w:ascii="TrebuchetMS" w:eastAsiaTheme="minorHAnsi" w:hAnsi="TrebuchetMS" w:cs="TrebuchetMS"/>
          <w:szCs w:val="24"/>
          <w:lang w:val="en-CA"/>
        </w:rPr>
        <w:t>Recompute</w:t>
      </w:r>
      <w:proofErr w:type="spellEnd"/>
      <w:r w:rsidRPr="00FB0ABC">
        <w:rPr>
          <w:rFonts w:ascii="TrebuchetMS" w:eastAsiaTheme="minorHAnsi" w:hAnsi="TrebuchetMS" w:cs="TrebuchetMS"/>
          <w:szCs w:val="24"/>
          <w:lang w:val="en-CA"/>
        </w:rPr>
        <w:t xml:space="preserve"> </w:t>
      </w:r>
      <w:proofErr w:type="spellStart"/>
      <w:r w:rsidRPr="00FB0ABC">
        <w:rPr>
          <w:rFonts w:ascii="TrebuchetMS-Bold" w:eastAsiaTheme="minorHAnsi" w:hAnsi="TrebuchetMS-Bold" w:cs="TrebuchetMS-Bold"/>
          <w:b/>
          <w:bCs/>
          <w:szCs w:val="24"/>
          <w:lang w:val="en-CA"/>
        </w:rPr>
        <w:t>carC</w:t>
      </w:r>
      <w:proofErr w:type="spellEnd"/>
      <w:r w:rsidRPr="00FB0ABC">
        <w:rPr>
          <w:rFonts w:ascii="TrebuchetMS-Bold" w:eastAsiaTheme="minorHAnsi" w:hAnsi="TrebuchetMS-Bold" w:cs="TrebuchetMS-Bold"/>
          <w:b/>
          <w:bCs/>
          <w:szCs w:val="24"/>
          <w:lang w:val="en-CA"/>
        </w:rPr>
        <w:t>.</w:t>
      </w:r>
    </w:p>
    <w:p w:rsidR="000552C7" w:rsidRPr="00FB0ABC" w:rsidRDefault="000552C7" w:rsidP="00FB0ABC">
      <w:pPr>
        <w:pStyle w:val="ListParagraph"/>
        <w:numPr>
          <w:ilvl w:val="1"/>
          <w:numId w:val="26"/>
        </w:numPr>
        <w:overflowPunct/>
        <w:spacing w:line="360" w:lineRule="auto"/>
        <w:textAlignment w:val="auto"/>
        <w:rPr>
          <w:rFonts w:ascii="TrebuchetMS-Bold" w:eastAsiaTheme="minorHAnsi" w:hAnsi="TrebuchetMS-Bold" w:cs="TrebuchetMS-Bold"/>
          <w:b/>
          <w:bCs/>
          <w:szCs w:val="24"/>
          <w:lang w:val="en-CA"/>
        </w:rPr>
      </w:pPr>
      <w:proofErr w:type="spellStart"/>
      <w:r w:rsidRPr="00FB0ABC">
        <w:rPr>
          <w:rFonts w:ascii="TrebuchetMS" w:eastAsiaTheme="minorHAnsi" w:hAnsi="TrebuchetMS" w:cs="TrebuchetMS"/>
          <w:szCs w:val="24"/>
          <w:lang w:val="en-CA"/>
        </w:rPr>
        <w:t>Recompute</w:t>
      </w:r>
      <w:proofErr w:type="spellEnd"/>
      <w:r w:rsidRPr="00FB0ABC">
        <w:rPr>
          <w:rFonts w:ascii="TrebuchetMS" w:eastAsiaTheme="minorHAnsi" w:hAnsi="TrebuchetMS" w:cs="TrebuchetMS"/>
          <w:szCs w:val="24"/>
          <w:lang w:val="en-CA"/>
        </w:rPr>
        <w:t xml:space="preserve"> </w:t>
      </w:r>
      <w:proofErr w:type="spellStart"/>
      <w:r w:rsidRPr="00FB0ABC">
        <w:rPr>
          <w:rFonts w:ascii="TrebuchetMS-Bold" w:eastAsiaTheme="minorHAnsi" w:hAnsi="TrebuchetMS-Bold" w:cs="TrebuchetMS-Bold"/>
          <w:b/>
          <w:bCs/>
          <w:szCs w:val="24"/>
          <w:lang w:val="en-CA"/>
        </w:rPr>
        <w:t>deltaC</w:t>
      </w:r>
      <w:proofErr w:type="spellEnd"/>
      <w:r w:rsidRPr="00FB0ABC">
        <w:rPr>
          <w:rFonts w:ascii="TrebuchetMS-Bold" w:eastAsiaTheme="minorHAnsi" w:hAnsi="TrebuchetMS-Bold" w:cs="TrebuchetMS-Bold"/>
          <w:b/>
          <w:bCs/>
          <w:szCs w:val="24"/>
          <w:lang w:val="en-CA"/>
        </w:rPr>
        <w:t>.</w:t>
      </w:r>
    </w:p>
    <w:p w:rsidR="000552C7" w:rsidRPr="00FB0ABC" w:rsidRDefault="000552C7" w:rsidP="00FB0ABC">
      <w:pPr>
        <w:pStyle w:val="ListParagraph"/>
        <w:numPr>
          <w:ilvl w:val="0"/>
          <w:numId w:val="26"/>
        </w:numPr>
        <w:overflowPunct/>
        <w:spacing w:line="360" w:lineRule="auto"/>
        <w:textAlignment w:val="auto"/>
        <w:rPr>
          <w:rFonts w:ascii="TrebuchetMS" w:eastAsiaTheme="minorHAnsi" w:hAnsi="TrebuchetMS" w:cs="TrebuchetMS"/>
          <w:szCs w:val="24"/>
          <w:lang w:val="en-CA"/>
        </w:rPr>
      </w:pPr>
      <w:r w:rsidRPr="00FB0ABC">
        <w:rPr>
          <w:rFonts w:ascii="TrebuchetMS" w:eastAsiaTheme="minorHAnsi" w:hAnsi="TrebuchetMS" w:cs="TrebuchetMS"/>
          <w:szCs w:val="24"/>
          <w:lang w:val="en-CA"/>
        </w:rPr>
        <w:t xml:space="preserve">If </w:t>
      </w:r>
      <w:proofErr w:type="spellStart"/>
      <w:r w:rsidRPr="00FB0ABC">
        <w:rPr>
          <w:rFonts w:ascii="TrebuchetMS-Bold" w:eastAsiaTheme="minorHAnsi" w:hAnsi="TrebuchetMS-Bold" w:cs="TrebuchetMS-Bold"/>
          <w:b/>
          <w:bCs/>
          <w:szCs w:val="24"/>
          <w:lang w:val="en-CA"/>
        </w:rPr>
        <w:t>deltaR</w:t>
      </w:r>
      <w:proofErr w:type="spellEnd"/>
      <w:r w:rsidRPr="00FB0ABC">
        <w:rPr>
          <w:rFonts w:ascii="TrebuchetMS-Bold" w:eastAsiaTheme="minorHAnsi" w:hAnsi="TrebuchetMS-Bold" w:cs="TrebuchetMS-Bold"/>
          <w:b/>
          <w:bCs/>
          <w:szCs w:val="24"/>
          <w:lang w:val="en-CA"/>
        </w:rPr>
        <w:t xml:space="preserve"> != 0</w:t>
      </w:r>
      <w:r w:rsidRPr="00FB0ABC">
        <w:rPr>
          <w:rFonts w:ascii="TrebuchetMS" w:eastAsiaTheme="minorHAnsi" w:hAnsi="TrebuchetMS" w:cs="TrebuchetMS"/>
          <w:szCs w:val="24"/>
          <w:lang w:val="en-CA"/>
        </w:rPr>
        <w:t>:</w:t>
      </w:r>
    </w:p>
    <w:p w:rsidR="000552C7" w:rsidRPr="00FB0ABC" w:rsidRDefault="000552C7" w:rsidP="00FB0ABC">
      <w:pPr>
        <w:pStyle w:val="ListParagraph"/>
        <w:numPr>
          <w:ilvl w:val="1"/>
          <w:numId w:val="26"/>
        </w:numPr>
        <w:overflowPunct/>
        <w:spacing w:line="360" w:lineRule="auto"/>
        <w:textAlignment w:val="auto"/>
        <w:rPr>
          <w:rFonts w:ascii="TrebuchetMS" w:eastAsiaTheme="minorHAnsi" w:hAnsi="TrebuchetMS" w:cs="TrebuchetMS"/>
          <w:szCs w:val="24"/>
          <w:lang w:val="en-CA"/>
        </w:rPr>
      </w:pPr>
      <w:r w:rsidRPr="00FB0ABC">
        <w:rPr>
          <w:rFonts w:ascii="TrebuchetMS" w:eastAsiaTheme="minorHAnsi" w:hAnsi="TrebuchetMS" w:cs="TrebuchetMS"/>
          <w:szCs w:val="24"/>
          <w:lang w:val="en-CA"/>
        </w:rPr>
        <w:t xml:space="preserve">Increment </w:t>
      </w:r>
      <w:r w:rsidRPr="00FB0ABC">
        <w:rPr>
          <w:rFonts w:ascii="TrebuchetMS-Bold" w:eastAsiaTheme="minorHAnsi" w:hAnsi="TrebuchetMS-Bold" w:cs="TrebuchetMS-Bold"/>
          <w:b/>
          <w:bCs/>
          <w:szCs w:val="24"/>
          <w:lang w:val="en-CA"/>
        </w:rPr>
        <w:t xml:space="preserve">mileage </w:t>
      </w:r>
      <w:r w:rsidRPr="00FB0ABC">
        <w:rPr>
          <w:rFonts w:ascii="TrebuchetMS" w:eastAsiaTheme="minorHAnsi" w:hAnsi="TrebuchetMS" w:cs="TrebuchetMS"/>
          <w:szCs w:val="24"/>
          <w:lang w:val="en-CA"/>
        </w:rPr>
        <w:t>by 1.</w:t>
      </w:r>
    </w:p>
    <w:p w:rsidR="000552C7" w:rsidRPr="00FB0ABC" w:rsidRDefault="000552C7" w:rsidP="00FB0ABC">
      <w:pPr>
        <w:pStyle w:val="ListParagraph"/>
        <w:numPr>
          <w:ilvl w:val="1"/>
          <w:numId w:val="26"/>
        </w:numPr>
        <w:overflowPunct/>
        <w:spacing w:line="360" w:lineRule="auto"/>
        <w:textAlignment w:val="auto"/>
        <w:rPr>
          <w:rFonts w:ascii="TrebuchetMS-Bold" w:eastAsiaTheme="minorHAnsi" w:hAnsi="TrebuchetMS-Bold" w:cs="TrebuchetMS-Bold"/>
          <w:b/>
          <w:bCs/>
          <w:szCs w:val="24"/>
          <w:lang w:val="en-CA"/>
        </w:rPr>
      </w:pPr>
      <w:r w:rsidRPr="00FB0ABC">
        <w:rPr>
          <w:rFonts w:ascii="TrebuchetMS" w:eastAsiaTheme="minorHAnsi" w:hAnsi="TrebuchetMS" w:cs="TrebuchetMS"/>
          <w:szCs w:val="24"/>
          <w:lang w:val="en-CA"/>
        </w:rPr>
        <w:t xml:space="preserve">Set car image to </w:t>
      </w:r>
      <w:proofErr w:type="spellStart"/>
      <w:r w:rsidRPr="00FB0ABC">
        <w:rPr>
          <w:rFonts w:ascii="TrebuchetMS-Bold" w:eastAsiaTheme="minorHAnsi" w:hAnsi="TrebuchetMS-Bold" w:cs="TrebuchetMS-Bold"/>
          <w:b/>
          <w:bCs/>
          <w:szCs w:val="24"/>
          <w:lang w:val="en-CA"/>
        </w:rPr>
        <w:t>picVCar.Image</w:t>
      </w:r>
      <w:proofErr w:type="spellEnd"/>
      <w:r w:rsidRPr="00FB0ABC">
        <w:rPr>
          <w:rFonts w:ascii="TrebuchetMS-Bold" w:eastAsiaTheme="minorHAnsi" w:hAnsi="TrebuchetMS-Bold" w:cs="TrebuchetMS-Bold"/>
          <w:b/>
          <w:bCs/>
          <w:szCs w:val="24"/>
          <w:lang w:val="en-CA"/>
        </w:rPr>
        <w:t>.</w:t>
      </w:r>
    </w:p>
    <w:p w:rsidR="000552C7" w:rsidRPr="00FB0ABC" w:rsidRDefault="000552C7" w:rsidP="00FB0ABC">
      <w:pPr>
        <w:pStyle w:val="ListParagraph"/>
        <w:numPr>
          <w:ilvl w:val="1"/>
          <w:numId w:val="26"/>
        </w:numPr>
        <w:overflowPunct/>
        <w:spacing w:line="360" w:lineRule="auto"/>
        <w:textAlignment w:val="auto"/>
        <w:rPr>
          <w:rFonts w:ascii="TrebuchetMS-Bold" w:eastAsiaTheme="minorHAnsi" w:hAnsi="TrebuchetMS-Bold" w:cs="TrebuchetMS-Bold"/>
          <w:b/>
          <w:bCs/>
          <w:szCs w:val="24"/>
          <w:lang w:val="en-CA"/>
        </w:rPr>
      </w:pPr>
      <w:proofErr w:type="spellStart"/>
      <w:r w:rsidRPr="00FB0ABC">
        <w:rPr>
          <w:rFonts w:ascii="TrebuchetMS" w:eastAsiaTheme="minorHAnsi" w:hAnsi="TrebuchetMS" w:cs="TrebuchetMS"/>
          <w:szCs w:val="24"/>
          <w:lang w:val="en-CA"/>
        </w:rPr>
        <w:t>Recompute</w:t>
      </w:r>
      <w:proofErr w:type="spellEnd"/>
      <w:r w:rsidRPr="00FB0ABC">
        <w:rPr>
          <w:rFonts w:ascii="TrebuchetMS" w:eastAsiaTheme="minorHAnsi" w:hAnsi="TrebuchetMS" w:cs="TrebuchetMS"/>
          <w:szCs w:val="24"/>
          <w:lang w:val="en-CA"/>
        </w:rPr>
        <w:t xml:space="preserve"> </w:t>
      </w:r>
      <w:proofErr w:type="spellStart"/>
      <w:proofErr w:type="gramStart"/>
      <w:r w:rsidRPr="00FB0ABC">
        <w:rPr>
          <w:rFonts w:ascii="TrebuchetMS-Bold" w:eastAsiaTheme="minorHAnsi" w:hAnsi="TrebuchetMS-Bold" w:cs="TrebuchetMS-Bold"/>
          <w:b/>
          <w:bCs/>
          <w:szCs w:val="24"/>
          <w:lang w:val="en-CA"/>
        </w:rPr>
        <w:t>carR</w:t>
      </w:r>
      <w:proofErr w:type="spellEnd"/>
      <w:proofErr w:type="gramEnd"/>
      <w:r w:rsidRPr="00FB0ABC">
        <w:rPr>
          <w:rFonts w:ascii="TrebuchetMS-Bold" w:eastAsiaTheme="minorHAnsi" w:hAnsi="TrebuchetMS-Bold" w:cs="TrebuchetMS-Bold"/>
          <w:b/>
          <w:bCs/>
          <w:szCs w:val="24"/>
          <w:lang w:val="en-CA"/>
        </w:rPr>
        <w:t>.</w:t>
      </w:r>
    </w:p>
    <w:p w:rsidR="000552C7" w:rsidRPr="00FB0ABC" w:rsidRDefault="000552C7" w:rsidP="00FB0ABC">
      <w:pPr>
        <w:pStyle w:val="ListParagraph"/>
        <w:numPr>
          <w:ilvl w:val="1"/>
          <w:numId w:val="26"/>
        </w:numPr>
        <w:overflowPunct/>
        <w:spacing w:line="360" w:lineRule="auto"/>
        <w:textAlignment w:val="auto"/>
        <w:rPr>
          <w:rFonts w:ascii="TrebuchetMS-Bold" w:eastAsiaTheme="minorHAnsi" w:hAnsi="TrebuchetMS-Bold" w:cs="TrebuchetMS-Bold"/>
          <w:b/>
          <w:bCs/>
          <w:szCs w:val="24"/>
          <w:lang w:val="en-CA"/>
        </w:rPr>
      </w:pPr>
      <w:proofErr w:type="spellStart"/>
      <w:r w:rsidRPr="00FB0ABC">
        <w:rPr>
          <w:rFonts w:ascii="TrebuchetMS" w:eastAsiaTheme="minorHAnsi" w:hAnsi="TrebuchetMS" w:cs="TrebuchetMS"/>
          <w:szCs w:val="24"/>
          <w:lang w:val="en-CA"/>
        </w:rPr>
        <w:t>Recompute</w:t>
      </w:r>
      <w:proofErr w:type="spellEnd"/>
      <w:r w:rsidRPr="00FB0ABC">
        <w:rPr>
          <w:rFonts w:ascii="TrebuchetMS" w:eastAsiaTheme="minorHAnsi" w:hAnsi="TrebuchetMS" w:cs="TrebuchetMS"/>
          <w:szCs w:val="24"/>
          <w:lang w:val="en-CA"/>
        </w:rPr>
        <w:t xml:space="preserve"> </w:t>
      </w:r>
      <w:proofErr w:type="spellStart"/>
      <w:r w:rsidRPr="00FB0ABC">
        <w:rPr>
          <w:rFonts w:ascii="TrebuchetMS-Bold" w:eastAsiaTheme="minorHAnsi" w:hAnsi="TrebuchetMS-Bold" w:cs="TrebuchetMS-Bold"/>
          <w:b/>
          <w:bCs/>
          <w:szCs w:val="24"/>
          <w:lang w:val="en-CA"/>
        </w:rPr>
        <w:t>deltaR</w:t>
      </w:r>
      <w:proofErr w:type="spellEnd"/>
      <w:r w:rsidRPr="00FB0ABC">
        <w:rPr>
          <w:rFonts w:ascii="TrebuchetMS-Bold" w:eastAsiaTheme="minorHAnsi" w:hAnsi="TrebuchetMS-Bold" w:cs="TrebuchetMS-Bold"/>
          <w:b/>
          <w:bCs/>
          <w:szCs w:val="24"/>
          <w:lang w:val="en-CA"/>
        </w:rPr>
        <w:t>.</w:t>
      </w:r>
    </w:p>
    <w:p w:rsidR="000552C7" w:rsidRPr="00FB0ABC" w:rsidRDefault="000552C7" w:rsidP="00FB0ABC">
      <w:pPr>
        <w:pStyle w:val="ListParagraph"/>
        <w:numPr>
          <w:ilvl w:val="0"/>
          <w:numId w:val="26"/>
        </w:numPr>
        <w:overflowPunct/>
        <w:spacing w:line="360" w:lineRule="auto"/>
        <w:textAlignment w:val="auto"/>
        <w:rPr>
          <w:rFonts w:ascii="TrebuchetMS" w:eastAsiaTheme="minorHAnsi" w:hAnsi="TrebuchetMS" w:cs="TrebuchetMS"/>
          <w:szCs w:val="24"/>
          <w:lang w:val="en-CA"/>
        </w:rPr>
      </w:pPr>
      <w:r w:rsidRPr="00FB0ABC">
        <w:rPr>
          <w:rFonts w:ascii="TrebuchetMS" w:eastAsiaTheme="minorHAnsi" w:hAnsi="TrebuchetMS" w:cs="TrebuchetMS"/>
          <w:szCs w:val="24"/>
          <w:lang w:val="en-CA"/>
        </w:rPr>
        <w:t>Draw car at new location.</w:t>
      </w:r>
    </w:p>
    <w:p w:rsidR="000552C7" w:rsidRPr="00FB0ABC" w:rsidRDefault="000552C7" w:rsidP="00FB0ABC">
      <w:pPr>
        <w:pStyle w:val="ListParagraph"/>
        <w:numPr>
          <w:ilvl w:val="0"/>
          <w:numId w:val="26"/>
        </w:numPr>
        <w:overflowPunct/>
        <w:spacing w:line="360" w:lineRule="auto"/>
        <w:textAlignment w:val="auto"/>
        <w:rPr>
          <w:rFonts w:ascii="TrebuchetMS" w:eastAsiaTheme="minorHAnsi" w:hAnsi="TrebuchetMS" w:cs="TrebuchetMS"/>
          <w:szCs w:val="24"/>
          <w:lang w:val="en-CA"/>
        </w:rPr>
      </w:pPr>
      <w:r w:rsidRPr="00FB0ABC">
        <w:rPr>
          <w:rFonts w:ascii="TrebuchetMS" w:eastAsiaTheme="minorHAnsi" w:hAnsi="TrebuchetMS" w:cs="TrebuchetMS"/>
          <w:szCs w:val="24"/>
          <w:lang w:val="en-CA"/>
        </w:rPr>
        <w:t xml:space="preserve">If </w:t>
      </w:r>
      <w:proofErr w:type="spellStart"/>
      <w:r w:rsidRPr="00FB0ABC">
        <w:rPr>
          <w:rFonts w:ascii="TrebuchetMS-Bold" w:eastAsiaTheme="minorHAnsi" w:hAnsi="TrebuchetMS-Bold" w:cs="TrebuchetMS-Bold"/>
          <w:b/>
          <w:bCs/>
          <w:szCs w:val="24"/>
          <w:lang w:val="en-CA"/>
        </w:rPr>
        <w:t>carC</w:t>
      </w:r>
      <w:proofErr w:type="spellEnd"/>
      <w:r w:rsidRPr="00FB0ABC">
        <w:rPr>
          <w:rFonts w:ascii="TrebuchetMS-Bold" w:eastAsiaTheme="minorHAnsi" w:hAnsi="TrebuchetMS-Bold" w:cs="TrebuchetMS-Bold"/>
          <w:b/>
          <w:bCs/>
          <w:szCs w:val="24"/>
          <w:lang w:val="en-CA"/>
        </w:rPr>
        <w:t xml:space="preserve"> = </w:t>
      </w:r>
      <w:proofErr w:type="spellStart"/>
      <w:r w:rsidRPr="00FB0ABC">
        <w:rPr>
          <w:rFonts w:ascii="TrebuchetMS-Bold" w:eastAsiaTheme="minorHAnsi" w:hAnsi="TrebuchetMS-Bold" w:cs="TrebuchetMS-Bold"/>
          <w:b/>
          <w:bCs/>
          <w:szCs w:val="24"/>
          <w:lang w:val="en-CA"/>
        </w:rPr>
        <w:t>deliveryC</w:t>
      </w:r>
      <w:proofErr w:type="spellEnd"/>
      <w:r w:rsidRPr="00FB0ABC">
        <w:rPr>
          <w:rFonts w:ascii="TrebuchetMS-Bold" w:eastAsiaTheme="minorHAnsi" w:hAnsi="TrebuchetMS-Bold" w:cs="TrebuchetMS-Bold"/>
          <w:b/>
          <w:bCs/>
          <w:szCs w:val="24"/>
          <w:lang w:val="en-CA"/>
        </w:rPr>
        <w:t xml:space="preserve"> </w:t>
      </w:r>
      <w:r w:rsidRPr="00FB0ABC">
        <w:rPr>
          <w:rFonts w:ascii="TrebuchetMS" w:eastAsiaTheme="minorHAnsi" w:hAnsi="TrebuchetMS" w:cs="TrebuchetMS"/>
          <w:szCs w:val="24"/>
          <w:lang w:val="en-CA"/>
        </w:rPr>
        <w:t xml:space="preserve">and </w:t>
      </w:r>
      <w:proofErr w:type="spellStart"/>
      <w:r w:rsidRPr="00FB0ABC">
        <w:rPr>
          <w:rFonts w:ascii="TrebuchetMS-Bold" w:eastAsiaTheme="minorHAnsi" w:hAnsi="TrebuchetMS-Bold" w:cs="TrebuchetMS-Bold"/>
          <w:b/>
          <w:bCs/>
          <w:szCs w:val="24"/>
          <w:lang w:val="en-CA"/>
        </w:rPr>
        <w:t>carR</w:t>
      </w:r>
      <w:proofErr w:type="spellEnd"/>
      <w:r w:rsidRPr="00FB0ABC">
        <w:rPr>
          <w:rFonts w:ascii="TrebuchetMS-Bold" w:eastAsiaTheme="minorHAnsi" w:hAnsi="TrebuchetMS-Bold" w:cs="TrebuchetMS-Bold"/>
          <w:b/>
          <w:bCs/>
          <w:szCs w:val="24"/>
          <w:lang w:val="en-CA"/>
        </w:rPr>
        <w:t xml:space="preserve"> = </w:t>
      </w:r>
      <w:proofErr w:type="spellStart"/>
      <w:r w:rsidRPr="00FB0ABC">
        <w:rPr>
          <w:rFonts w:ascii="TrebuchetMS-Bold" w:eastAsiaTheme="minorHAnsi" w:hAnsi="TrebuchetMS-Bold" w:cs="TrebuchetMS-Bold"/>
          <w:b/>
          <w:bCs/>
          <w:szCs w:val="24"/>
          <w:lang w:val="en-CA"/>
        </w:rPr>
        <w:t>deliveryR</w:t>
      </w:r>
      <w:proofErr w:type="spellEnd"/>
      <w:r w:rsidRPr="00FB0ABC">
        <w:rPr>
          <w:rFonts w:ascii="TrebuchetMS" w:eastAsiaTheme="minorHAnsi" w:hAnsi="TrebuchetMS" w:cs="TrebuchetMS"/>
          <w:szCs w:val="24"/>
          <w:lang w:val="en-CA"/>
        </w:rPr>
        <w:t>:</w:t>
      </w:r>
    </w:p>
    <w:p w:rsidR="000552C7" w:rsidRPr="00FB0ABC" w:rsidRDefault="000552C7" w:rsidP="00FB0ABC">
      <w:pPr>
        <w:pStyle w:val="ListParagraph"/>
        <w:numPr>
          <w:ilvl w:val="1"/>
          <w:numId w:val="26"/>
        </w:numPr>
        <w:overflowPunct/>
        <w:spacing w:line="360" w:lineRule="auto"/>
        <w:textAlignment w:val="auto"/>
        <w:rPr>
          <w:rFonts w:ascii="TrebuchetMS" w:eastAsiaTheme="minorHAnsi" w:hAnsi="TrebuchetMS" w:cs="TrebuchetMS"/>
          <w:szCs w:val="24"/>
          <w:lang w:val="en-CA"/>
        </w:rPr>
      </w:pPr>
      <w:proofErr w:type="gramStart"/>
      <w:r w:rsidRPr="00FB0ABC">
        <w:rPr>
          <w:rFonts w:ascii="TrebuchetMS" w:eastAsiaTheme="minorHAnsi" w:hAnsi="TrebuchetMS" w:cs="TrebuchetMS"/>
          <w:szCs w:val="24"/>
          <w:lang w:val="en-CA"/>
        </w:rPr>
        <w:t>Play beep</w:t>
      </w:r>
      <w:proofErr w:type="gramEnd"/>
      <w:r w:rsidRPr="00FB0ABC">
        <w:rPr>
          <w:rFonts w:ascii="TrebuchetMS" w:eastAsiaTheme="minorHAnsi" w:hAnsi="TrebuchetMS" w:cs="TrebuchetMS"/>
          <w:szCs w:val="24"/>
          <w:lang w:val="en-CA"/>
        </w:rPr>
        <w:t xml:space="preserve"> sound.</w:t>
      </w:r>
    </w:p>
    <w:p w:rsidR="000552C7" w:rsidRPr="00FB0ABC" w:rsidRDefault="000552C7" w:rsidP="00FB0ABC">
      <w:pPr>
        <w:pStyle w:val="ListParagraph"/>
        <w:numPr>
          <w:ilvl w:val="1"/>
          <w:numId w:val="26"/>
        </w:numPr>
        <w:overflowPunct/>
        <w:spacing w:line="360" w:lineRule="auto"/>
        <w:textAlignment w:val="auto"/>
        <w:rPr>
          <w:rFonts w:ascii="TrebuchetMS" w:eastAsiaTheme="minorHAnsi" w:hAnsi="TrebuchetMS" w:cs="TrebuchetMS"/>
          <w:szCs w:val="24"/>
          <w:lang w:val="en-CA"/>
        </w:rPr>
      </w:pPr>
      <w:r w:rsidRPr="00FB0ABC">
        <w:rPr>
          <w:rFonts w:ascii="TrebuchetMS" w:eastAsiaTheme="minorHAnsi" w:hAnsi="TrebuchetMS" w:cs="TrebuchetMS"/>
          <w:szCs w:val="24"/>
          <w:lang w:val="en-CA"/>
        </w:rPr>
        <w:t xml:space="preserve">Disable </w:t>
      </w:r>
      <w:proofErr w:type="spellStart"/>
      <w:r w:rsidRPr="00FB0ABC">
        <w:rPr>
          <w:rFonts w:ascii="TrebuchetMS-Bold" w:eastAsiaTheme="minorHAnsi" w:hAnsi="TrebuchetMS-Bold" w:cs="TrebuchetMS-Bold"/>
          <w:b/>
          <w:bCs/>
          <w:szCs w:val="24"/>
          <w:lang w:val="en-CA"/>
        </w:rPr>
        <w:t>timCar</w:t>
      </w:r>
      <w:proofErr w:type="spellEnd"/>
      <w:r w:rsidRPr="00FB0ABC">
        <w:rPr>
          <w:rFonts w:ascii="TrebuchetMS" w:eastAsiaTheme="minorHAnsi" w:hAnsi="TrebuchetMS" w:cs="TrebuchetMS"/>
          <w:szCs w:val="24"/>
          <w:lang w:val="en-CA"/>
        </w:rPr>
        <w:t>.</w:t>
      </w:r>
    </w:p>
    <w:p w:rsidR="000552C7" w:rsidRPr="00FB0ABC" w:rsidRDefault="000552C7" w:rsidP="00FB0ABC">
      <w:pPr>
        <w:pStyle w:val="ListParagraph"/>
        <w:numPr>
          <w:ilvl w:val="1"/>
          <w:numId w:val="26"/>
        </w:numPr>
        <w:overflowPunct/>
        <w:spacing w:line="360" w:lineRule="auto"/>
        <w:textAlignment w:val="auto"/>
        <w:rPr>
          <w:rFonts w:ascii="TrebuchetMS" w:eastAsiaTheme="minorHAnsi" w:hAnsi="TrebuchetMS" w:cs="TrebuchetMS"/>
          <w:szCs w:val="24"/>
          <w:lang w:val="en-CA"/>
        </w:rPr>
      </w:pPr>
      <w:r w:rsidRPr="00FB0ABC">
        <w:rPr>
          <w:rFonts w:ascii="TrebuchetMS" w:eastAsiaTheme="minorHAnsi" w:hAnsi="TrebuchetMS" w:cs="TrebuchetMS"/>
          <w:szCs w:val="24"/>
          <w:lang w:val="en-CA"/>
        </w:rPr>
        <w:t xml:space="preserve">If </w:t>
      </w:r>
      <w:proofErr w:type="spellStart"/>
      <w:r w:rsidRPr="00FB0ABC">
        <w:rPr>
          <w:rFonts w:ascii="TrebuchetMS-Bold" w:eastAsiaTheme="minorHAnsi" w:hAnsi="TrebuchetMS-Bold" w:cs="TrebuchetMS-Bold"/>
          <w:b/>
          <w:bCs/>
          <w:szCs w:val="24"/>
          <w:lang w:val="en-CA"/>
        </w:rPr>
        <w:t>carC</w:t>
      </w:r>
      <w:proofErr w:type="spellEnd"/>
      <w:r w:rsidRPr="00FB0ABC">
        <w:rPr>
          <w:rFonts w:ascii="TrebuchetMS-Bold" w:eastAsiaTheme="minorHAnsi" w:hAnsi="TrebuchetMS-Bold" w:cs="TrebuchetMS-Bold"/>
          <w:b/>
          <w:bCs/>
          <w:szCs w:val="24"/>
          <w:lang w:val="en-CA"/>
        </w:rPr>
        <w:t xml:space="preserve"> = </w:t>
      </w:r>
      <w:proofErr w:type="spellStart"/>
      <w:r w:rsidRPr="00FB0ABC">
        <w:rPr>
          <w:rFonts w:ascii="TrebuchetMS-Bold" w:eastAsiaTheme="minorHAnsi" w:hAnsi="TrebuchetMS-Bold" w:cs="TrebuchetMS-Bold"/>
          <w:b/>
          <w:bCs/>
          <w:szCs w:val="24"/>
          <w:lang w:val="en-CA"/>
        </w:rPr>
        <w:t>pizzaC</w:t>
      </w:r>
      <w:proofErr w:type="spellEnd"/>
      <w:r w:rsidRPr="00FB0ABC">
        <w:rPr>
          <w:rFonts w:ascii="TrebuchetMS-Bold" w:eastAsiaTheme="minorHAnsi" w:hAnsi="TrebuchetMS-Bold" w:cs="TrebuchetMS-Bold"/>
          <w:b/>
          <w:bCs/>
          <w:szCs w:val="24"/>
          <w:lang w:val="en-CA"/>
        </w:rPr>
        <w:t xml:space="preserve"> </w:t>
      </w:r>
      <w:r w:rsidRPr="00FB0ABC">
        <w:rPr>
          <w:rFonts w:ascii="TrebuchetMS" w:eastAsiaTheme="minorHAnsi" w:hAnsi="TrebuchetMS" w:cs="TrebuchetMS"/>
          <w:szCs w:val="24"/>
          <w:lang w:val="en-CA"/>
        </w:rPr>
        <w:t xml:space="preserve">and </w:t>
      </w:r>
      <w:proofErr w:type="spellStart"/>
      <w:r w:rsidRPr="00FB0ABC">
        <w:rPr>
          <w:rFonts w:ascii="TrebuchetMS-Bold" w:eastAsiaTheme="minorHAnsi" w:hAnsi="TrebuchetMS-Bold" w:cs="TrebuchetMS-Bold"/>
          <w:b/>
          <w:bCs/>
          <w:szCs w:val="24"/>
          <w:lang w:val="en-CA"/>
        </w:rPr>
        <w:t>carR</w:t>
      </w:r>
      <w:proofErr w:type="spellEnd"/>
      <w:r w:rsidRPr="00FB0ABC">
        <w:rPr>
          <w:rFonts w:ascii="TrebuchetMS-Bold" w:eastAsiaTheme="minorHAnsi" w:hAnsi="TrebuchetMS-Bold" w:cs="TrebuchetMS-Bold"/>
          <w:b/>
          <w:bCs/>
          <w:szCs w:val="24"/>
          <w:lang w:val="en-CA"/>
        </w:rPr>
        <w:t xml:space="preserve"> = </w:t>
      </w:r>
      <w:proofErr w:type="spellStart"/>
      <w:r w:rsidRPr="00FB0ABC">
        <w:rPr>
          <w:rFonts w:ascii="TrebuchetMS-Bold" w:eastAsiaTheme="minorHAnsi" w:hAnsi="TrebuchetMS-Bold" w:cs="TrebuchetMS-Bold"/>
          <w:b/>
          <w:bCs/>
          <w:szCs w:val="24"/>
          <w:lang w:val="en-CA"/>
        </w:rPr>
        <w:t>pizzaR</w:t>
      </w:r>
      <w:proofErr w:type="spellEnd"/>
      <w:r w:rsidRPr="00FB0ABC">
        <w:rPr>
          <w:rFonts w:ascii="TrebuchetMS" w:eastAsiaTheme="minorHAnsi" w:hAnsi="TrebuchetMS" w:cs="TrebuchetMS"/>
          <w:szCs w:val="24"/>
          <w:lang w:val="en-CA"/>
        </w:rPr>
        <w:t xml:space="preserve">, we’re back at the pizza </w:t>
      </w:r>
      <w:proofErr w:type="spellStart"/>
      <w:r w:rsidRPr="00FB0ABC">
        <w:rPr>
          <w:rFonts w:ascii="TrebuchetMS" w:eastAsiaTheme="minorHAnsi" w:hAnsi="TrebuchetMS" w:cs="TrebuchetMS"/>
          <w:szCs w:val="24"/>
          <w:lang w:val="en-CA"/>
        </w:rPr>
        <w:t>parlor</w:t>
      </w:r>
      <w:proofErr w:type="spellEnd"/>
      <w:r w:rsidRPr="00FB0ABC">
        <w:rPr>
          <w:rFonts w:ascii="TrebuchetMS" w:eastAsiaTheme="minorHAnsi" w:hAnsi="TrebuchetMS" w:cs="TrebuchetMS"/>
          <w:szCs w:val="24"/>
          <w:lang w:val="en-CA"/>
        </w:rPr>
        <w:t>, so:</w:t>
      </w:r>
    </w:p>
    <w:p w:rsidR="000552C7" w:rsidRPr="00FB0ABC" w:rsidRDefault="000552C7" w:rsidP="00FB0ABC">
      <w:pPr>
        <w:pStyle w:val="ListParagraph"/>
        <w:numPr>
          <w:ilvl w:val="2"/>
          <w:numId w:val="26"/>
        </w:numPr>
        <w:overflowPunct/>
        <w:spacing w:line="360" w:lineRule="auto"/>
        <w:textAlignment w:val="auto"/>
        <w:rPr>
          <w:rFonts w:ascii="TrebuchetMS" w:eastAsiaTheme="minorHAnsi" w:hAnsi="TrebuchetMS" w:cs="TrebuchetMS"/>
          <w:szCs w:val="24"/>
          <w:lang w:val="en-CA"/>
        </w:rPr>
      </w:pPr>
      <w:r w:rsidRPr="00FB0ABC">
        <w:rPr>
          <w:rFonts w:ascii="TrebuchetMS" w:eastAsiaTheme="minorHAnsi" w:hAnsi="TrebuchetMS" w:cs="TrebuchetMS"/>
          <w:szCs w:val="24"/>
          <w:lang w:val="en-CA"/>
        </w:rPr>
        <w:t>Establish message.</w:t>
      </w:r>
    </w:p>
    <w:p w:rsidR="000552C7" w:rsidRPr="00FB0ABC" w:rsidRDefault="000552C7" w:rsidP="00FB0ABC">
      <w:pPr>
        <w:pStyle w:val="ListParagraph"/>
        <w:numPr>
          <w:ilvl w:val="2"/>
          <w:numId w:val="26"/>
        </w:numPr>
        <w:overflowPunct/>
        <w:spacing w:line="360" w:lineRule="auto"/>
        <w:textAlignment w:val="auto"/>
        <w:rPr>
          <w:rFonts w:ascii="TrebuchetMS" w:eastAsiaTheme="minorHAnsi" w:hAnsi="TrebuchetMS" w:cs="TrebuchetMS"/>
          <w:szCs w:val="24"/>
          <w:lang w:val="en-CA"/>
        </w:rPr>
      </w:pPr>
      <w:r w:rsidRPr="00FB0ABC">
        <w:rPr>
          <w:rFonts w:ascii="TrebuchetMS" w:eastAsiaTheme="minorHAnsi" w:hAnsi="TrebuchetMS" w:cs="TrebuchetMS"/>
          <w:szCs w:val="24"/>
          <w:lang w:val="en-CA"/>
        </w:rPr>
        <w:t>Erase car image.</w:t>
      </w:r>
    </w:p>
    <w:p w:rsidR="000552C7" w:rsidRPr="00FB0ABC" w:rsidRDefault="000552C7" w:rsidP="00FB0ABC">
      <w:pPr>
        <w:pStyle w:val="ListParagraph"/>
        <w:numPr>
          <w:ilvl w:val="2"/>
          <w:numId w:val="26"/>
        </w:numPr>
        <w:overflowPunct/>
        <w:spacing w:line="360" w:lineRule="auto"/>
        <w:textAlignment w:val="auto"/>
        <w:rPr>
          <w:rFonts w:ascii="TrebuchetMS" w:eastAsiaTheme="minorHAnsi" w:hAnsi="TrebuchetMS" w:cs="TrebuchetMS"/>
          <w:szCs w:val="24"/>
          <w:lang w:val="en-CA"/>
        </w:rPr>
      </w:pPr>
      <w:r w:rsidRPr="00FB0ABC">
        <w:rPr>
          <w:rFonts w:ascii="TrebuchetMS" w:eastAsiaTheme="minorHAnsi" w:hAnsi="TrebuchetMS" w:cs="TrebuchetMS"/>
          <w:szCs w:val="24"/>
          <w:lang w:val="en-CA"/>
        </w:rPr>
        <w:t xml:space="preserve">Set </w:t>
      </w:r>
      <w:proofErr w:type="spellStart"/>
      <w:r w:rsidRPr="00FB0ABC">
        <w:rPr>
          <w:rFonts w:ascii="TrebuchetMS-Bold" w:eastAsiaTheme="minorHAnsi" w:hAnsi="TrebuchetMS-Bold" w:cs="TrebuchetMS-Bold"/>
          <w:b/>
          <w:bCs/>
          <w:szCs w:val="24"/>
          <w:lang w:val="en-CA"/>
        </w:rPr>
        <w:t>pizzasInCar</w:t>
      </w:r>
      <w:proofErr w:type="spellEnd"/>
      <w:r w:rsidRPr="00FB0ABC">
        <w:rPr>
          <w:rFonts w:ascii="TrebuchetMS-Bold" w:eastAsiaTheme="minorHAnsi" w:hAnsi="TrebuchetMS-Bold" w:cs="TrebuchetMS-Bold"/>
          <w:b/>
          <w:bCs/>
          <w:szCs w:val="24"/>
          <w:lang w:val="en-CA"/>
        </w:rPr>
        <w:t xml:space="preserve"> </w:t>
      </w:r>
      <w:r w:rsidRPr="00FB0ABC">
        <w:rPr>
          <w:rFonts w:ascii="TrebuchetMS" w:eastAsiaTheme="minorHAnsi" w:hAnsi="TrebuchetMS" w:cs="TrebuchetMS"/>
          <w:szCs w:val="24"/>
          <w:lang w:val="en-CA"/>
        </w:rPr>
        <w:t xml:space="preserve">to </w:t>
      </w:r>
      <w:r w:rsidRPr="00FB0ABC">
        <w:rPr>
          <w:rFonts w:ascii="TrebuchetMS-Bold" w:eastAsiaTheme="minorHAnsi" w:hAnsi="TrebuchetMS-Bold" w:cs="TrebuchetMS-Bold"/>
          <w:b/>
          <w:bCs/>
          <w:szCs w:val="24"/>
          <w:lang w:val="en-CA"/>
        </w:rPr>
        <w:t xml:space="preserve">0 </w:t>
      </w:r>
      <w:r w:rsidRPr="00FB0ABC">
        <w:rPr>
          <w:rFonts w:ascii="TrebuchetMS" w:eastAsiaTheme="minorHAnsi" w:hAnsi="TrebuchetMS" w:cs="TrebuchetMS"/>
          <w:szCs w:val="24"/>
          <w:lang w:val="en-CA"/>
        </w:rPr>
        <w:t>(must throw extras out due to health</w:t>
      </w:r>
      <w:r w:rsidR="00FB0ABC" w:rsidRPr="00FB0ABC">
        <w:rPr>
          <w:rFonts w:ascii="TrebuchetMS" w:eastAsiaTheme="minorHAnsi" w:hAnsi="TrebuchetMS" w:cs="TrebuchetMS"/>
          <w:szCs w:val="24"/>
          <w:lang w:val="en-CA"/>
        </w:rPr>
        <w:t xml:space="preserve"> </w:t>
      </w:r>
      <w:r w:rsidRPr="00FB0ABC">
        <w:rPr>
          <w:rFonts w:ascii="TrebuchetMS" w:eastAsiaTheme="minorHAnsi" w:hAnsi="TrebuchetMS" w:cs="TrebuchetMS"/>
          <w:szCs w:val="24"/>
          <w:lang w:val="en-CA"/>
        </w:rPr>
        <w:t>department rules).</w:t>
      </w:r>
    </w:p>
    <w:p w:rsidR="000552C7" w:rsidRPr="00FB0ABC" w:rsidRDefault="000552C7" w:rsidP="00FB0ABC">
      <w:pPr>
        <w:pStyle w:val="ListParagraph"/>
        <w:numPr>
          <w:ilvl w:val="2"/>
          <w:numId w:val="26"/>
        </w:numPr>
        <w:overflowPunct/>
        <w:spacing w:line="360" w:lineRule="auto"/>
        <w:textAlignment w:val="auto"/>
        <w:rPr>
          <w:rFonts w:ascii="TrebuchetMS" w:eastAsiaTheme="minorHAnsi" w:hAnsi="TrebuchetMS" w:cs="TrebuchetMS"/>
          <w:szCs w:val="24"/>
          <w:lang w:val="en-CA"/>
        </w:rPr>
      </w:pPr>
      <w:r w:rsidRPr="00FB0ABC">
        <w:rPr>
          <w:rFonts w:ascii="TrebuchetMS" w:eastAsiaTheme="minorHAnsi" w:hAnsi="TrebuchetMS" w:cs="TrebuchetMS"/>
          <w:szCs w:val="24"/>
          <w:lang w:val="en-CA"/>
        </w:rPr>
        <w:t xml:space="preserve">Enable </w:t>
      </w:r>
      <w:proofErr w:type="spellStart"/>
      <w:r w:rsidRPr="00FB0ABC">
        <w:rPr>
          <w:rFonts w:ascii="TrebuchetMS-Bold" w:eastAsiaTheme="minorHAnsi" w:hAnsi="TrebuchetMS-Bold" w:cs="TrebuchetMS-Bold"/>
          <w:b/>
          <w:bCs/>
          <w:szCs w:val="24"/>
          <w:lang w:val="en-CA"/>
        </w:rPr>
        <w:t>btnLoad</w:t>
      </w:r>
      <w:proofErr w:type="spellEnd"/>
      <w:r w:rsidRPr="00FB0ABC">
        <w:rPr>
          <w:rFonts w:ascii="TrebuchetMS" w:eastAsiaTheme="minorHAnsi" w:hAnsi="TrebuchetMS" w:cs="TrebuchetMS"/>
          <w:szCs w:val="24"/>
          <w:lang w:val="en-CA"/>
        </w:rPr>
        <w:t>.</w:t>
      </w:r>
    </w:p>
    <w:p w:rsidR="000552C7" w:rsidRPr="00FB0ABC" w:rsidRDefault="000552C7" w:rsidP="00FB0ABC">
      <w:pPr>
        <w:pStyle w:val="ListParagraph"/>
        <w:numPr>
          <w:ilvl w:val="1"/>
          <w:numId w:val="26"/>
        </w:numPr>
        <w:overflowPunct/>
        <w:spacing w:line="360" w:lineRule="auto"/>
        <w:textAlignment w:val="auto"/>
        <w:rPr>
          <w:rFonts w:ascii="TrebuchetMS" w:eastAsiaTheme="minorHAnsi" w:hAnsi="TrebuchetMS" w:cs="TrebuchetMS"/>
          <w:szCs w:val="24"/>
          <w:lang w:val="en-CA"/>
        </w:rPr>
      </w:pPr>
      <w:r w:rsidRPr="00FB0ABC">
        <w:rPr>
          <w:rFonts w:ascii="TrebuchetMS" w:eastAsiaTheme="minorHAnsi" w:hAnsi="TrebuchetMS" w:cs="TrebuchetMS"/>
          <w:szCs w:val="24"/>
          <w:lang w:val="en-CA"/>
        </w:rPr>
        <w:t xml:space="preserve">If not at pizza </w:t>
      </w:r>
      <w:proofErr w:type="spellStart"/>
      <w:r w:rsidRPr="00FB0ABC">
        <w:rPr>
          <w:rFonts w:ascii="TrebuchetMS" w:eastAsiaTheme="minorHAnsi" w:hAnsi="TrebuchetMS" w:cs="TrebuchetMS"/>
          <w:szCs w:val="24"/>
          <w:lang w:val="en-CA"/>
        </w:rPr>
        <w:t>parlor</w:t>
      </w:r>
      <w:proofErr w:type="spellEnd"/>
      <w:r w:rsidRPr="00FB0ABC">
        <w:rPr>
          <w:rFonts w:ascii="TrebuchetMS" w:eastAsiaTheme="minorHAnsi" w:hAnsi="TrebuchetMS" w:cs="TrebuchetMS"/>
          <w:szCs w:val="24"/>
          <w:lang w:val="en-CA"/>
        </w:rPr>
        <w:t>, we’re at the clicked location:</w:t>
      </w:r>
    </w:p>
    <w:p w:rsidR="000552C7" w:rsidRPr="00FB0ABC" w:rsidRDefault="000552C7" w:rsidP="00FB0ABC">
      <w:pPr>
        <w:pStyle w:val="ListParagraph"/>
        <w:numPr>
          <w:ilvl w:val="2"/>
          <w:numId w:val="26"/>
        </w:numPr>
        <w:overflowPunct/>
        <w:spacing w:line="360" w:lineRule="auto"/>
        <w:textAlignment w:val="auto"/>
        <w:rPr>
          <w:rFonts w:ascii="TrebuchetMS" w:eastAsiaTheme="minorHAnsi" w:hAnsi="TrebuchetMS" w:cs="TrebuchetMS"/>
          <w:szCs w:val="24"/>
          <w:lang w:val="en-CA"/>
        </w:rPr>
      </w:pPr>
      <w:r w:rsidRPr="00FB0ABC">
        <w:rPr>
          <w:rFonts w:ascii="TrebuchetMS" w:eastAsiaTheme="minorHAnsi" w:hAnsi="TrebuchetMS" w:cs="TrebuchetMS"/>
          <w:szCs w:val="24"/>
          <w:lang w:val="en-CA"/>
        </w:rPr>
        <w:t>Establish message.</w:t>
      </w:r>
    </w:p>
    <w:p w:rsidR="000552C7" w:rsidRPr="00FB0ABC" w:rsidRDefault="000552C7" w:rsidP="00FB0ABC">
      <w:pPr>
        <w:pStyle w:val="ListParagraph"/>
        <w:numPr>
          <w:ilvl w:val="2"/>
          <w:numId w:val="26"/>
        </w:numPr>
        <w:overflowPunct/>
        <w:spacing w:line="360" w:lineRule="auto"/>
        <w:textAlignment w:val="auto"/>
        <w:rPr>
          <w:rFonts w:ascii="TrebuchetMS" w:eastAsiaTheme="minorHAnsi" w:hAnsi="TrebuchetMS" w:cs="TrebuchetMS"/>
          <w:szCs w:val="24"/>
          <w:lang w:val="en-CA"/>
        </w:rPr>
      </w:pPr>
      <w:r w:rsidRPr="00FB0ABC">
        <w:rPr>
          <w:rFonts w:ascii="TrebuchetMS" w:eastAsiaTheme="minorHAnsi" w:hAnsi="TrebuchetMS" w:cs="TrebuchetMS"/>
          <w:szCs w:val="24"/>
          <w:lang w:val="en-CA"/>
        </w:rPr>
        <w:t>Check delivery status.</w:t>
      </w:r>
    </w:p>
    <w:p w:rsidR="00ED5646" w:rsidRDefault="00ED5646"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This may seem like a lot of steps, but they are straightforward. Notice, in</w:t>
      </w:r>
      <w:r w:rsidR="00FB0ABC">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particular, we re-enable </w:t>
      </w:r>
      <w:proofErr w:type="spellStart"/>
      <w:r>
        <w:rPr>
          <w:rFonts w:ascii="TrebuchetMS-Bold" w:eastAsiaTheme="minorHAnsi" w:hAnsi="TrebuchetMS-Bold" w:cs="TrebuchetMS-Bold"/>
          <w:b/>
          <w:bCs/>
          <w:szCs w:val="24"/>
          <w:lang w:val="en-CA"/>
        </w:rPr>
        <w:t>btnLoad</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 xml:space="preserve">when we return to the pizza </w:t>
      </w:r>
      <w:proofErr w:type="spellStart"/>
      <w:r>
        <w:rPr>
          <w:rFonts w:ascii="TrebuchetMS" w:eastAsiaTheme="minorHAnsi" w:hAnsi="TrebuchetMS" w:cs="TrebuchetMS"/>
          <w:szCs w:val="24"/>
          <w:lang w:val="en-CA"/>
        </w:rPr>
        <w:t>parlor</w:t>
      </w:r>
      <w:proofErr w:type="spellEnd"/>
      <w:r>
        <w:rPr>
          <w:rFonts w:ascii="TrebuchetMS" w:eastAsiaTheme="minorHAnsi" w:hAnsi="TrebuchetMS" w:cs="TrebuchetMS"/>
          <w:szCs w:val="24"/>
          <w:lang w:val="en-CA"/>
        </w:rPr>
        <w:t xml:space="preserve"> to allow</w:t>
      </w:r>
      <w:r w:rsidR="00FB0ABC">
        <w:rPr>
          <w:rFonts w:ascii="TrebuchetMS" w:eastAsiaTheme="minorHAnsi" w:hAnsi="TrebuchetMS" w:cs="TrebuchetMS"/>
          <w:szCs w:val="24"/>
          <w:lang w:val="en-CA"/>
        </w:rPr>
        <w:t xml:space="preserve"> </w:t>
      </w:r>
      <w:r>
        <w:rPr>
          <w:rFonts w:ascii="TrebuchetMS" w:eastAsiaTheme="minorHAnsi" w:hAnsi="TrebuchetMS" w:cs="TrebuchetMS"/>
          <w:szCs w:val="24"/>
          <w:lang w:val="en-CA"/>
        </w:rPr>
        <w:t>reloading of the car.</w:t>
      </w:r>
    </w:p>
    <w:p w:rsidR="00FB0ABC" w:rsidRDefault="00FB0ABC" w:rsidP="000552C7">
      <w:pPr>
        <w:overflowPunct/>
        <w:spacing w:line="360" w:lineRule="auto"/>
        <w:textAlignment w:val="auto"/>
        <w:rPr>
          <w:rFonts w:ascii="TrebuchetMS" w:eastAsiaTheme="minorHAnsi" w:hAnsi="TrebuchetMS" w:cs="TrebuchetMS"/>
          <w:szCs w:val="24"/>
          <w:lang w:val="en-CA"/>
        </w:rPr>
      </w:pPr>
    </w:p>
    <w:p w:rsidR="000552C7" w:rsidRDefault="00ED5646"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 xml:space="preserve">When </w:t>
      </w:r>
      <w:r w:rsidR="000552C7">
        <w:rPr>
          <w:rFonts w:ascii="TrebuchetMS" w:eastAsiaTheme="minorHAnsi" w:hAnsi="TrebuchetMS" w:cs="TrebuchetMS"/>
          <w:szCs w:val="24"/>
          <w:lang w:val="en-CA"/>
        </w:rPr>
        <w:t>the car stops, we will play a beep sound. Add this form level</w:t>
      </w:r>
      <w:r w:rsidR="00FB0ABC">
        <w:rPr>
          <w:rFonts w:ascii="TrebuchetMS" w:eastAsiaTheme="minorHAnsi" w:hAnsi="TrebuchetMS" w:cs="TrebuchetMS"/>
          <w:szCs w:val="24"/>
          <w:lang w:val="en-CA"/>
        </w:rPr>
        <w:t xml:space="preserve"> </w:t>
      </w:r>
      <w:r w:rsidR="000552C7">
        <w:rPr>
          <w:rFonts w:ascii="TrebuchetMS" w:eastAsiaTheme="minorHAnsi" w:hAnsi="TrebuchetMS" w:cs="TrebuchetMS"/>
          <w:szCs w:val="24"/>
          <w:lang w:val="en-CA"/>
        </w:rPr>
        <w:t>declaration for the sound:</w:t>
      </w:r>
    </w:p>
    <w:p w:rsidR="00ED5646" w:rsidRDefault="00ED5646" w:rsidP="000552C7">
      <w:pPr>
        <w:overflowPunct/>
        <w:spacing w:line="360" w:lineRule="auto"/>
        <w:textAlignment w:val="auto"/>
        <w:rPr>
          <w:rFonts w:ascii="TrebuchetMS" w:eastAsiaTheme="minorHAnsi" w:hAnsi="TrebuchetMS" w:cs="TrebuchetMS"/>
          <w:szCs w:val="24"/>
          <w:lang w:val="en-CA"/>
        </w:rPr>
      </w:pPr>
    </w:p>
    <w:p w:rsidR="00FB0ABC" w:rsidRDefault="00FB0ABC" w:rsidP="00FB0ABC">
      <w:pPr>
        <w:overflowPunct/>
        <w:spacing w:line="360" w:lineRule="auto"/>
        <w:ind w:firstLine="720"/>
        <w:textAlignment w:val="auto"/>
        <w:rPr>
          <w:rFonts w:ascii="TrebuchetMS" w:eastAsiaTheme="minorHAnsi" w:hAnsi="TrebuchetMS" w:cs="TrebuchetMS"/>
          <w:szCs w:val="24"/>
          <w:lang w:val="en-CA"/>
        </w:rPr>
      </w:pPr>
      <w:r>
        <w:rPr>
          <w:rFonts w:ascii="CourierNewPS-BoldMT" w:eastAsiaTheme="minorHAnsi" w:hAnsi="CourierNewPS-BoldMT" w:cs="CourierNewPS-BoldMT"/>
          <w:b/>
          <w:bCs/>
          <w:noProof/>
          <w:szCs w:val="24"/>
          <w:lang w:val="en-CA" w:eastAsia="en-CA"/>
        </w:rPr>
        <w:drawing>
          <wp:inline distT="0" distB="0" distL="0" distR="0">
            <wp:extent cx="3114675" cy="276225"/>
            <wp:effectExtent l="1905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9"/>
                    <a:srcRect/>
                    <a:stretch>
                      <a:fillRect/>
                    </a:stretch>
                  </pic:blipFill>
                  <pic:spPr bwMode="auto">
                    <a:xfrm>
                      <a:off x="0" y="0"/>
                      <a:ext cx="3114675" cy="276225"/>
                    </a:xfrm>
                    <a:prstGeom prst="rect">
                      <a:avLst/>
                    </a:prstGeom>
                    <a:noFill/>
                    <a:ln w="9525">
                      <a:noFill/>
                      <a:miter lim="800000"/>
                      <a:headEnd/>
                      <a:tailEnd/>
                    </a:ln>
                  </pic:spPr>
                </pic:pic>
              </a:graphicData>
            </a:graphic>
          </wp:inline>
        </w:drawing>
      </w:r>
    </w:p>
    <w:p w:rsidR="000552C7" w:rsidRDefault="00FB0ABC"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br/>
      </w:r>
      <w:r w:rsidR="000552C7">
        <w:rPr>
          <w:rFonts w:ascii="TrebuchetMS" w:eastAsiaTheme="minorHAnsi" w:hAnsi="TrebuchetMS" w:cs="TrebuchetMS"/>
          <w:szCs w:val="24"/>
          <w:lang w:val="en-CA"/>
        </w:rPr>
        <w:t xml:space="preserve">We use the </w:t>
      </w:r>
      <w:r w:rsidR="000552C7">
        <w:rPr>
          <w:rFonts w:ascii="TrebuchetMS-Bold" w:eastAsiaTheme="minorHAnsi" w:hAnsi="TrebuchetMS-Bold" w:cs="TrebuchetMS-Bold"/>
          <w:b/>
          <w:bCs/>
          <w:szCs w:val="24"/>
          <w:lang w:val="en-CA"/>
        </w:rPr>
        <w:t xml:space="preserve">carbeep.wav </w:t>
      </w:r>
      <w:r w:rsidR="000552C7">
        <w:rPr>
          <w:rFonts w:ascii="TrebuchetMS" w:eastAsiaTheme="minorHAnsi" w:hAnsi="TrebuchetMS" w:cs="TrebuchetMS"/>
          <w:szCs w:val="24"/>
          <w:lang w:val="en-CA"/>
        </w:rPr>
        <w:t xml:space="preserve">file for this sound. </w:t>
      </w:r>
      <w:r>
        <w:rPr>
          <w:rFonts w:ascii="TrebuchetMS" w:eastAsiaTheme="minorHAnsi" w:hAnsi="TrebuchetMS" w:cs="TrebuchetMS"/>
          <w:szCs w:val="24"/>
          <w:lang w:val="en-CA"/>
        </w:rPr>
        <w:t xml:space="preserve"> </w:t>
      </w:r>
      <w:r w:rsidR="000552C7">
        <w:rPr>
          <w:rFonts w:ascii="TrebuchetMS" w:eastAsiaTheme="minorHAnsi" w:hAnsi="TrebuchetMS" w:cs="TrebuchetMS"/>
          <w:szCs w:val="24"/>
          <w:lang w:val="en-CA"/>
        </w:rPr>
        <w:t xml:space="preserve">Add this single line to the </w:t>
      </w:r>
      <w:proofErr w:type="spellStart"/>
      <w:r w:rsidR="000552C7">
        <w:rPr>
          <w:rFonts w:ascii="TrebuchetMS-Bold" w:eastAsiaTheme="minorHAnsi" w:hAnsi="TrebuchetMS-Bold" w:cs="TrebuchetMS-Bold"/>
          <w:b/>
          <w:bCs/>
          <w:szCs w:val="24"/>
          <w:lang w:val="en-CA"/>
        </w:rPr>
        <w:t>frmPizzaDelivery</w:t>
      </w:r>
      <w:proofErr w:type="spellEnd"/>
      <w:r w:rsidR="000552C7">
        <w:rPr>
          <w:rFonts w:ascii="TrebuchetMS-Bold" w:eastAsiaTheme="minorHAnsi" w:hAnsi="TrebuchetMS-Bold" w:cs="TrebuchetMS-Bold"/>
          <w:b/>
          <w:bCs/>
          <w:szCs w:val="24"/>
          <w:lang w:val="en-CA"/>
        </w:rPr>
        <w:t xml:space="preserve"> Load </w:t>
      </w:r>
      <w:r w:rsidR="000552C7">
        <w:rPr>
          <w:rFonts w:ascii="TrebuchetMS" w:eastAsiaTheme="minorHAnsi" w:hAnsi="TrebuchetMS" w:cs="TrebuchetMS"/>
          <w:szCs w:val="24"/>
          <w:lang w:val="en-CA"/>
        </w:rPr>
        <w:t>event to load the sound.</w:t>
      </w:r>
    </w:p>
    <w:p w:rsidR="00ED5646" w:rsidRDefault="00ED5646" w:rsidP="000552C7">
      <w:pPr>
        <w:overflowPunct/>
        <w:spacing w:line="360" w:lineRule="auto"/>
        <w:textAlignment w:val="auto"/>
        <w:rPr>
          <w:rFonts w:ascii="TrebuchetMS" w:eastAsiaTheme="minorHAnsi" w:hAnsi="TrebuchetMS" w:cs="TrebuchetMS"/>
          <w:szCs w:val="24"/>
          <w:lang w:val="en-CA"/>
        </w:rPr>
      </w:pPr>
    </w:p>
    <w:p w:rsidR="00FB0ABC" w:rsidRDefault="00FB0ABC" w:rsidP="00FB0ABC">
      <w:pPr>
        <w:overflowPunct/>
        <w:spacing w:line="360" w:lineRule="auto"/>
        <w:ind w:left="720"/>
        <w:textAlignment w:val="auto"/>
        <w:rPr>
          <w:rFonts w:ascii="TrebuchetMS" w:eastAsiaTheme="minorHAnsi" w:hAnsi="TrebuchetMS" w:cs="TrebuchetMS"/>
          <w:szCs w:val="24"/>
          <w:lang w:val="en-CA"/>
        </w:rPr>
      </w:pPr>
      <w:r>
        <w:rPr>
          <w:rFonts w:ascii="CourierNewPS-BoldMT" w:eastAsiaTheme="minorHAnsi" w:hAnsi="CourierNewPS-BoldMT" w:cs="CourierNewPS-BoldMT"/>
          <w:b/>
          <w:bCs/>
          <w:noProof/>
          <w:szCs w:val="24"/>
          <w:lang w:val="en-CA" w:eastAsia="en-CA"/>
        </w:rPr>
        <w:drawing>
          <wp:inline distT="0" distB="0" distL="0" distR="0">
            <wp:extent cx="4257675" cy="466725"/>
            <wp:effectExtent l="1905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0"/>
                    <a:srcRect/>
                    <a:stretch>
                      <a:fillRect/>
                    </a:stretch>
                  </pic:blipFill>
                  <pic:spPr bwMode="auto">
                    <a:xfrm>
                      <a:off x="0" y="0"/>
                      <a:ext cx="4257675" cy="466725"/>
                    </a:xfrm>
                    <a:prstGeom prst="rect">
                      <a:avLst/>
                    </a:prstGeom>
                    <a:noFill/>
                    <a:ln w="9525">
                      <a:noFill/>
                      <a:miter lim="800000"/>
                      <a:headEnd/>
                      <a:tailEnd/>
                    </a:ln>
                  </pic:spPr>
                </pic:pic>
              </a:graphicData>
            </a:graphic>
          </wp:inline>
        </w:drawing>
      </w:r>
    </w:p>
    <w:p w:rsidR="00FB0ABC" w:rsidRDefault="00FB0ABC"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The </w:t>
      </w:r>
      <w:proofErr w:type="spellStart"/>
      <w:r>
        <w:rPr>
          <w:rFonts w:ascii="TrebuchetMS-Bold" w:eastAsiaTheme="minorHAnsi" w:hAnsi="TrebuchetMS-Bold" w:cs="TrebuchetMS-Bold"/>
          <w:b/>
          <w:bCs/>
          <w:szCs w:val="24"/>
          <w:lang w:val="en-CA"/>
        </w:rPr>
        <w:t>t</w:t>
      </w:r>
      <w:r w:rsidR="00ED5646">
        <w:rPr>
          <w:rFonts w:ascii="TrebuchetMS-Bold" w:eastAsiaTheme="minorHAnsi" w:hAnsi="TrebuchetMS-Bold" w:cs="TrebuchetMS-Bold"/>
          <w:b/>
          <w:bCs/>
          <w:szCs w:val="24"/>
          <w:lang w:val="en-CA"/>
        </w:rPr>
        <w:t>mr</w:t>
      </w:r>
      <w:r>
        <w:rPr>
          <w:rFonts w:ascii="TrebuchetMS-Bold" w:eastAsiaTheme="minorHAnsi" w:hAnsi="TrebuchetMS-Bold" w:cs="TrebuchetMS-Bold"/>
          <w:b/>
          <w:bCs/>
          <w:szCs w:val="24"/>
          <w:lang w:val="en-CA"/>
        </w:rPr>
        <w:t>Car</w:t>
      </w:r>
      <w:proofErr w:type="spellEnd"/>
      <w:r>
        <w:rPr>
          <w:rFonts w:ascii="TrebuchetMS-Bold" w:eastAsiaTheme="minorHAnsi" w:hAnsi="TrebuchetMS-Bold" w:cs="TrebuchetMS-Bold"/>
          <w:b/>
          <w:bCs/>
          <w:szCs w:val="24"/>
          <w:lang w:val="en-CA"/>
        </w:rPr>
        <w:t xml:space="preserve"> Tick </w:t>
      </w:r>
      <w:r>
        <w:rPr>
          <w:rFonts w:ascii="TrebuchetMS" w:eastAsiaTheme="minorHAnsi" w:hAnsi="TrebuchetMS" w:cs="TrebuchetMS"/>
          <w:szCs w:val="24"/>
          <w:lang w:val="en-CA"/>
        </w:rPr>
        <w:t>event method that increments the above steps is:</w:t>
      </w:r>
    </w:p>
    <w:p w:rsidR="00ED5646" w:rsidRDefault="00ED5646" w:rsidP="000552C7">
      <w:pPr>
        <w:overflowPunct/>
        <w:spacing w:line="360" w:lineRule="auto"/>
        <w:textAlignment w:val="auto"/>
        <w:rPr>
          <w:rFonts w:ascii="TrebuchetMS" w:eastAsiaTheme="minorHAnsi" w:hAnsi="TrebuchetMS" w:cs="TrebuchetMS"/>
          <w:szCs w:val="24"/>
          <w:lang w:val="en-CA"/>
        </w:rPr>
      </w:pPr>
    </w:p>
    <w:p w:rsidR="00ED5646" w:rsidRDefault="00ED5646" w:rsidP="00ED5646">
      <w:pPr>
        <w:overflowPunct/>
        <w:spacing w:line="360" w:lineRule="auto"/>
        <w:ind w:firstLine="720"/>
        <w:textAlignment w:val="auto"/>
        <w:rPr>
          <w:rFonts w:ascii="TrebuchetMS" w:eastAsiaTheme="minorHAnsi" w:hAnsi="TrebuchetMS" w:cs="TrebuchetMS"/>
          <w:szCs w:val="24"/>
          <w:lang w:val="en-CA"/>
        </w:rPr>
      </w:pPr>
      <w:r>
        <w:rPr>
          <w:rFonts w:ascii="CourierNewPS-BoldMT" w:eastAsiaTheme="minorHAnsi" w:hAnsi="CourierNewPS-BoldMT" w:cs="CourierNewPS-BoldMT"/>
          <w:b/>
          <w:bCs/>
          <w:noProof/>
          <w:szCs w:val="24"/>
          <w:lang w:val="en-CA" w:eastAsia="en-CA"/>
        </w:rPr>
        <w:drawing>
          <wp:inline distT="0" distB="0" distL="0" distR="0">
            <wp:extent cx="4619625" cy="3857625"/>
            <wp:effectExtent l="1905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1"/>
                    <a:srcRect/>
                    <a:stretch>
                      <a:fillRect/>
                    </a:stretch>
                  </pic:blipFill>
                  <pic:spPr bwMode="auto">
                    <a:xfrm>
                      <a:off x="0" y="0"/>
                      <a:ext cx="4619625" cy="3857625"/>
                    </a:xfrm>
                    <a:prstGeom prst="rect">
                      <a:avLst/>
                    </a:prstGeom>
                    <a:noFill/>
                    <a:ln w="9525">
                      <a:noFill/>
                      <a:miter lim="800000"/>
                      <a:headEnd/>
                      <a:tailEnd/>
                    </a:ln>
                  </pic:spPr>
                </pic:pic>
              </a:graphicData>
            </a:graphic>
          </wp:inline>
        </w:drawing>
      </w:r>
    </w:p>
    <w:p w:rsidR="00ED5646" w:rsidRDefault="00ED5646" w:rsidP="000552C7">
      <w:pPr>
        <w:overflowPunct/>
        <w:spacing w:line="360" w:lineRule="auto"/>
        <w:textAlignment w:val="auto"/>
        <w:rPr>
          <w:rFonts w:ascii="TrebuchetMS" w:eastAsiaTheme="minorHAnsi" w:hAnsi="TrebuchetMS" w:cs="TrebuchetMS"/>
          <w:szCs w:val="24"/>
          <w:lang w:val="en-CA"/>
        </w:rPr>
      </w:pPr>
    </w:p>
    <w:p w:rsidR="00ED5646" w:rsidRDefault="00ED5646" w:rsidP="000552C7">
      <w:pPr>
        <w:overflowPunct/>
        <w:spacing w:line="360" w:lineRule="auto"/>
        <w:textAlignment w:val="auto"/>
        <w:rPr>
          <w:rFonts w:ascii="TrebuchetMS" w:eastAsiaTheme="minorHAnsi" w:hAnsi="TrebuchetMS" w:cs="TrebuchetMS"/>
          <w:szCs w:val="24"/>
          <w:lang w:val="en-CA"/>
        </w:rPr>
      </w:pPr>
    </w:p>
    <w:p w:rsidR="00ED5646" w:rsidRDefault="00ED5646"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Code Continued Below.</w:t>
      </w:r>
    </w:p>
    <w:p w:rsidR="00ED5646" w:rsidRDefault="00ED5646" w:rsidP="000552C7">
      <w:pPr>
        <w:overflowPunct/>
        <w:spacing w:line="360" w:lineRule="auto"/>
        <w:textAlignment w:val="auto"/>
        <w:rPr>
          <w:rFonts w:ascii="TrebuchetMS" w:eastAsiaTheme="minorHAnsi" w:hAnsi="TrebuchetMS" w:cs="TrebuchetMS"/>
          <w:szCs w:val="24"/>
          <w:lang w:val="en-CA"/>
        </w:rPr>
      </w:pPr>
    </w:p>
    <w:p w:rsidR="00ED5646" w:rsidRDefault="00ED5646" w:rsidP="00ED5646">
      <w:pPr>
        <w:overflowPunct/>
        <w:spacing w:line="360" w:lineRule="auto"/>
        <w:ind w:firstLine="720"/>
        <w:textAlignment w:val="auto"/>
        <w:rPr>
          <w:rFonts w:ascii="TrebuchetMS" w:eastAsiaTheme="minorHAnsi" w:hAnsi="TrebuchetMS" w:cs="TrebuchetMS"/>
          <w:szCs w:val="24"/>
          <w:lang w:val="en-CA"/>
        </w:rPr>
      </w:pPr>
      <w:r>
        <w:rPr>
          <w:rFonts w:ascii="TrebuchetMS" w:eastAsiaTheme="minorHAnsi" w:hAnsi="TrebuchetMS" w:cs="TrebuchetMS"/>
          <w:noProof/>
          <w:szCs w:val="24"/>
          <w:lang w:val="en-CA" w:eastAsia="en-CA"/>
        </w:rPr>
        <w:lastRenderedPageBreak/>
        <w:drawing>
          <wp:inline distT="0" distB="0" distL="0" distR="0">
            <wp:extent cx="5114925" cy="4276725"/>
            <wp:effectExtent l="1905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2"/>
                    <a:srcRect/>
                    <a:stretch>
                      <a:fillRect/>
                    </a:stretch>
                  </pic:blipFill>
                  <pic:spPr bwMode="auto">
                    <a:xfrm>
                      <a:off x="0" y="0"/>
                      <a:ext cx="5114925" cy="4276725"/>
                    </a:xfrm>
                    <a:prstGeom prst="rect">
                      <a:avLst/>
                    </a:prstGeom>
                    <a:noFill/>
                    <a:ln w="9525">
                      <a:noFill/>
                      <a:miter lim="800000"/>
                      <a:headEnd/>
                      <a:tailEnd/>
                    </a:ln>
                  </pic:spPr>
                </pic:pic>
              </a:graphicData>
            </a:graphic>
          </wp:inline>
        </w:drawing>
      </w:r>
    </w:p>
    <w:p w:rsidR="00ED5646" w:rsidRDefault="00ED5646"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Notice the use of the </w:t>
      </w:r>
      <w:proofErr w:type="spellStart"/>
      <w:r>
        <w:rPr>
          <w:rFonts w:ascii="TrebuchetMS-Bold" w:eastAsiaTheme="minorHAnsi" w:hAnsi="TrebuchetMS-Bold" w:cs="TrebuchetMS-Bold"/>
          <w:b/>
          <w:bCs/>
          <w:szCs w:val="24"/>
          <w:lang w:val="en-CA"/>
        </w:rPr>
        <w:t>Math.Sign</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method to impart the proper direction on car</w:t>
      </w:r>
      <w:r w:rsidR="00ED5646">
        <w:rPr>
          <w:rFonts w:ascii="TrebuchetMS" w:eastAsiaTheme="minorHAnsi" w:hAnsi="TrebuchetMS" w:cs="TrebuchetMS"/>
          <w:szCs w:val="24"/>
          <w:lang w:val="en-CA"/>
        </w:rPr>
        <w:t xml:space="preserve"> </w:t>
      </w:r>
      <w:r>
        <w:rPr>
          <w:rFonts w:ascii="TrebuchetMS" w:eastAsiaTheme="minorHAnsi" w:hAnsi="TrebuchetMS" w:cs="TrebuchetMS"/>
          <w:szCs w:val="24"/>
          <w:lang w:val="en-CA"/>
        </w:rPr>
        <w:t>movement. Also, we have left a “hook” for checking delivery status (a comment</w:t>
      </w:r>
      <w:r w:rsidR="00ED5646">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statement). Also notice once the car starts </w:t>
      </w:r>
      <w:proofErr w:type="gramStart"/>
      <w:r>
        <w:rPr>
          <w:rFonts w:ascii="TrebuchetMS" w:eastAsiaTheme="minorHAnsi" w:hAnsi="TrebuchetMS" w:cs="TrebuchetMS"/>
          <w:szCs w:val="24"/>
          <w:lang w:val="en-CA"/>
        </w:rPr>
        <w:t>moving,</w:t>
      </w:r>
      <w:proofErr w:type="gramEnd"/>
      <w:r>
        <w:rPr>
          <w:rFonts w:ascii="TrebuchetMS" w:eastAsiaTheme="minorHAnsi" w:hAnsi="TrebuchetMS" w:cs="TrebuchetMS"/>
          <w:szCs w:val="24"/>
          <w:lang w:val="en-CA"/>
        </w:rPr>
        <w:t xml:space="preserve"> it doesn’t stop until it</w:t>
      </w:r>
      <w:r w:rsidR="00ED5646">
        <w:rPr>
          <w:rFonts w:ascii="TrebuchetMS" w:eastAsiaTheme="minorHAnsi" w:hAnsi="TrebuchetMS" w:cs="TrebuchetMS"/>
          <w:szCs w:val="24"/>
          <w:lang w:val="en-CA"/>
        </w:rPr>
        <w:t xml:space="preserve"> </w:t>
      </w:r>
      <w:r>
        <w:rPr>
          <w:rFonts w:ascii="TrebuchetMS" w:eastAsiaTheme="minorHAnsi" w:hAnsi="TrebuchetMS" w:cs="TrebuchetMS"/>
          <w:szCs w:val="24"/>
          <w:lang w:val="en-CA"/>
        </w:rPr>
        <w:t>reaches the clicked location.</w:t>
      </w:r>
    </w:p>
    <w:p w:rsidR="00ED5646" w:rsidRDefault="00ED5646"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Save and run the project. Click </w:t>
      </w:r>
      <w:r>
        <w:rPr>
          <w:rFonts w:ascii="TrebuchetMS-Bold" w:eastAsiaTheme="minorHAnsi" w:hAnsi="TrebuchetMS-Bold" w:cs="TrebuchetMS-Bold"/>
          <w:b/>
          <w:bCs/>
          <w:szCs w:val="24"/>
          <w:lang w:val="en-CA"/>
        </w:rPr>
        <w:t>Start Game</w:t>
      </w:r>
      <w:r>
        <w:rPr>
          <w:rFonts w:ascii="TrebuchetMS" w:eastAsiaTheme="minorHAnsi" w:hAnsi="TrebuchetMS" w:cs="TrebuchetMS"/>
          <w:szCs w:val="24"/>
          <w:lang w:val="en-CA"/>
        </w:rPr>
        <w:t xml:space="preserve">, </w:t>
      </w:r>
      <w:proofErr w:type="gramStart"/>
      <w:r>
        <w:rPr>
          <w:rFonts w:ascii="TrebuchetMS" w:eastAsiaTheme="minorHAnsi" w:hAnsi="TrebuchetMS" w:cs="TrebuchetMS"/>
          <w:szCs w:val="24"/>
          <w:lang w:val="en-CA"/>
        </w:rPr>
        <w:t>then</w:t>
      </w:r>
      <w:proofErr w:type="gramEnd"/>
      <w:r>
        <w:rPr>
          <w:rFonts w:ascii="TrebuchetMS" w:eastAsiaTheme="minorHAnsi" w:hAnsi="TrebuchetMS" w:cs="TrebuchetMS"/>
          <w:szCs w:val="24"/>
          <w:lang w:val="en-CA"/>
        </w:rPr>
        <w:t xml:space="preserve"> click </w:t>
      </w:r>
      <w:r>
        <w:rPr>
          <w:rFonts w:ascii="TrebuchetMS-Bold" w:eastAsiaTheme="minorHAnsi" w:hAnsi="TrebuchetMS-Bold" w:cs="TrebuchetMS-Bold"/>
          <w:b/>
          <w:bCs/>
          <w:szCs w:val="24"/>
          <w:lang w:val="en-CA"/>
        </w:rPr>
        <w:t xml:space="preserve">Load </w:t>
      </w:r>
      <w:r>
        <w:rPr>
          <w:rFonts w:ascii="TrebuchetMS" w:eastAsiaTheme="minorHAnsi" w:hAnsi="TrebuchetMS" w:cs="TrebuchetMS"/>
          <w:szCs w:val="24"/>
          <w:lang w:val="en-CA"/>
        </w:rPr>
        <w:t>to put some pizzas</w:t>
      </w:r>
      <w:r w:rsidR="00ED5646">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in the car. Now, click a location on the grid and watch the car go there. And, once the car arrives, </w:t>
      </w:r>
      <w:r w:rsidR="00ED5646">
        <w:rPr>
          <w:rFonts w:ascii="TrebuchetMS" w:eastAsiaTheme="minorHAnsi" w:hAnsi="TrebuchetMS" w:cs="TrebuchetMS"/>
          <w:szCs w:val="24"/>
          <w:lang w:val="en-CA"/>
        </w:rPr>
        <w:t xml:space="preserve">you should </w:t>
      </w:r>
      <w:r>
        <w:rPr>
          <w:rFonts w:ascii="TrebuchetMS" w:eastAsiaTheme="minorHAnsi" w:hAnsi="TrebuchetMS" w:cs="TrebuchetMS"/>
          <w:szCs w:val="24"/>
          <w:lang w:val="en-CA"/>
        </w:rPr>
        <w:t>hear a beep</w:t>
      </w:r>
      <w:r w:rsidR="00ED5646">
        <w:rPr>
          <w:rFonts w:ascii="TrebuchetMS" w:eastAsiaTheme="minorHAnsi" w:hAnsi="TrebuchetMS" w:cs="TrebuchetMS"/>
          <w:szCs w:val="24"/>
          <w:lang w:val="en-CA"/>
        </w:rPr>
        <w:t>. You need to</w:t>
      </w:r>
      <w:r>
        <w:rPr>
          <w:rFonts w:ascii="TrebuchetMS" w:eastAsiaTheme="minorHAnsi" w:hAnsi="TrebuchetMS" w:cs="TrebuchetMS"/>
          <w:szCs w:val="24"/>
          <w:lang w:val="en-CA"/>
        </w:rPr>
        <w:t xml:space="preserve"> click the pizza </w:t>
      </w:r>
      <w:proofErr w:type="spellStart"/>
      <w:r>
        <w:rPr>
          <w:rFonts w:ascii="TrebuchetMS" w:eastAsiaTheme="minorHAnsi" w:hAnsi="TrebuchetMS" w:cs="TrebuchetMS"/>
          <w:szCs w:val="24"/>
          <w:lang w:val="en-CA"/>
        </w:rPr>
        <w:t>parlor</w:t>
      </w:r>
      <w:proofErr w:type="spellEnd"/>
      <w:r>
        <w:rPr>
          <w:rFonts w:ascii="TrebuchetMS" w:eastAsiaTheme="minorHAnsi" w:hAnsi="TrebuchetMS" w:cs="TrebuchetMS"/>
          <w:szCs w:val="24"/>
          <w:lang w:val="en-CA"/>
        </w:rPr>
        <w:t xml:space="preserve"> (marked by an </w:t>
      </w:r>
      <w:r>
        <w:rPr>
          <w:rFonts w:ascii="TrebuchetMS-Bold" w:eastAsiaTheme="minorHAnsi" w:hAnsi="TrebuchetMS-Bold" w:cs="TrebuchetMS-Bold"/>
          <w:b/>
          <w:bCs/>
          <w:szCs w:val="24"/>
          <w:lang w:val="en-CA"/>
        </w:rPr>
        <w:t>X</w:t>
      </w:r>
      <w:r>
        <w:rPr>
          <w:rFonts w:ascii="TrebuchetMS" w:eastAsiaTheme="minorHAnsi" w:hAnsi="TrebuchetMS" w:cs="TrebuchetMS"/>
          <w:szCs w:val="24"/>
          <w:lang w:val="en-CA"/>
        </w:rPr>
        <w:t>) when you need</w:t>
      </w:r>
      <w:r w:rsidR="00ED5646">
        <w:rPr>
          <w:rFonts w:ascii="TrebuchetMS" w:eastAsiaTheme="minorHAnsi" w:hAnsi="TrebuchetMS" w:cs="TrebuchetMS"/>
          <w:szCs w:val="24"/>
          <w:lang w:val="en-CA"/>
        </w:rPr>
        <w:t xml:space="preserve"> </w:t>
      </w:r>
      <w:r>
        <w:rPr>
          <w:rFonts w:ascii="TrebuchetMS" w:eastAsiaTheme="minorHAnsi" w:hAnsi="TrebuchetMS" w:cs="TrebuchetMS"/>
          <w:szCs w:val="24"/>
          <w:lang w:val="en-CA"/>
        </w:rPr>
        <w:t>more pizzas to deliver. The car will return and disappear from the screen. The</w:t>
      </w:r>
      <w:r w:rsidR="00ED5646">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message will indicate the car is at the pizza </w:t>
      </w:r>
      <w:proofErr w:type="spellStart"/>
      <w:r>
        <w:rPr>
          <w:rFonts w:ascii="TrebuchetMS" w:eastAsiaTheme="minorHAnsi" w:hAnsi="TrebuchetMS" w:cs="TrebuchetMS"/>
          <w:szCs w:val="24"/>
          <w:lang w:val="en-CA"/>
        </w:rPr>
        <w:t>parlor</w:t>
      </w:r>
      <w:proofErr w:type="spellEnd"/>
      <w:r>
        <w:rPr>
          <w:rFonts w:ascii="TrebuchetMS" w:eastAsiaTheme="minorHAnsi" w:hAnsi="TrebuchetMS" w:cs="TrebuchetMS"/>
          <w:szCs w:val="24"/>
          <w:lang w:val="en-CA"/>
        </w:rPr>
        <w:t xml:space="preserve">. The </w:t>
      </w:r>
      <w:r>
        <w:rPr>
          <w:rFonts w:ascii="TrebuchetMS-Bold" w:eastAsiaTheme="minorHAnsi" w:hAnsi="TrebuchetMS-Bold" w:cs="TrebuchetMS-Bold"/>
          <w:b/>
          <w:bCs/>
          <w:szCs w:val="24"/>
          <w:lang w:val="en-CA"/>
        </w:rPr>
        <w:t xml:space="preserve">Load </w:t>
      </w:r>
      <w:r>
        <w:rPr>
          <w:rFonts w:ascii="TrebuchetMS" w:eastAsiaTheme="minorHAnsi" w:hAnsi="TrebuchetMS" w:cs="TrebuchetMS"/>
          <w:szCs w:val="24"/>
          <w:lang w:val="en-CA"/>
        </w:rPr>
        <w:t>button will be</w:t>
      </w:r>
      <w:r w:rsidR="00ED5646">
        <w:rPr>
          <w:rFonts w:ascii="TrebuchetMS" w:eastAsiaTheme="minorHAnsi" w:hAnsi="TrebuchetMS" w:cs="TrebuchetMS"/>
          <w:szCs w:val="24"/>
          <w:lang w:val="en-CA"/>
        </w:rPr>
        <w:t xml:space="preserve"> </w:t>
      </w:r>
      <w:r>
        <w:rPr>
          <w:rFonts w:ascii="TrebuchetMS" w:eastAsiaTheme="minorHAnsi" w:hAnsi="TrebuchetMS" w:cs="TrebuchetMS"/>
          <w:szCs w:val="24"/>
          <w:lang w:val="en-CA"/>
        </w:rPr>
        <w:t>enabled and you will have zero pizzas in the car. As mentioned, if the car</w:t>
      </w:r>
      <w:r w:rsidR="00ED5646">
        <w:rPr>
          <w:rFonts w:ascii="TrebuchetMS" w:eastAsiaTheme="minorHAnsi" w:hAnsi="TrebuchetMS" w:cs="TrebuchetMS"/>
          <w:szCs w:val="24"/>
          <w:lang w:val="en-CA"/>
        </w:rPr>
        <w:t xml:space="preserve"> </w:t>
      </w:r>
      <w:r>
        <w:rPr>
          <w:rFonts w:ascii="TrebuchetMS" w:eastAsiaTheme="minorHAnsi" w:hAnsi="TrebuchetMS" w:cs="TrebuchetMS"/>
          <w:szCs w:val="24"/>
          <w:lang w:val="en-CA"/>
        </w:rPr>
        <w:t>returns with any pizzas, they must be thrown away due to health department</w:t>
      </w:r>
      <w:r w:rsidR="00ED5646">
        <w:rPr>
          <w:rFonts w:ascii="TrebuchetMS" w:eastAsiaTheme="minorHAnsi" w:hAnsi="TrebuchetMS" w:cs="TrebuchetMS"/>
          <w:szCs w:val="24"/>
          <w:lang w:val="en-CA"/>
        </w:rPr>
        <w:t xml:space="preserve"> </w:t>
      </w:r>
      <w:r>
        <w:rPr>
          <w:rFonts w:ascii="TrebuchetMS" w:eastAsiaTheme="minorHAnsi" w:hAnsi="TrebuchetMS" w:cs="TrebuchetMS"/>
          <w:szCs w:val="24"/>
          <w:lang w:val="en-CA"/>
        </w:rPr>
        <w:t>rules. At this point, you need to bake more pizzas and reload the car if you want</w:t>
      </w:r>
      <w:r w:rsidR="00ED5646">
        <w:rPr>
          <w:rFonts w:ascii="TrebuchetMS" w:eastAsiaTheme="minorHAnsi" w:hAnsi="TrebuchetMS" w:cs="TrebuchetMS"/>
          <w:szCs w:val="24"/>
          <w:lang w:val="en-CA"/>
        </w:rPr>
        <w:t xml:space="preserve"> </w:t>
      </w:r>
      <w:r>
        <w:rPr>
          <w:rFonts w:ascii="TrebuchetMS" w:eastAsiaTheme="minorHAnsi" w:hAnsi="TrebuchetMS" w:cs="TrebuchetMS"/>
          <w:szCs w:val="24"/>
          <w:lang w:val="en-CA"/>
        </w:rPr>
        <w:t>to go back on the road.</w:t>
      </w:r>
    </w:p>
    <w:p w:rsidR="00ED5646" w:rsidRDefault="00ED5646" w:rsidP="000552C7">
      <w:pPr>
        <w:overflowPunct/>
        <w:spacing w:line="360" w:lineRule="auto"/>
        <w:textAlignment w:val="auto"/>
        <w:rPr>
          <w:rFonts w:ascii="TrebuchetMS" w:eastAsiaTheme="minorHAnsi" w:hAnsi="TrebuchetMS" w:cs="TrebuchetMS"/>
          <w:szCs w:val="24"/>
          <w:lang w:val="en-CA"/>
        </w:rPr>
      </w:pPr>
    </w:p>
    <w:p w:rsidR="00ED5646" w:rsidRDefault="00ED5646"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We’re getting close to being done. Just two more steps. We need to check the</w:t>
      </w:r>
      <w:r w:rsidR="00C15AD6">
        <w:rPr>
          <w:rFonts w:ascii="TrebuchetMS" w:eastAsiaTheme="minorHAnsi" w:hAnsi="TrebuchetMS" w:cs="TrebuchetMS"/>
          <w:szCs w:val="24"/>
          <w:lang w:val="en-CA"/>
        </w:rPr>
        <w:t xml:space="preserve"> </w:t>
      </w:r>
      <w:r>
        <w:rPr>
          <w:rFonts w:ascii="TrebuchetMS" w:eastAsiaTheme="minorHAnsi" w:hAnsi="TrebuchetMS" w:cs="TrebuchetMS"/>
          <w:szCs w:val="24"/>
          <w:lang w:val="en-CA"/>
        </w:rPr>
        <w:t>status of any deliveries made and, lastly, we need to present the final sales</w:t>
      </w:r>
      <w:r w:rsidR="00C15AD6">
        <w:rPr>
          <w:rFonts w:ascii="TrebuchetMS" w:eastAsiaTheme="minorHAnsi" w:hAnsi="TrebuchetMS" w:cs="TrebuchetMS"/>
          <w:szCs w:val="24"/>
          <w:lang w:val="en-CA"/>
        </w:rPr>
        <w:t xml:space="preserve"> </w:t>
      </w:r>
      <w:r>
        <w:rPr>
          <w:rFonts w:ascii="TrebuchetMS" w:eastAsiaTheme="minorHAnsi" w:hAnsi="TrebuchetMS" w:cs="TrebuchetMS"/>
          <w:szCs w:val="24"/>
          <w:lang w:val="en-CA"/>
        </w:rPr>
        <w:t>results when a game is stopped.</w:t>
      </w:r>
    </w:p>
    <w:p w:rsidR="00C15AD6" w:rsidRDefault="00C15AD6" w:rsidP="000552C7">
      <w:pPr>
        <w:overflowPunct/>
        <w:spacing w:line="360" w:lineRule="auto"/>
        <w:textAlignment w:val="auto"/>
        <w:rPr>
          <w:rFonts w:ascii="TrebuchetMS-Bold" w:eastAsiaTheme="minorHAnsi" w:hAnsi="TrebuchetMS-Bold" w:cs="TrebuchetMS-Bold"/>
          <w:b/>
          <w:bCs/>
          <w:sz w:val="28"/>
          <w:szCs w:val="28"/>
          <w:lang w:val="en-CA"/>
        </w:rPr>
      </w:pPr>
    </w:p>
    <w:p w:rsidR="000552C7" w:rsidRDefault="000552C7" w:rsidP="000552C7">
      <w:pPr>
        <w:overflowPunct/>
        <w:spacing w:line="360" w:lineRule="auto"/>
        <w:textAlignment w:val="auto"/>
        <w:rPr>
          <w:rFonts w:ascii="TrebuchetMS-Bold" w:eastAsiaTheme="minorHAnsi" w:hAnsi="TrebuchetMS-Bold" w:cs="TrebuchetMS-Bold"/>
          <w:b/>
          <w:bCs/>
          <w:sz w:val="28"/>
          <w:szCs w:val="28"/>
          <w:lang w:val="en-CA"/>
        </w:rPr>
      </w:pPr>
      <w:r>
        <w:rPr>
          <w:rFonts w:ascii="TrebuchetMS-Bold" w:eastAsiaTheme="minorHAnsi" w:hAnsi="TrebuchetMS-Bold" w:cs="TrebuchetMS-Bold"/>
          <w:b/>
          <w:bCs/>
          <w:sz w:val="28"/>
          <w:szCs w:val="28"/>
          <w:lang w:val="en-CA"/>
        </w:rPr>
        <w:t>Code Design - Deliveries</w:t>
      </w:r>
    </w:p>
    <w:p w:rsidR="00C15AD6" w:rsidRDefault="00C15AD6"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Once the car arrives at a selected location, we need check the status of the</w:t>
      </w:r>
      <w:r w:rsidR="00C15AD6">
        <w:rPr>
          <w:rFonts w:ascii="TrebuchetMS" w:eastAsiaTheme="minorHAnsi" w:hAnsi="TrebuchetMS" w:cs="TrebuchetMS"/>
          <w:szCs w:val="24"/>
          <w:lang w:val="en-CA"/>
        </w:rPr>
        <w:t xml:space="preserve"> </w:t>
      </w:r>
      <w:r>
        <w:rPr>
          <w:rFonts w:ascii="TrebuchetMS" w:eastAsiaTheme="minorHAnsi" w:hAnsi="TrebuchetMS" w:cs="TrebuchetMS"/>
          <w:szCs w:val="24"/>
          <w:lang w:val="en-CA"/>
        </w:rPr>
        <w:t>delivery at that location. We’ll also determine how the delivery affects our</w:t>
      </w:r>
      <w:r w:rsidR="00C15AD6">
        <w:rPr>
          <w:rFonts w:ascii="TrebuchetMS" w:eastAsiaTheme="minorHAnsi" w:hAnsi="TrebuchetMS" w:cs="TrebuchetMS"/>
          <w:szCs w:val="24"/>
          <w:lang w:val="en-CA"/>
        </w:rPr>
        <w:t xml:space="preserve"> </w:t>
      </w:r>
      <w:r>
        <w:rPr>
          <w:rFonts w:ascii="TrebuchetMS" w:eastAsiaTheme="minorHAnsi" w:hAnsi="TrebuchetMS" w:cs="TrebuchetMS"/>
          <w:szCs w:val="24"/>
          <w:lang w:val="en-CA"/>
        </w:rPr>
        <w:t>earnings. The rules used for deliveries are:</w:t>
      </w:r>
      <w:r w:rsidR="00C15AD6">
        <w:rPr>
          <w:rFonts w:ascii="TrebuchetMS" w:eastAsiaTheme="minorHAnsi" w:hAnsi="TrebuchetMS" w:cs="TrebuchetMS"/>
          <w:szCs w:val="24"/>
          <w:lang w:val="en-CA"/>
        </w:rPr>
        <w:t xml:space="preserve"> </w:t>
      </w:r>
    </w:p>
    <w:p w:rsidR="000552C7" w:rsidRPr="00C15AD6" w:rsidRDefault="000552C7" w:rsidP="00C15AD6">
      <w:pPr>
        <w:pStyle w:val="ListParagraph"/>
        <w:numPr>
          <w:ilvl w:val="0"/>
          <w:numId w:val="27"/>
        </w:numPr>
        <w:overflowPunct/>
        <w:spacing w:line="360" w:lineRule="auto"/>
        <w:textAlignment w:val="auto"/>
        <w:rPr>
          <w:rFonts w:ascii="TrebuchetMS" w:eastAsiaTheme="minorHAnsi" w:hAnsi="TrebuchetMS" w:cs="TrebuchetMS"/>
          <w:szCs w:val="24"/>
          <w:lang w:val="en-CA"/>
        </w:rPr>
      </w:pPr>
      <w:r w:rsidRPr="00C15AD6">
        <w:rPr>
          <w:rFonts w:ascii="TrebuchetMS" w:eastAsiaTheme="minorHAnsi" w:hAnsi="TrebuchetMS" w:cs="TrebuchetMS"/>
          <w:szCs w:val="24"/>
          <w:lang w:val="en-CA"/>
        </w:rPr>
        <w:t>An on-time delivery is within 30 minutes. On-time deliveries net $10 for</w:t>
      </w:r>
      <w:r w:rsidR="00C15AD6" w:rsidRPr="00C15AD6">
        <w:rPr>
          <w:rFonts w:ascii="TrebuchetMS" w:eastAsiaTheme="minorHAnsi" w:hAnsi="TrebuchetMS" w:cs="TrebuchetMS"/>
          <w:szCs w:val="24"/>
          <w:lang w:val="en-CA"/>
        </w:rPr>
        <w:t xml:space="preserve"> </w:t>
      </w:r>
      <w:r w:rsidRPr="00C15AD6">
        <w:rPr>
          <w:rFonts w:ascii="TrebuchetMS" w:eastAsiaTheme="minorHAnsi" w:hAnsi="TrebuchetMS" w:cs="TrebuchetMS"/>
          <w:szCs w:val="24"/>
          <w:lang w:val="en-CA"/>
        </w:rPr>
        <w:t>each pizza delivered. On-time deliveries will have green backgrounds in</w:t>
      </w:r>
      <w:r w:rsidR="00C15AD6" w:rsidRPr="00C15AD6">
        <w:rPr>
          <w:rFonts w:ascii="TrebuchetMS" w:eastAsiaTheme="minorHAnsi" w:hAnsi="TrebuchetMS" w:cs="TrebuchetMS"/>
          <w:szCs w:val="24"/>
          <w:lang w:val="en-CA"/>
        </w:rPr>
        <w:t xml:space="preserve"> </w:t>
      </w:r>
      <w:r w:rsidRPr="00C15AD6">
        <w:rPr>
          <w:rFonts w:ascii="TrebuchetMS" w:eastAsiaTheme="minorHAnsi" w:hAnsi="TrebuchetMS" w:cs="TrebuchetMS"/>
          <w:szCs w:val="24"/>
          <w:lang w:val="en-CA"/>
        </w:rPr>
        <w:t>the grid.</w:t>
      </w:r>
    </w:p>
    <w:p w:rsidR="000552C7" w:rsidRPr="00C15AD6" w:rsidRDefault="000552C7" w:rsidP="00C15AD6">
      <w:pPr>
        <w:pStyle w:val="ListParagraph"/>
        <w:numPr>
          <w:ilvl w:val="0"/>
          <w:numId w:val="27"/>
        </w:numPr>
        <w:overflowPunct/>
        <w:spacing w:line="360" w:lineRule="auto"/>
        <w:textAlignment w:val="auto"/>
        <w:rPr>
          <w:rFonts w:ascii="TrebuchetMS" w:eastAsiaTheme="minorHAnsi" w:hAnsi="TrebuchetMS" w:cs="TrebuchetMS"/>
          <w:szCs w:val="24"/>
          <w:lang w:val="en-CA"/>
        </w:rPr>
      </w:pPr>
      <w:r w:rsidRPr="00C15AD6">
        <w:rPr>
          <w:rFonts w:ascii="TrebuchetMS" w:eastAsiaTheme="minorHAnsi" w:hAnsi="TrebuchetMS" w:cs="TrebuchetMS"/>
          <w:szCs w:val="24"/>
          <w:lang w:val="en-CA"/>
        </w:rPr>
        <w:t>A late delivery is between 30 and 60 minutes. Late deliveries net $5 for</w:t>
      </w:r>
      <w:r w:rsidR="00C15AD6" w:rsidRPr="00C15AD6">
        <w:rPr>
          <w:rFonts w:ascii="TrebuchetMS" w:eastAsiaTheme="minorHAnsi" w:hAnsi="TrebuchetMS" w:cs="TrebuchetMS"/>
          <w:szCs w:val="24"/>
          <w:lang w:val="en-CA"/>
        </w:rPr>
        <w:t xml:space="preserve"> </w:t>
      </w:r>
      <w:r w:rsidRPr="00C15AD6">
        <w:rPr>
          <w:rFonts w:ascii="TrebuchetMS" w:eastAsiaTheme="minorHAnsi" w:hAnsi="TrebuchetMS" w:cs="TrebuchetMS"/>
          <w:szCs w:val="24"/>
          <w:lang w:val="en-CA"/>
        </w:rPr>
        <w:t>each pizza delivered. Late deliveries will have red backgrounds in the</w:t>
      </w:r>
      <w:r w:rsidR="00C15AD6" w:rsidRPr="00C15AD6">
        <w:rPr>
          <w:rFonts w:ascii="TrebuchetMS" w:eastAsiaTheme="minorHAnsi" w:hAnsi="TrebuchetMS" w:cs="TrebuchetMS"/>
          <w:szCs w:val="24"/>
          <w:lang w:val="en-CA"/>
        </w:rPr>
        <w:t xml:space="preserve"> </w:t>
      </w:r>
      <w:r w:rsidRPr="00C15AD6">
        <w:rPr>
          <w:rFonts w:ascii="TrebuchetMS" w:eastAsiaTheme="minorHAnsi" w:hAnsi="TrebuchetMS" w:cs="TrebuchetMS"/>
          <w:szCs w:val="24"/>
          <w:lang w:val="en-CA"/>
        </w:rPr>
        <w:t>grid.</w:t>
      </w:r>
    </w:p>
    <w:p w:rsidR="000552C7" w:rsidRPr="00C15AD6" w:rsidRDefault="000552C7" w:rsidP="00C15AD6">
      <w:pPr>
        <w:pStyle w:val="ListParagraph"/>
        <w:numPr>
          <w:ilvl w:val="0"/>
          <w:numId w:val="27"/>
        </w:numPr>
        <w:overflowPunct/>
        <w:spacing w:line="360" w:lineRule="auto"/>
        <w:textAlignment w:val="auto"/>
        <w:rPr>
          <w:rFonts w:ascii="TrebuchetMS" w:eastAsiaTheme="minorHAnsi" w:hAnsi="TrebuchetMS" w:cs="TrebuchetMS"/>
          <w:szCs w:val="24"/>
          <w:lang w:val="en-CA"/>
        </w:rPr>
      </w:pPr>
      <w:r w:rsidRPr="00C15AD6">
        <w:rPr>
          <w:rFonts w:ascii="TrebuchetMS" w:eastAsiaTheme="minorHAnsi" w:hAnsi="TrebuchetMS" w:cs="TrebuchetMS"/>
          <w:szCs w:val="24"/>
          <w:lang w:val="en-CA"/>
        </w:rPr>
        <w:t>After 60 minutes, the order is cancelled and there is a $1 penalty for each</w:t>
      </w:r>
      <w:r w:rsidR="00C15AD6" w:rsidRPr="00C15AD6">
        <w:rPr>
          <w:rFonts w:ascii="TrebuchetMS" w:eastAsiaTheme="minorHAnsi" w:hAnsi="TrebuchetMS" w:cs="TrebuchetMS"/>
          <w:szCs w:val="24"/>
          <w:lang w:val="en-CA"/>
        </w:rPr>
        <w:t xml:space="preserve"> </w:t>
      </w:r>
      <w:r w:rsidRPr="00C15AD6">
        <w:rPr>
          <w:rFonts w:ascii="TrebuchetMS" w:eastAsiaTheme="minorHAnsi" w:hAnsi="TrebuchetMS" w:cs="TrebuchetMS"/>
          <w:szCs w:val="24"/>
          <w:lang w:val="en-CA"/>
        </w:rPr>
        <w:t>pizza not delivered.</w:t>
      </w:r>
    </w:p>
    <w:p w:rsidR="000552C7" w:rsidRPr="00C15AD6" w:rsidRDefault="000552C7" w:rsidP="00C15AD6">
      <w:pPr>
        <w:pStyle w:val="ListParagraph"/>
        <w:numPr>
          <w:ilvl w:val="0"/>
          <w:numId w:val="27"/>
        </w:numPr>
        <w:overflowPunct/>
        <w:spacing w:line="360" w:lineRule="auto"/>
        <w:textAlignment w:val="auto"/>
        <w:rPr>
          <w:rFonts w:ascii="TrebuchetMS" w:eastAsiaTheme="minorHAnsi" w:hAnsi="TrebuchetMS" w:cs="TrebuchetMS"/>
          <w:szCs w:val="24"/>
          <w:lang w:val="en-CA"/>
        </w:rPr>
      </w:pPr>
      <w:r w:rsidRPr="00C15AD6">
        <w:rPr>
          <w:rFonts w:ascii="TrebuchetMS" w:eastAsiaTheme="minorHAnsi" w:hAnsi="TrebuchetMS" w:cs="TrebuchetMS"/>
          <w:szCs w:val="24"/>
          <w:lang w:val="en-CA"/>
        </w:rPr>
        <w:t>It costs $3 to bake each pizza.</w:t>
      </w:r>
    </w:p>
    <w:p w:rsidR="000552C7" w:rsidRDefault="000552C7" w:rsidP="00C15AD6">
      <w:pPr>
        <w:pStyle w:val="ListParagraph"/>
        <w:numPr>
          <w:ilvl w:val="0"/>
          <w:numId w:val="27"/>
        </w:numPr>
        <w:overflowPunct/>
        <w:spacing w:line="360" w:lineRule="auto"/>
        <w:textAlignment w:val="auto"/>
        <w:rPr>
          <w:rFonts w:ascii="TrebuchetMS" w:eastAsiaTheme="minorHAnsi" w:hAnsi="TrebuchetMS" w:cs="TrebuchetMS"/>
          <w:szCs w:val="24"/>
          <w:lang w:val="en-CA"/>
        </w:rPr>
      </w:pPr>
      <w:r w:rsidRPr="00C15AD6">
        <w:rPr>
          <w:rFonts w:ascii="TrebuchetMS" w:eastAsiaTheme="minorHAnsi" w:hAnsi="TrebuchetMS" w:cs="TrebuchetMS"/>
          <w:szCs w:val="24"/>
          <w:lang w:val="en-CA"/>
        </w:rPr>
        <w:t>It costs $0.10 for each square the car travels through as it moves around.</w:t>
      </w:r>
    </w:p>
    <w:p w:rsidR="00C15AD6" w:rsidRPr="00C15AD6" w:rsidRDefault="00C15AD6" w:rsidP="00C15AD6">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The above rules are implemented in several constants. Add these to the form</w:t>
      </w:r>
      <w:r w:rsidR="00C15AD6">
        <w:rPr>
          <w:rFonts w:ascii="TrebuchetMS" w:eastAsiaTheme="minorHAnsi" w:hAnsi="TrebuchetMS" w:cs="TrebuchetMS"/>
          <w:szCs w:val="24"/>
          <w:lang w:val="en-CA"/>
        </w:rPr>
        <w:t xml:space="preserve"> </w:t>
      </w:r>
      <w:r>
        <w:rPr>
          <w:rFonts w:ascii="TrebuchetMS" w:eastAsiaTheme="minorHAnsi" w:hAnsi="TrebuchetMS" w:cs="TrebuchetMS"/>
          <w:szCs w:val="24"/>
          <w:lang w:val="en-CA"/>
        </w:rPr>
        <w:t>level declarations area:</w:t>
      </w:r>
    </w:p>
    <w:p w:rsidR="00C15AD6" w:rsidRDefault="00C15AD6" w:rsidP="000552C7">
      <w:pPr>
        <w:overflowPunct/>
        <w:spacing w:line="360" w:lineRule="auto"/>
        <w:textAlignment w:val="auto"/>
        <w:rPr>
          <w:rFonts w:ascii="TrebuchetMS" w:eastAsiaTheme="minorHAnsi" w:hAnsi="TrebuchetMS" w:cs="TrebuchetMS"/>
          <w:szCs w:val="24"/>
          <w:lang w:val="en-CA"/>
        </w:rPr>
      </w:pPr>
    </w:p>
    <w:p w:rsidR="000552C7" w:rsidRDefault="00C15AD6" w:rsidP="00C15AD6">
      <w:pPr>
        <w:overflowPunct/>
        <w:spacing w:line="360" w:lineRule="auto"/>
        <w:ind w:left="720"/>
        <w:textAlignment w:val="auto"/>
        <w:rPr>
          <w:rFonts w:ascii="CourierNewPS-BoldMT" w:eastAsiaTheme="minorHAnsi" w:hAnsi="CourierNewPS-BoldMT" w:cs="CourierNewPS-BoldMT"/>
          <w:b/>
          <w:bCs/>
          <w:szCs w:val="24"/>
          <w:lang w:val="en-CA"/>
        </w:rPr>
      </w:pPr>
      <w:r>
        <w:rPr>
          <w:rFonts w:ascii="CourierNewPS-BoldMT" w:eastAsiaTheme="minorHAnsi" w:hAnsi="CourierNewPS-BoldMT" w:cs="CourierNewPS-BoldMT"/>
          <w:b/>
          <w:bCs/>
          <w:noProof/>
          <w:szCs w:val="24"/>
          <w:lang w:val="en-CA" w:eastAsia="en-CA"/>
        </w:rPr>
        <w:drawing>
          <wp:inline distT="0" distB="0" distL="0" distR="0">
            <wp:extent cx="2809875" cy="1400175"/>
            <wp:effectExtent l="1905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3"/>
                    <a:srcRect/>
                    <a:stretch>
                      <a:fillRect/>
                    </a:stretch>
                  </pic:blipFill>
                  <pic:spPr bwMode="auto">
                    <a:xfrm>
                      <a:off x="0" y="0"/>
                      <a:ext cx="2809875" cy="1400175"/>
                    </a:xfrm>
                    <a:prstGeom prst="rect">
                      <a:avLst/>
                    </a:prstGeom>
                    <a:noFill/>
                    <a:ln w="9525">
                      <a:noFill/>
                      <a:miter lim="800000"/>
                      <a:headEnd/>
                      <a:tailEnd/>
                    </a:ln>
                  </pic:spPr>
                </pic:pic>
              </a:graphicData>
            </a:graphic>
          </wp:inline>
        </w:drawing>
      </w:r>
    </w:p>
    <w:p w:rsidR="00C15AD6" w:rsidRDefault="00C15AD6" w:rsidP="00C15AD6">
      <w:pPr>
        <w:overflowPunct/>
        <w:spacing w:line="360" w:lineRule="auto"/>
        <w:ind w:left="720"/>
        <w:textAlignment w:val="auto"/>
        <w:rPr>
          <w:rFonts w:ascii="CourierNewPS-BoldMT" w:eastAsiaTheme="minorHAnsi" w:hAnsi="CourierNewPS-BoldMT" w:cs="CourierNewPS-BoldMT"/>
          <w:b/>
          <w:bCs/>
          <w:szCs w:val="24"/>
          <w:lang w:val="en-CA"/>
        </w:rPr>
      </w:pPr>
    </w:p>
    <w:p w:rsidR="00C15AD6" w:rsidRDefault="00C15AD6" w:rsidP="000552C7">
      <w:pPr>
        <w:overflowPunct/>
        <w:spacing w:line="360" w:lineRule="auto"/>
        <w:textAlignment w:val="auto"/>
        <w:rPr>
          <w:rFonts w:ascii="TrebuchetMS" w:eastAsiaTheme="minorHAnsi" w:hAnsi="TrebuchetMS" w:cs="TrebuchetMS"/>
          <w:szCs w:val="24"/>
          <w:lang w:val="en-CA"/>
        </w:rPr>
      </w:pPr>
    </w:p>
    <w:p w:rsidR="00C15AD6" w:rsidRDefault="00C15AD6" w:rsidP="000552C7">
      <w:pPr>
        <w:overflowPunct/>
        <w:spacing w:line="360" w:lineRule="auto"/>
        <w:textAlignment w:val="auto"/>
        <w:rPr>
          <w:rFonts w:ascii="TrebuchetMS" w:eastAsiaTheme="minorHAnsi" w:hAnsi="TrebuchetMS" w:cs="TrebuchetMS"/>
          <w:szCs w:val="24"/>
          <w:lang w:val="en-CA"/>
        </w:rPr>
      </w:pPr>
    </w:p>
    <w:p w:rsidR="00C15AD6" w:rsidRDefault="00C15AD6" w:rsidP="000552C7">
      <w:pPr>
        <w:overflowPunct/>
        <w:spacing w:line="360" w:lineRule="auto"/>
        <w:textAlignment w:val="auto"/>
        <w:rPr>
          <w:rFonts w:ascii="TrebuchetMS" w:eastAsiaTheme="minorHAnsi" w:hAnsi="TrebuchetMS" w:cs="TrebuchetMS"/>
          <w:szCs w:val="24"/>
          <w:lang w:val="en-CA"/>
        </w:rPr>
      </w:pPr>
    </w:p>
    <w:p w:rsidR="00C15AD6" w:rsidRDefault="00C15AD6"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We need variables to keep track of the various delivery quantities. Add these</w:t>
      </w:r>
      <w:r w:rsidR="00C15AD6">
        <w:rPr>
          <w:rFonts w:ascii="TrebuchetMS" w:eastAsiaTheme="minorHAnsi" w:hAnsi="TrebuchetMS" w:cs="TrebuchetMS"/>
          <w:szCs w:val="24"/>
          <w:lang w:val="en-CA"/>
        </w:rPr>
        <w:t xml:space="preserve"> </w:t>
      </w:r>
      <w:r>
        <w:rPr>
          <w:rFonts w:ascii="TrebuchetMS" w:eastAsiaTheme="minorHAnsi" w:hAnsi="TrebuchetMS" w:cs="TrebuchetMS"/>
          <w:szCs w:val="24"/>
          <w:lang w:val="en-CA"/>
        </w:rPr>
        <w:t>form level declarations:</w:t>
      </w:r>
    </w:p>
    <w:p w:rsidR="00C15AD6" w:rsidRDefault="00C15AD6" w:rsidP="002D6D40">
      <w:pPr>
        <w:overflowPunct/>
        <w:spacing w:line="360" w:lineRule="auto"/>
        <w:ind w:left="720"/>
        <w:textAlignment w:val="auto"/>
        <w:rPr>
          <w:rFonts w:ascii="TrebuchetMS-Bold" w:eastAsiaTheme="minorHAnsi" w:hAnsi="TrebuchetMS-Bold" w:cs="TrebuchetMS-Bold"/>
          <w:b/>
          <w:bCs/>
          <w:szCs w:val="24"/>
          <w:lang w:val="en-CA"/>
        </w:rPr>
      </w:pPr>
      <w:r>
        <w:rPr>
          <w:rFonts w:ascii="CourierNewPS-BoldMT" w:eastAsiaTheme="minorHAnsi" w:hAnsi="CourierNewPS-BoldMT" w:cs="CourierNewPS-BoldMT"/>
          <w:b/>
          <w:bCs/>
          <w:noProof/>
          <w:szCs w:val="24"/>
          <w:lang w:val="en-CA" w:eastAsia="en-CA"/>
        </w:rPr>
        <w:drawing>
          <wp:inline distT="0" distB="0" distL="0" distR="0">
            <wp:extent cx="1943100" cy="866775"/>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64"/>
                    <a:srcRect/>
                    <a:stretch>
                      <a:fillRect/>
                    </a:stretch>
                  </pic:blipFill>
                  <pic:spPr bwMode="auto">
                    <a:xfrm>
                      <a:off x="0" y="0"/>
                      <a:ext cx="1943100" cy="866775"/>
                    </a:xfrm>
                    <a:prstGeom prst="rect">
                      <a:avLst/>
                    </a:prstGeom>
                    <a:noFill/>
                    <a:ln w="9525">
                      <a:noFill/>
                      <a:miter lim="800000"/>
                      <a:headEnd/>
                      <a:tailEnd/>
                    </a:ln>
                  </pic:spPr>
                </pic:pic>
              </a:graphicData>
            </a:graphic>
          </wp:inline>
        </w:drawing>
      </w:r>
    </w:p>
    <w:p w:rsidR="00C15AD6" w:rsidRDefault="00C15AD6" w:rsidP="000552C7">
      <w:pPr>
        <w:overflowPunct/>
        <w:spacing w:line="360" w:lineRule="auto"/>
        <w:textAlignment w:val="auto"/>
        <w:rPr>
          <w:rFonts w:ascii="TrebuchetMS-Bold" w:eastAsiaTheme="minorHAnsi" w:hAnsi="TrebuchetMS-Bold" w:cs="TrebuchetMS-Bold"/>
          <w:b/>
          <w:bC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proofErr w:type="spellStart"/>
      <w:proofErr w:type="gramStart"/>
      <w:r>
        <w:rPr>
          <w:rFonts w:ascii="TrebuchetMS-Bold" w:eastAsiaTheme="minorHAnsi" w:hAnsi="TrebuchetMS-Bold" w:cs="TrebuchetMS-Bold"/>
          <w:b/>
          <w:bCs/>
          <w:szCs w:val="24"/>
          <w:lang w:val="en-CA"/>
        </w:rPr>
        <w:t>pizzasOnTime</w:t>
      </w:r>
      <w:proofErr w:type="spellEnd"/>
      <w:proofErr w:type="gram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 xml:space="preserve">is the number of on-time deliveries, </w:t>
      </w:r>
      <w:proofErr w:type="spellStart"/>
      <w:r>
        <w:rPr>
          <w:rFonts w:ascii="TrebuchetMS-Bold" w:eastAsiaTheme="minorHAnsi" w:hAnsi="TrebuchetMS-Bold" w:cs="TrebuchetMS-Bold"/>
          <w:b/>
          <w:bCs/>
          <w:szCs w:val="24"/>
          <w:lang w:val="en-CA"/>
        </w:rPr>
        <w:t>pizzasLate</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is the number of</w:t>
      </w:r>
      <w:r w:rsidR="00C15AD6">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late deliveries, </w:t>
      </w:r>
      <w:proofErr w:type="spellStart"/>
      <w:r>
        <w:rPr>
          <w:rFonts w:ascii="TrebuchetMS-Bold" w:eastAsiaTheme="minorHAnsi" w:hAnsi="TrebuchetMS-Bold" w:cs="TrebuchetMS-Bold"/>
          <w:b/>
          <w:bCs/>
          <w:szCs w:val="24"/>
          <w:lang w:val="en-CA"/>
        </w:rPr>
        <w:t>missedDeliveries</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is the number of missed deliveries and</w:t>
      </w:r>
      <w:r w:rsidR="00C15AD6">
        <w:rPr>
          <w:rFonts w:ascii="TrebuchetMS" w:eastAsiaTheme="minorHAnsi" w:hAnsi="TrebuchetMS" w:cs="TrebuchetMS"/>
          <w:szCs w:val="24"/>
          <w:lang w:val="en-CA"/>
        </w:rPr>
        <w:t xml:space="preserve"> </w:t>
      </w:r>
      <w:proofErr w:type="spellStart"/>
      <w:r>
        <w:rPr>
          <w:rFonts w:ascii="TrebuchetMS-Bold" w:eastAsiaTheme="minorHAnsi" w:hAnsi="TrebuchetMS-Bold" w:cs="TrebuchetMS-Bold"/>
          <w:b/>
          <w:bCs/>
          <w:szCs w:val="24"/>
          <w:lang w:val="en-CA"/>
        </w:rPr>
        <w:t>totalSales</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is the sum of all moneys taken in during deliveries.</w:t>
      </w:r>
    </w:p>
    <w:p w:rsidR="00C15AD6" w:rsidRDefault="00C15AD6"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Make the shaded changes to the </w:t>
      </w:r>
      <w:proofErr w:type="spellStart"/>
      <w:r>
        <w:rPr>
          <w:rFonts w:ascii="TrebuchetMS-Bold" w:eastAsiaTheme="minorHAnsi" w:hAnsi="TrebuchetMS-Bold" w:cs="TrebuchetMS-Bold"/>
          <w:b/>
          <w:bCs/>
          <w:szCs w:val="24"/>
          <w:lang w:val="en-CA"/>
        </w:rPr>
        <w:t>btnStartPause</w:t>
      </w:r>
      <w:proofErr w:type="spellEnd"/>
      <w:r>
        <w:rPr>
          <w:rFonts w:ascii="TrebuchetMS-Bold" w:eastAsiaTheme="minorHAnsi" w:hAnsi="TrebuchetMS-Bold" w:cs="TrebuchetMS-Bold"/>
          <w:b/>
          <w:bCs/>
          <w:szCs w:val="24"/>
          <w:lang w:val="en-CA"/>
        </w:rPr>
        <w:t xml:space="preserve"> Click </w:t>
      </w:r>
      <w:r>
        <w:rPr>
          <w:rFonts w:ascii="TrebuchetMS" w:eastAsiaTheme="minorHAnsi" w:hAnsi="TrebuchetMS" w:cs="TrebuchetMS"/>
          <w:szCs w:val="24"/>
          <w:lang w:val="en-CA"/>
        </w:rPr>
        <w:t>event method to initialize</w:t>
      </w:r>
      <w:r w:rsidR="00C15AD6">
        <w:rPr>
          <w:rFonts w:ascii="TrebuchetMS" w:eastAsiaTheme="minorHAnsi" w:hAnsi="TrebuchetMS" w:cs="TrebuchetMS"/>
          <w:szCs w:val="24"/>
          <w:lang w:val="en-CA"/>
        </w:rPr>
        <w:t xml:space="preserve"> </w:t>
      </w:r>
      <w:r>
        <w:rPr>
          <w:rFonts w:ascii="TrebuchetMS" w:eastAsiaTheme="minorHAnsi" w:hAnsi="TrebuchetMS" w:cs="TrebuchetMS"/>
          <w:szCs w:val="24"/>
          <w:lang w:val="en-CA"/>
        </w:rPr>
        <w:t>the new variables:</w:t>
      </w:r>
    </w:p>
    <w:p w:rsidR="00C15AD6" w:rsidRDefault="00C15AD6" w:rsidP="00C15AD6">
      <w:pPr>
        <w:overflowPunct/>
        <w:spacing w:line="360" w:lineRule="auto"/>
        <w:ind w:firstLine="720"/>
        <w:textAlignment w:val="auto"/>
        <w:rPr>
          <w:rFonts w:ascii="TrebuchetMS-Bold" w:eastAsiaTheme="minorHAnsi" w:hAnsi="TrebuchetMS-Bold" w:cs="TrebuchetMS-Bold"/>
          <w:b/>
          <w:bCs/>
          <w:sz w:val="28"/>
          <w:szCs w:val="28"/>
          <w:lang w:val="en-CA"/>
        </w:rPr>
      </w:pPr>
      <w:r>
        <w:rPr>
          <w:rFonts w:ascii="CourierNewPS-BoldMT" w:eastAsiaTheme="minorHAnsi" w:hAnsi="CourierNewPS-BoldMT" w:cs="CourierNewPS-BoldMT"/>
          <w:b/>
          <w:bCs/>
          <w:noProof/>
          <w:szCs w:val="24"/>
          <w:lang w:val="en-CA" w:eastAsia="en-CA"/>
        </w:rPr>
        <w:drawing>
          <wp:inline distT="0" distB="0" distL="0" distR="0">
            <wp:extent cx="3505200" cy="2162175"/>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5"/>
                    <a:srcRect/>
                    <a:stretch>
                      <a:fillRect/>
                    </a:stretch>
                  </pic:blipFill>
                  <pic:spPr bwMode="auto">
                    <a:xfrm>
                      <a:off x="0" y="0"/>
                      <a:ext cx="3505200" cy="2162175"/>
                    </a:xfrm>
                    <a:prstGeom prst="rect">
                      <a:avLst/>
                    </a:prstGeom>
                    <a:noFill/>
                    <a:ln w="9525">
                      <a:noFill/>
                      <a:miter lim="800000"/>
                      <a:headEnd/>
                      <a:tailEnd/>
                    </a:ln>
                  </pic:spPr>
                </pic:pic>
              </a:graphicData>
            </a:graphic>
          </wp:inline>
        </w:drawing>
      </w:r>
    </w:p>
    <w:p w:rsidR="00C15AD6" w:rsidRDefault="00C15AD6" w:rsidP="000552C7">
      <w:pPr>
        <w:overflowPunct/>
        <w:spacing w:line="360" w:lineRule="auto"/>
        <w:textAlignment w:val="auto"/>
        <w:rPr>
          <w:rFonts w:ascii="TrebuchetMS-Bold" w:eastAsiaTheme="minorHAnsi" w:hAnsi="TrebuchetMS-Bold" w:cs="TrebuchetMS-Bold"/>
          <w:b/>
          <w:bCs/>
          <w:sz w:val="28"/>
          <w:szCs w:val="28"/>
          <w:lang w:val="en-CA"/>
        </w:rPr>
      </w:pPr>
    </w:p>
    <w:p w:rsidR="00C15AD6" w:rsidRDefault="00C15AD6" w:rsidP="000552C7">
      <w:pPr>
        <w:overflowPunct/>
        <w:spacing w:line="360" w:lineRule="auto"/>
        <w:textAlignment w:val="auto"/>
        <w:rPr>
          <w:rFonts w:ascii="TrebuchetMS-Bold" w:eastAsiaTheme="minorHAnsi" w:hAnsi="TrebuchetMS-Bold" w:cs="TrebuchetMS-Bold"/>
          <w:b/>
          <w:bCs/>
          <w:sz w:val="28"/>
          <w:szCs w:val="28"/>
          <w:lang w:val="en-CA"/>
        </w:rPr>
      </w:pPr>
    </w:p>
    <w:p w:rsidR="00C15AD6" w:rsidRDefault="00C15AD6" w:rsidP="000552C7">
      <w:pPr>
        <w:overflowPunct/>
        <w:spacing w:line="360" w:lineRule="auto"/>
        <w:textAlignment w:val="auto"/>
        <w:rPr>
          <w:rFonts w:ascii="TrebuchetMS-Bold" w:eastAsiaTheme="minorHAnsi" w:hAnsi="TrebuchetMS-Bold" w:cs="TrebuchetMS-Bold"/>
          <w:b/>
          <w:bCs/>
          <w:sz w:val="28"/>
          <w:szCs w:val="28"/>
          <w:lang w:val="en-CA"/>
        </w:rPr>
      </w:pPr>
    </w:p>
    <w:p w:rsidR="00C15AD6" w:rsidRDefault="00C15AD6" w:rsidP="000552C7">
      <w:pPr>
        <w:overflowPunct/>
        <w:spacing w:line="360" w:lineRule="auto"/>
        <w:textAlignment w:val="auto"/>
        <w:rPr>
          <w:rFonts w:ascii="TrebuchetMS-Bold" w:eastAsiaTheme="minorHAnsi" w:hAnsi="TrebuchetMS-Bold" w:cs="TrebuchetMS-Bold"/>
          <w:b/>
          <w:bCs/>
          <w:sz w:val="28"/>
          <w:szCs w:val="28"/>
          <w:lang w:val="en-CA"/>
        </w:rPr>
      </w:pPr>
    </w:p>
    <w:p w:rsidR="00C15AD6" w:rsidRDefault="00C15AD6" w:rsidP="000552C7">
      <w:pPr>
        <w:overflowPunct/>
        <w:spacing w:line="360" w:lineRule="auto"/>
        <w:textAlignment w:val="auto"/>
        <w:rPr>
          <w:rFonts w:ascii="TrebuchetMS-Bold" w:eastAsiaTheme="minorHAnsi" w:hAnsi="TrebuchetMS-Bold" w:cs="TrebuchetMS-Bold"/>
          <w:b/>
          <w:bCs/>
          <w:sz w:val="28"/>
          <w:szCs w:val="28"/>
          <w:lang w:val="en-CA"/>
        </w:rPr>
      </w:pPr>
    </w:p>
    <w:p w:rsidR="00C15AD6" w:rsidRDefault="00C15AD6" w:rsidP="000552C7">
      <w:pPr>
        <w:overflowPunct/>
        <w:spacing w:line="360" w:lineRule="auto"/>
        <w:textAlignment w:val="auto"/>
        <w:rPr>
          <w:rFonts w:ascii="TrebuchetMS-Bold" w:eastAsiaTheme="minorHAnsi" w:hAnsi="TrebuchetMS-Bold" w:cs="TrebuchetMS-Bold"/>
          <w:b/>
          <w:bCs/>
          <w:sz w:val="28"/>
          <w:szCs w:val="28"/>
          <w:lang w:val="en-CA"/>
        </w:rPr>
      </w:pPr>
    </w:p>
    <w:p w:rsidR="00C15AD6" w:rsidRDefault="00C15AD6" w:rsidP="000552C7">
      <w:pPr>
        <w:overflowPunct/>
        <w:spacing w:line="360" w:lineRule="auto"/>
        <w:textAlignment w:val="auto"/>
        <w:rPr>
          <w:rFonts w:ascii="TrebuchetMS-Bold" w:eastAsiaTheme="minorHAnsi" w:hAnsi="TrebuchetMS-Bold" w:cs="TrebuchetMS-Bold"/>
          <w:b/>
          <w:bCs/>
          <w:sz w:val="28"/>
          <w:szCs w:val="28"/>
          <w:lang w:val="en-CA"/>
        </w:rPr>
      </w:pPr>
    </w:p>
    <w:p w:rsidR="00C15AD6" w:rsidRDefault="00C15AD6" w:rsidP="000552C7">
      <w:pPr>
        <w:overflowPunct/>
        <w:spacing w:line="360" w:lineRule="auto"/>
        <w:textAlignment w:val="auto"/>
        <w:rPr>
          <w:rFonts w:ascii="TrebuchetMS-Bold" w:eastAsiaTheme="minorHAnsi" w:hAnsi="TrebuchetMS-Bold" w:cs="TrebuchetMS-Bold"/>
          <w:b/>
          <w:bCs/>
          <w:sz w:val="28"/>
          <w:szCs w:val="28"/>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Notice we indicate on-time deliveries by green backgrounds in the grid and late</w:t>
      </w:r>
      <w:r w:rsidR="00C15AD6">
        <w:rPr>
          <w:rFonts w:ascii="TrebuchetMS" w:eastAsiaTheme="minorHAnsi" w:hAnsi="TrebuchetMS" w:cs="TrebuchetMS"/>
          <w:szCs w:val="24"/>
          <w:lang w:val="en-CA"/>
        </w:rPr>
        <w:t xml:space="preserve"> </w:t>
      </w:r>
      <w:r>
        <w:rPr>
          <w:rFonts w:ascii="TrebuchetMS" w:eastAsiaTheme="minorHAnsi" w:hAnsi="TrebuchetMS" w:cs="TrebuchetMS"/>
          <w:szCs w:val="24"/>
          <w:lang w:val="en-CA"/>
        </w:rPr>
        <w:t>deliveries will have red backgrounds. The backgrounds are initialized at green.</w:t>
      </w:r>
      <w:r w:rsidR="00C15AD6">
        <w:rPr>
          <w:rFonts w:ascii="TrebuchetMS" w:eastAsiaTheme="minorHAnsi" w:hAnsi="TrebuchetMS" w:cs="TrebuchetMS"/>
          <w:szCs w:val="24"/>
          <w:lang w:val="en-CA"/>
        </w:rPr>
        <w:t xml:space="preserve"> </w:t>
      </w:r>
      <w:r>
        <w:rPr>
          <w:rFonts w:ascii="TrebuchetMS" w:eastAsiaTheme="minorHAnsi" w:hAnsi="TrebuchetMS" w:cs="TrebuchetMS"/>
          <w:szCs w:val="24"/>
          <w:lang w:val="en-CA"/>
        </w:rPr>
        <w:t>Once 30 minutes elapse after an order is placed, we need to change the</w:t>
      </w:r>
      <w:r w:rsidR="00C15AD6">
        <w:rPr>
          <w:rFonts w:ascii="TrebuchetMS" w:eastAsiaTheme="minorHAnsi" w:hAnsi="TrebuchetMS" w:cs="TrebuchetMS"/>
          <w:szCs w:val="24"/>
          <w:lang w:val="en-CA"/>
        </w:rPr>
        <w:t xml:space="preserve"> </w:t>
      </w:r>
      <w:r>
        <w:rPr>
          <w:rFonts w:ascii="TrebuchetMS" w:eastAsiaTheme="minorHAnsi" w:hAnsi="TrebuchetMS" w:cs="TrebuchetMS"/>
          <w:szCs w:val="24"/>
          <w:lang w:val="en-CA"/>
        </w:rPr>
        <w:t>corresponding display grid background to red. And, once 60 minutes elapse for</w:t>
      </w:r>
      <w:r w:rsidR="00C15AD6">
        <w:rPr>
          <w:rFonts w:ascii="TrebuchetMS" w:eastAsiaTheme="minorHAnsi" w:hAnsi="TrebuchetMS" w:cs="TrebuchetMS"/>
          <w:szCs w:val="24"/>
          <w:lang w:val="en-CA"/>
        </w:rPr>
        <w:t xml:space="preserve"> </w:t>
      </w:r>
      <w:r>
        <w:rPr>
          <w:rFonts w:ascii="TrebuchetMS" w:eastAsiaTheme="minorHAnsi" w:hAnsi="TrebuchetMS" w:cs="TrebuchetMS"/>
          <w:szCs w:val="24"/>
          <w:lang w:val="en-CA"/>
        </w:rPr>
        <w:t>an order, it is removed from the grid with penalty costs incurred. All of this is</w:t>
      </w:r>
      <w:r w:rsidR="00C15AD6">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done in the </w:t>
      </w:r>
      <w:proofErr w:type="spellStart"/>
      <w:r>
        <w:rPr>
          <w:rFonts w:ascii="TrebuchetMS-Bold" w:eastAsiaTheme="minorHAnsi" w:hAnsi="TrebuchetMS-Bold" w:cs="TrebuchetMS-Bold"/>
          <w:b/>
          <w:bCs/>
          <w:szCs w:val="24"/>
          <w:lang w:val="en-CA"/>
        </w:rPr>
        <w:t>t</w:t>
      </w:r>
      <w:r w:rsidR="00C15AD6">
        <w:rPr>
          <w:rFonts w:ascii="TrebuchetMS-Bold" w:eastAsiaTheme="minorHAnsi" w:hAnsi="TrebuchetMS-Bold" w:cs="TrebuchetMS-Bold"/>
          <w:b/>
          <w:bCs/>
          <w:szCs w:val="24"/>
          <w:lang w:val="en-CA"/>
        </w:rPr>
        <w:t>mr</w:t>
      </w:r>
      <w:r>
        <w:rPr>
          <w:rFonts w:ascii="TrebuchetMS-Bold" w:eastAsiaTheme="minorHAnsi" w:hAnsi="TrebuchetMS-Bold" w:cs="TrebuchetMS-Bold"/>
          <w:b/>
          <w:bCs/>
          <w:szCs w:val="24"/>
          <w:lang w:val="en-CA"/>
        </w:rPr>
        <w:t>Clock</w:t>
      </w:r>
      <w:proofErr w:type="spellEnd"/>
      <w:r>
        <w:rPr>
          <w:rFonts w:ascii="TrebuchetMS-Bold" w:eastAsiaTheme="minorHAnsi" w:hAnsi="TrebuchetMS-Bold" w:cs="TrebuchetMS-Bold"/>
          <w:b/>
          <w:bCs/>
          <w:szCs w:val="24"/>
          <w:lang w:val="en-CA"/>
        </w:rPr>
        <w:t xml:space="preserve"> Tick </w:t>
      </w:r>
      <w:r>
        <w:rPr>
          <w:rFonts w:ascii="TrebuchetMS" w:eastAsiaTheme="minorHAnsi" w:hAnsi="TrebuchetMS" w:cs="TrebuchetMS"/>
          <w:szCs w:val="24"/>
          <w:lang w:val="en-CA"/>
        </w:rPr>
        <w:t xml:space="preserve">event method. At each </w:t>
      </w:r>
      <w:r>
        <w:rPr>
          <w:rFonts w:ascii="TrebuchetMS-Bold" w:eastAsiaTheme="minorHAnsi" w:hAnsi="TrebuchetMS-Bold" w:cs="TrebuchetMS-Bold"/>
          <w:b/>
          <w:bCs/>
          <w:szCs w:val="24"/>
          <w:lang w:val="en-CA"/>
        </w:rPr>
        <w:t xml:space="preserve">Tick </w:t>
      </w:r>
      <w:r>
        <w:rPr>
          <w:rFonts w:ascii="TrebuchetMS" w:eastAsiaTheme="minorHAnsi" w:hAnsi="TrebuchetMS" w:cs="TrebuchetMS"/>
          <w:szCs w:val="24"/>
          <w:lang w:val="en-CA"/>
        </w:rPr>
        <w:t>event, we follow these</w:t>
      </w:r>
    </w:p>
    <w:p w:rsidR="00735FB4" w:rsidRDefault="000552C7" w:rsidP="000552C7">
      <w:pPr>
        <w:overflowPunct/>
        <w:spacing w:line="360" w:lineRule="auto"/>
        <w:textAlignment w:val="auto"/>
        <w:rPr>
          <w:rFonts w:ascii="TrebuchetMS" w:eastAsiaTheme="minorHAnsi" w:hAnsi="TrebuchetMS" w:cs="TrebuchetMS"/>
          <w:szCs w:val="24"/>
          <w:lang w:val="en-CA"/>
        </w:rPr>
      </w:pPr>
      <w:proofErr w:type="gramStart"/>
      <w:r>
        <w:rPr>
          <w:rFonts w:ascii="TrebuchetMS" w:eastAsiaTheme="minorHAnsi" w:hAnsi="TrebuchetMS" w:cs="TrebuchetMS"/>
          <w:szCs w:val="24"/>
          <w:lang w:val="en-CA"/>
        </w:rPr>
        <w:t>steps</w:t>
      </w:r>
      <w:proofErr w:type="gramEnd"/>
      <w:r>
        <w:rPr>
          <w:rFonts w:ascii="TrebuchetMS" w:eastAsiaTheme="minorHAnsi" w:hAnsi="TrebuchetMS" w:cs="TrebuchetMS"/>
          <w:szCs w:val="24"/>
          <w:lang w:val="en-CA"/>
        </w:rPr>
        <w:t>:</w:t>
      </w:r>
    </w:p>
    <w:p w:rsidR="000552C7" w:rsidRPr="00C15AD6" w:rsidRDefault="000552C7" w:rsidP="000552C7">
      <w:pPr>
        <w:pStyle w:val="ListParagraph"/>
        <w:numPr>
          <w:ilvl w:val="0"/>
          <w:numId w:val="28"/>
        </w:numPr>
        <w:overflowPunct/>
        <w:spacing w:line="360" w:lineRule="auto"/>
        <w:textAlignment w:val="auto"/>
        <w:rPr>
          <w:rFonts w:ascii="TrebuchetMS" w:eastAsiaTheme="minorHAnsi" w:hAnsi="TrebuchetMS" w:cs="TrebuchetMS"/>
          <w:szCs w:val="24"/>
          <w:lang w:val="en-CA"/>
        </w:rPr>
      </w:pPr>
      <w:r w:rsidRPr="00C15AD6">
        <w:rPr>
          <w:rFonts w:ascii="TrebuchetMS" w:eastAsiaTheme="minorHAnsi" w:hAnsi="TrebuchetMS" w:cs="TrebuchetMS"/>
          <w:szCs w:val="24"/>
          <w:lang w:val="en-CA"/>
        </w:rPr>
        <w:t>Check to see if 60 minutes have elapsed for the first item in the list box.</w:t>
      </w:r>
      <w:r w:rsidR="00C15AD6" w:rsidRPr="00C15AD6">
        <w:rPr>
          <w:rFonts w:ascii="TrebuchetMS" w:eastAsiaTheme="minorHAnsi" w:hAnsi="TrebuchetMS" w:cs="TrebuchetMS"/>
          <w:szCs w:val="24"/>
          <w:lang w:val="en-CA"/>
        </w:rPr>
        <w:t xml:space="preserve"> </w:t>
      </w:r>
      <w:r w:rsidRPr="00C15AD6">
        <w:rPr>
          <w:rFonts w:ascii="TrebuchetMS" w:eastAsiaTheme="minorHAnsi" w:hAnsi="TrebuchetMS" w:cs="TrebuchetMS"/>
          <w:szCs w:val="24"/>
          <w:lang w:val="en-CA"/>
        </w:rPr>
        <w:t>This is the oldest order in the list and the only candidate for removal. If</w:t>
      </w:r>
      <w:r w:rsidR="00C15AD6" w:rsidRPr="00C15AD6">
        <w:rPr>
          <w:rFonts w:ascii="TrebuchetMS" w:eastAsiaTheme="minorHAnsi" w:hAnsi="TrebuchetMS" w:cs="TrebuchetMS"/>
          <w:szCs w:val="24"/>
          <w:lang w:val="en-CA"/>
        </w:rPr>
        <w:t xml:space="preserve"> </w:t>
      </w:r>
      <w:r w:rsidRPr="00C15AD6">
        <w:rPr>
          <w:rFonts w:ascii="TrebuchetMS" w:eastAsiaTheme="minorHAnsi" w:hAnsi="TrebuchetMS" w:cs="TrebuchetMS"/>
          <w:szCs w:val="24"/>
          <w:lang w:val="en-CA"/>
        </w:rPr>
        <w:t xml:space="preserve">60 minutes have elapsed, increment </w:t>
      </w:r>
      <w:proofErr w:type="spellStart"/>
      <w:r w:rsidRPr="00C15AD6">
        <w:rPr>
          <w:rFonts w:ascii="TrebuchetMS-Bold" w:eastAsiaTheme="minorHAnsi" w:hAnsi="TrebuchetMS-Bold" w:cs="TrebuchetMS-Bold"/>
          <w:b/>
          <w:bCs/>
          <w:szCs w:val="24"/>
          <w:lang w:val="en-CA"/>
        </w:rPr>
        <w:t>missedDeliveries</w:t>
      </w:r>
      <w:proofErr w:type="spellEnd"/>
      <w:r w:rsidRPr="00C15AD6">
        <w:rPr>
          <w:rFonts w:ascii="TrebuchetMS-Bold" w:eastAsiaTheme="minorHAnsi" w:hAnsi="TrebuchetMS-Bold" w:cs="TrebuchetMS-Bold"/>
          <w:b/>
          <w:bCs/>
          <w:szCs w:val="24"/>
          <w:lang w:val="en-CA"/>
        </w:rPr>
        <w:t xml:space="preserve"> </w:t>
      </w:r>
      <w:r w:rsidRPr="00C15AD6">
        <w:rPr>
          <w:rFonts w:ascii="TrebuchetMS" w:eastAsiaTheme="minorHAnsi" w:hAnsi="TrebuchetMS" w:cs="TrebuchetMS"/>
          <w:szCs w:val="24"/>
          <w:lang w:val="en-CA"/>
        </w:rPr>
        <w:t>by the proper</w:t>
      </w:r>
      <w:r w:rsidR="00C15AD6" w:rsidRPr="00C15AD6">
        <w:rPr>
          <w:rFonts w:ascii="TrebuchetMS" w:eastAsiaTheme="minorHAnsi" w:hAnsi="TrebuchetMS" w:cs="TrebuchetMS"/>
          <w:szCs w:val="24"/>
          <w:lang w:val="en-CA"/>
        </w:rPr>
        <w:t xml:space="preserve"> </w:t>
      </w:r>
      <w:r w:rsidRPr="00C15AD6">
        <w:rPr>
          <w:rFonts w:ascii="TrebuchetMS" w:eastAsiaTheme="minorHAnsi" w:hAnsi="TrebuchetMS" w:cs="TrebuchetMS"/>
          <w:szCs w:val="24"/>
          <w:lang w:val="en-CA"/>
        </w:rPr>
        <w:t>number of pizzas and remove the order from the delivery grid and list box.</w:t>
      </w:r>
      <w:r w:rsidR="00C15AD6" w:rsidRPr="00C15AD6">
        <w:rPr>
          <w:rFonts w:ascii="TrebuchetMS" w:eastAsiaTheme="minorHAnsi" w:hAnsi="TrebuchetMS" w:cs="TrebuchetMS"/>
          <w:szCs w:val="24"/>
          <w:lang w:val="en-CA"/>
        </w:rPr>
        <w:t xml:space="preserve"> </w:t>
      </w:r>
    </w:p>
    <w:p w:rsidR="00C15AD6" w:rsidRDefault="000552C7" w:rsidP="000552C7">
      <w:pPr>
        <w:pStyle w:val="ListParagraph"/>
        <w:numPr>
          <w:ilvl w:val="0"/>
          <w:numId w:val="28"/>
        </w:numPr>
        <w:overflowPunct/>
        <w:spacing w:line="360" w:lineRule="auto"/>
        <w:textAlignment w:val="auto"/>
        <w:rPr>
          <w:rFonts w:ascii="TrebuchetMS" w:eastAsiaTheme="minorHAnsi" w:hAnsi="TrebuchetMS" w:cs="TrebuchetMS"/>
          <w:szCs w:val="24"/>
          <w:lang w:val="en-CA"/>
        </w:rPr>
      </w:pPr>
      <w:r w:rsidRPr="00735FB4">
        <w:rPr>
          <w:rFonts w:ascii="TrebuchetMS" w:eastAsiaTheme="minorHAnsi" w:hAnsi="TrebuchetMS" w:cs="TrebuchetMS"/>
          <w:szCs w:val="24"/>
          <w:lang w:val="en-CA"/>
        </w:rPr>
        <w:t>For all remaining list box items, check to see if 30 minutes have elapsed.</w:t>
      </w:r>
      <w:r w:rsidR="00735FB4" w:rsidRPr="00735FB4">
        <w:rPr>
          <w:rFonts w:ascii="TrebuchetMS" w:eastAsiaTheme="minorHAnsi" w:hAnsi="TrebuchetMS" w:cs="TrebuchetMS"/>
          <w:szCs w:val="24"/>
          <w:lang w:val="en-CA"/>
        </w:rPr>
        <w:t xml:space="preserve"> </w:t>
      </w:r>
      <w:r w:rsidRPr="00735FB4">
        <w:rPr>
          <w:rFonts w:ascii="TrebuchetMS" w:eastAsiaTheme="minorHAnsi" w:hAnsi="TrebuchetMS" w:cs="TrebuchetMS"/>
          <w:szCs w:val="24"/>
          <w:lang w:val="en-CA"/>
        </w:rPr>
        <w:t>If so, and the background isn’t already red, change it to red.</w:t>
      </w:r>
    </w:p>
    <w:p w:rsidR="00735FB4" w:rsidRPr="00735FB4" w:rsidRDefault="00735FB4" w:rsidP="00735FB4">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Make the shaded changes to the </w:t>
      </w:r>
      <w:proofErr w:type="spellStart"/>
      <w:r>
        <w:rPr>
          <w:rFonts w:ascii="TrebuchetMS-Bold" w:eastAsiaTheme="minorHAnsi" w:hAnsi="TrebuchetMS-Bold" w:cs="TrebuchetMS-Bold"/>
          <w:b/>
          <w:bCs/>
          <w:szCs w:val="24"/>
          <w:lang w:val="en-CA"/>
        </w:rPr>
        <w:t>t</w:t>
      </w:r>
      <w:r w:rsidR="00735FB4">
        <w:rPr>
          <w:rFonts w:ascii="TrebuchetMS-Bold" w:eastAsiaTheme="minorHAnsi" w:hAnsi="TrebuchetMS-Bold" w:cs="TrebuchetMS-Bold"/>
          <w:b/>
          <w:bCs/>
          <w:szCs w:val="24"/>
          <w:lang w:val="en-CA"/>
        </w:rPr>
        <w:t>mr</w:t>
      </w:r>
      <w:r>
        <w:rPr>
          <w:rFonts w:ascii="TrebuchetMS-Bold" w:eastAsiaTheme="minorHAnsi" w:hAnsi="TrebuchetMS-Bold" w:cs="TrebuchetMS-Bold"/>
          <w:b/>
          <w:bCs/>
          <w:szCs w:val="24"/>
          <w:lang w:val="en-CA"/>
        </w:rPr>
        <w:t>Clock</w:t>
      </w:r>
      <w:proofErr w:type="spellEnd"/>
      <w:r>
        <w:rPr>
          <w:rFonts w:ascii="TrebuchetMS-Bold" w:eastAsiaTheme="minorHAnsi" w:hAnsi="TrebuchetMS-Bold" w:cs="TrebuchetMS-Bold"/>
          <w:b/>
          <w:bCs/>
          <w:szCs w:val="24"/>
          <w:lang w:val="en-CA"/>
        </w:rPr>
        <w:t xml:space="preserve"> Tick </w:t>
      </w:r>
      <w:r>
        <w:rPr>
          <w:rFonts w:ascii="TrebuchetMS" w:eastAsiaTheme="minorHAnsi" w:hAnsi="TrebuchetMS" w:cs="TrebuchetMS"/>
          <w:szCs w:val="24"/>
          <w:lang w:val="en-CA"/>
        </w:rPr>
        <w:t>event code to implement these</w:t>
      </w:r>
    </w:p>
    <w:p w:rsidR="00735FB4" w:rsidRDefault="000552C7" w:rsidP="000552C7">
      <w:pPr>
        <w:overflowPunct/>
        <w:spacing w:line="360" w:lineRule="auto"/>
        <w:textAlignment w:val="auto"/>
        <w:rPr>
          <w:rFonts w:ascii="TrebuchetMS" w:eastAsiaTheme="minorHAnsi" w:hAnsi="TrebuchetMS" w:cs="TrebuchetMS"/>
          <w:szCs w:val="24"/>
          <w:lang w:val="en-CA"/>
        </w:rPr>
      </w:pPr>
      <w:proofErr w:type="gramStart"/>
      <w:r>
        <w:rPr>
          <w:rFonts w:ascii="TrebuchetMS" w:eastAsiaTheme="minorHAnsi" w:hAnsi="TrebuchetMS" w:cs="TrebuchetMS"/>
          <w:szCs w:val="24"/>
          <w:lang w:val="en-CA"/>
        </w:rPr>
        <w:t>steps</w:t>
      </w:r>
      <w:proofErr w:type="gramEnd"/>
      <w:r>
        <w:rPr>
          <w:rFonts w:ascii="TrebuchetMS" w:eastAsiaTheme="minorHAnsi" w:hAnsi="TrebuchetMS" w:cs="TrebuchetMS"/>
          <w:szCs w:val="24"/>
          <w:lang w:val="en-CA"/>
        </w:rPr>
        <w:t>:</w:t>
      </w:r>
    </w:p>
    <w:p w:rsidR="00735FB4" w:rsidRDefault="00735FB4" w:rsidP="000552C7">
      <w:pPr>
        <w:overflowPunct/>
        <w:spacing w:line="360" w:lineRule="auto"/>
        <w:textAlignment w:val="auto"/>
        <w:rPr>
          <w:rFonts w:ascii="TrebuchetMS" w:eastAsiaTheme="minorHAnsi" w:hAnsi="TrebuchetMS" w:cs="TrebuchetMS"/>
          <w:noProof/>
          <w:szCs w:val="24"/>
          <w:lang w:val="en-CA" w:eastAsia="en-CA"/>
        </w:rPr>
      </w:pPr>
    </w:p>
    <w:p w:rsidR="00735FB4" w:rsidRDefault="00735FB4" w:rsidP="00735FB4">
      <w:pPr>
        <w:overflowPunct/>
        <w:spacing w:line="360" w:lineRule="auto"/>
        <w:ind w:firstLine="720"/>
        <w:textAlignment w:val="auto"/>
        <w:rPr>
          <w:rFonts w:ascii="TrebuchetMS" w:eastAsiaTheme="minorHAnsi" w:hAnsi="TrebuchetMS" w:cs="TrebuchetMS"/>
          <w:szCs w:val="24"/>
          <w:lang w:val="en-CA"/>
        </w:rPr>
      </w:pPr>
      <w:r>
        <w:rPr>
          <w:rFonts w:ascii="TrebuchetMS" w:eastAsiaTheme="minorHAnsi" w:hAnsi="TrebuchetMS" w:cs="TrebuchetMS"/>
          <w:noProof/>
          <w:szCs w:val="24"/>
          <w:lang w:val="en-CA" w:eastAsia="en-CA"/>
        </w:rPr>
        <w:drawing>
          <wp:inline distT="0" distB="0" distL="0" distR="0">
            <wp:extent cx="4772025" cy="3705225"/>
            <wp:effectExtent l="1905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6"/>
                    <a:srcRect/>
                    <a:stretch>
                      <a:fillRect/>
                    </a:stretch>
                  </pic:blipFill>
                  <pic:spPr bwMode="auto">
                    <a:xfrm>
                      <a:off x="0" y="0"/>
                      <a:ext cx="4772025" cy="3705225"/>
                    </a:xfrm>
                    <a:prstGeom prst="rect">
                      <a:avLst/>
                    </a:prstGeom>
                    <a:noFill/>
                    <a:ln w="9525">
                      <a:noFill/>
                      <a:miter lim="800000"/>
                      <a:headEnd/>
                      <a:tailEnd/>
                    </a:ln>
                  </pic:spPr>
                </pic:pic>
              </a:graphicData>
            </a:graphic>
          </wp:inline>
        </w:drawing>
      </w:r>
    </w:p>
    <w:p w:rsidR="00735FB4" w:rsidRDefault="00735FB4" w:rsidP="000552C7">
      <w:pPr>
        <w:overflowPunct/>
        <w:spacing w:line="360" w:lineRule="auto"/>
        <w:textAlignment w:val="auto"/>
        <w:rPr>
          <w:rFonts w:ascii="TrebuchetMS" w:eastAsiaTheme="minorHAnsi" w:hAnsi="TrebuchetMS" w:cs="TrebuchetMS"/>
          <w:szCs w:val="24"/>
          <w:lang w:val="en-CA"/>
        </w:rPr>
      </w:pPr>
    </w:p>
    <w:p w:rsidR="00735FB4" w:rsidRDefault="00735FB4" w:rsidP="002D6D40">
      <w:pPr>
        <w:overflowPunct/>
        <w:spacing w:line="360" w:lineRule="auto"/>
        <w:ind w:left="720"/>
        <w:textAlignment w:val="auto"/>
        <w:rPr>
          <w:rFonts w:ascii="TrebuchetMS" w:eastAsiaTheme="minorHAnsi" w:hAnsi="TrebuchetMS" w:cs="TrebuchetMS"/>
          <w:szCs w:val="24"/>
          <w:lang w:val="en-CA"/>
        </w:rPr>
      </w:pPr>
      <w:r>
        <w:rPr>
          <w:rFonts w:ascii="TrebuchetMS" w:eastAsiaTheme="minorHAnsi" w:hAnsi="TrebuchetMS" w:cs="TrebuchetMS"/>
          <w:noProof/>
          <w:szCs w:val="24"/>
          <w:lang w:val="en-CA" w:eastAsia="en-CA"/>
        </w:rPr>
        <w:lastRenderedPageBreak/>
        <w:drawing>
          <wp:inline distT="0" distB="0" distL="0" distR="0">
            <wp:extent cx="4895850" cy="6229350"/>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7"/>
                    <a:srcRect/>
                    <a:stretch>
                      <a:fillRect/>
                    </a:stretch>
                  </pic:blipFill>
                  <pic:spPr bwMode="auto">
                    <a:xfrm>
                      <a:off x="0" y="0"/>
                      <a:ext cx="4895850" cy="6229350"/>
                    </a:xfrm>
                    <a:prstGeom prst="rect">
                      <a:avLst/>
                    </a:prstGeom>
                    <a:noFill/>
                    <a:ln w="9525">
                      <a:noFill/>
                      <a:miter lim="800000"/>
                      <a:headEnd/>
                      <a:tailEnd/>
                    </a:ln>
                  </pic:spPr>
                </pic:pic>
              </a:graphicData>
            </a:graphic>
          </wp:inline>
        </w:drawing>
      </w:r>
    </w:p>
    <w:p w:rsidR="00735FB4" w:rsidRDefault="00735FB4"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Note how we extract the column (</w:t>
      </w:r>
      <w:r>
        <w:rPr>
          <w:rFonts w:ascii="TrebuchetMS-Bold" w:eastAsiaTheme="minorHAnsi" w:hAnsi="TrebuchetMS-Bold" w:cs="TrebuchetMS-Bold"/>
          <w:b/>
          <w:bCs/>
          <w:szCs w:val="24"/>
          <w:lang w:val="en-CA"/>
        </w:rPr>
        <w:t>c</w:t>
      </w:r>
      <w:r>
        <w:rPr>
          <w:rFonts w:ascii="TrebuchetMS" w:eastAsiaTheme="minorHAnsi" w:hAnsi="TrebuchetMS" w:cs="TrebuchetMS"/>
          <w:szCs w:val="24"/>
          <w:lang w:val="en-CA"/>
        </w:rPr>
        <w:t>) and row (</w:t>
      </w:r>
      <w:r>
        <w:rPr>
          <w:rFonts w:ascii="TrebuchetMS-Bold" w:eastAsiaTheme="minorHAnsi" w:hAnsi="TrebuchetMS-Bold" w:cs="TrebuchetMS-Bold"/>
          <w:b/>
          <w:bCs/>
          <w:szCs w:val="24"/>
          <w:lang w:val="en-CA"/>
        </w:rPr>
        <w:t>r</w:t>
      </w:r>
      <w:r>
        <w:rPr>
          <w:rFonts w:ascii="TrebuchetMS" w:eastAsiaTheme="minorHAnsi" w:hAnsi="TrebuchetMS" w:cs="TrebuchetMS"/>
          <w:szCs w:val="24"/>
          <w:lang w:val="en-CA"/>
        </w:rPr>
        <w:t>) information from the list box</w:t>
      </w:r>
      <w:r w:rsidR="00735FB4">
        <w:rPr>
          <w:rFonts w:ascii="TrebuchetMS" w:eastAsiaTheme="minorHAnsi" w:hAnsi="TrebuchetMS" w:cs="TrebuchetMS"/>
          <w:szCs w:val="24"/>
          <w:lang w:val="en-CA"/>
        </w:rPr>
        <w:t xml:space="preserve"> </w:t>
      </w:r>
      <w:r>
        <w:rPr>
          <w:rFonts w:ascii="TrebuchetMS" w:eastAsiaTheme="minorHAnsi" w:hAnsi="TrebuchetMS" w:cs="TrebuchetMS"/>
          <w:szCs w:val="24"/>
          <w:lang w:val="en-CA"/>
        </w:rPr>
        <w:t>items. In the code, we use the previously defined constants for on-time and late</w:t>
      </w:r>
      <w:r w:rsidR="00735FB4">
        <w:rPr>
          <w:rFonts w:ascii="TrebuchetMS" w:eastAsiaTheme="minorHAnsi" w:hAnsi="TrebuchetMS" w:cs="TrebuchetMS"/>
          <w:szCs w:val="24"/>
          <w:lang w:val="en-CA"/>
        </w:rPr>
        <w:t xml:space="preserve"> </w:t>
      </w:r>
      <w:r>
        <w:rPr>
          <w:rFonts w:ascii="TrebuchetMS" w:eastAsiaTheme="minorHAnsi" w:hAnsi="TrebuchetMS" w:cs="TrebuchetMS"/>
          <w:szCs w:val="24"/>
          <w:lang w:val="en-CA"/>
        </w:rPr>
        <w:t>delivery times.</w:t>
      </w:r>
    </w:p>
    <w:p w:rsidR="00735FB4" w:rsidRDefault="00735FB4" w:rsidP="000552C7">
      <w:pPr>
        <w:overflowPunct/>
        <w:spacing w:line="360" w:lineRule="auto"/>
        <w:textAlignment w:val="auto"/>
        <w:rPr>
          <w:rFonts w:ascii="TrebuchetMS" w:eastAsiaTheme="minorHAnsi" w:hAnsi="TrebuchetMS" w:cs="TrebuchetMS"/>
          <w:szCs w:val="24"/>
          <w:lang w:val="en-CA"/>
        </w:rPr>
      </w:pPr>
    </w:p>
    <w:p w:rsidR="00735FB4"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Save and run the game. Click </w:t>
      </w:r>
      <w:r>
        <w:rPr>
          <w:rFonts w:ascii="TrebuchetMS-Bold" w:eastAsiaTheme="minorHAnsi" w:hAnsi="TrebuchetMS-Bold" w:cs="TrebuchetMS-Bold"/>
          <w:b/>
          <w:bCs/>
          <w:szCs w:val="24"/>
          <w:lang w:val="en-CA"/>
        </w:rPr>
        <w:t>Start Game</w:t>
      </w:r>
      <w:r>
        <w:rPr>
          <w:rFonts w:ascii="TrebuchetMS" w:eastAsiaTheme="minorHAnsi" w:hAnsi="TrebuchetMS" w:cs="TrebuchetMS"/>
          <w:szCs w:val="24"/>
          <w:lang w:val="en-CA"/>
        </w:rPr>
        <w:t>. Watch as orders start out green.</w:t>
      </w:r>
      <w:r w:rsidR="00735FB4">
        <w:rPr>
          <w:rFonts w:ascii="TrebuchetMS" w:eastAsiaTheme="minorHAnsi" w:hAnsi="TrebuchetMS" w:cs="TrebuchetMS"/>
          <w:szCs w:val="24"/>
          <w:lang w:val="en-CA"/>
        </w:rPr>
        <w:t xml:space="preserve"> </w:t>
      </w:r>
      <w:r>
        <w:rPr>
          <w:rFonts w:ascii="TrebuchetMS" w:eastAsiaTheme="minorHAnsi" w:hAnsi="TrebuchetMS" w:cs="TrebuchetMS"/>
          <w:szCs w:val="24"/>
          <w:lang w:val="en-CA"/>
        </w:rPr>
        <w:t>After 30 minutes, they should turn red. After 60 minutes, they should disappear</w:t>
      </w:r>
      <w:r w:rsidR="00735FB4">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from the grid. Make sure the </w:t>
      </w:r>
      <w:r>
        <w:rPr>
          <w:rFonts w:ascii="TrebuchetMS" w:eastAsiaTheme="minorHAnsi" w:hAnsi="TrebuchetMS" w:cs="TrebuchetMS"/>
          <w:szCs w:val="24"/>
          <w:lang w:val="en-CA"/>
        </w:rPr>
        <w:lastRenderedPageBreak/>
        <w:t>program is working as desired. You might like to</w:t>
      </w:r>
      <w:r w:rsidR="00735FB4">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change the </w:t>
      </w:r>
      <w:proofErr w:type="spellStart"/>
      <w:r>
        <w:rPr>
          <w:rFonts w:ascii="TrebuchetMS-Bold" w:eastAsiaTheme="minorHAnsi" w:hAnsi="TrebuchetMS-Bold" w:cs="TrebuchetMS-Bold"/>
          <w:b/>
          <w:bCs/>
          <w:szCs w:val="24"/>
          <w:lang w:val="en-CA"/>
        </w:rPr>
        <w:t>mSecPerMinute</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constant (temporarily) to a smaller number to speed</w:t>
      </w:r>
      <w:r w:rsidR="00735FB4">
        <w:rPr>
          <w:rFonts w:ascii="TrebuchetMS" w:eastAsiaTheme="minorHAnsi" w:hAnsi="TrebuchetMS" w:cs="TrebuchetMS"/>
          <w:szCs w:val="24"/>
          <w:lang w:val="en-CA"/>
        </w:rPr>
        <w:t xml:space="preserve"> </w:t>
      </w:r>
      <w:r>
        <w:rPr>
          <w:rFonts w:ascii="TrebuchetMS" w:eastAsiaTheme="minorHAnsi" w:hAnsi="TrebuchetMS" w:cs="TrebuchetMS"/>
          <w:szCs w:val="24"/>
          <w:lang w:val="en-CA"/>
        </w:rPr>
        <w:t>things up.</w:t>
      </w:r>
    </w:p>
    <w:p w:rsidR="00906117" w:rsidRDefault="00906117" w:rsidP="00906117">
      <w:pPr>
        <w:overflowPunct/>
        <w:spacing w:line="360" w:lineRule="auto"/>
        <w:textAlignment w:val="auto"/>
        <w:rPr>
          <w:rFonts w:ascii="TrebuchetMS" w:eastAsiaTheme="minorHAnsi" w:hAnsi="TrebuchetMS" w:cs="TrebuchetMS"/>
          <w:szCs w:val="24"/>
          <w:lang w:val="en-CA"/>
        </w:rPr>
      </w:pPr>
    </w:p>
    <w:p w:rsidR="000552C7" w:rsidRDefault="000552C7" w:rsidP="0090611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As seen previously, once the car reaches a delivery location, a check on the</w:t>
      </w:r>
      <w:r w:rsidR="00735FB4">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delivery status is done. This check is completed in the </w:t>
      </w:r>
      <w:proofErr w:type="spellStart"/>
      <w:r>
        <w:rPr>
          <w:rFonts w:ascii="TrebuchetMS-Bold" w:eastAsiaTheme="minorHAnsi" w:hAnsi="TrebuchetMS-Bold" w:cs="TrebuchetMS-Bold"/>
          <w:b/>
          <w:bCs/>
          <w:szCs w:val="24"/>
          <w:lang w:val="en-CA"/>
        </w:rPr>
        <w:t>t</w:t>
      </w:r>
      <w:r w:rsidR="00735FB4">
        <w:rPr>
          <w:rFonts w:ascii="TrebuchetMS-Bold" w:eastAsiaTheme="minorHAnsi" w:hAnsi="TrebuchetMS-Bold" w:cs="TrebuchetMS-Bold"/>
          <w:b/>
          <w:bCs/>
          <w:szCs w:val="24"/>
          <w:lang w:val="en-CA"/>
        </w:rPr>
        <w:t>mr</w:t>
      </w:r>
      <w:r>
        <w:rPr>
          <w:rFonts w:ascii="TrebuchetMS-Bold" w:eastAsiaTheme="minorHAnsi" w:hAnsi="TrebuchetMS-Bold" w:cs="TrebuchetMS-Bold"/>
          <w:b/>
          <w:bCs/>
          <w:szCs w:val="24"/>
          <w:lang w:val="en-CA"/>
        </w:rPr>
        <w:t>Car</w:t>
      </w:r>
      <w:proofErr w:type="spellEnd"/>
      <w:r>
        <w:rPr>
          <w:rFonts w:ascii="TrebuchetMS-Bold" w:eastAsiaTheme="minorHAnsi" w:hAnsi="TrebuchetMS-Bold" w:cs="TrebuchetMS-Bold"/>
          <w:b/>
          <w:bCs/>
          <w:szCs w:val="24"/>
          <w:lang w:val="en-CA"/>
        </w:rPr>
        <w:t xml:space="preserve"> Click </w:t>
      </w:r>
      <w:r>
        <w:rPr>
          <w:rFonts w:ascii="TrebuchetMS" w:eastAsiaTheme="minorHAnsi" w:hAnsi="TrebuchetMS" w:cs="TrebuchetMS"/>
          <w:szCs w:val="24"/>
          <w:lang w:val="en-CA"/>
        </w:rPr>
        <w:t>event (we</w:t>
      </w:r>
      <w:r w:rsidR="00735FB4">
        <w:rPr>
          <w:rFonts w:ascii="TrebuchetMS" w:eastAsiaTheme="minorHAnsi" w:hAnsi="TrebuchetMS" w:cs="TrebuchetMS"/>
          <w:szCs w:val="24"/>
          <w:lang w:val="en-CA"/>
        </w:rPr>
        <w:t xml:space="preserve"> </w:t>
      </w:r>
      <w:r>
        <w:rPr>
          <w:rFonts w:ascii="TrebuchetMS" w:eastAsiaTheme="minorHAnsi" w:hAnsi="TrebuchetMS" w:cs="TrebuchetMS"/>
          <w:szCs w:val="24"/>
          <w:lang w:val="en-CA"/>
        </w:rPr>
        <w:t>left a “hook” for this code). Using our rules, the steps followed are:</w:t>
      </w:r>
    </w:p>
    <w:p w:rsidR="000552C7" w:rsidRPr="00735FB4" w:rsidRDefault="000552C7" w:rsidP="00735FB4">
      <w:pPr>
        <w:pStyle w:val="ListParagraph"/>
        <w:numPr>
          <w:ilvl w:val="0"/>
          <w:numId w:val="29"/>
        </w:numPr>
        <w:overflowPunct/>
        <w:spacing w:line="360" w:lineRule="auto"/>
        <w:textAlignment w:val="auto"/>
        <w:rPr>
          <w:rFonts w:ascii="TrebuchetMS" w:eastAsiaTheme="minorHAnsi" w:hAnsi="TrebuchetMS" w:cs="TrebuchetMS"/>
          <w:szCs w:val="24"/>
          <w:lang w:val="en-CA"/>
        </w:rPr>
      </w:pPr>
      <w:r w:rsidRPr="00735FB4">
        <w:rPr>
          <w:rFonts w:ascii="TrebuchetMS" w:eastAsiaTheme="minorHAnsi" w:hAnsi="TrebuchetMS" w:cs="TrebuchetMS"/>
          <w:szCs w:val="24"/>
          <w:lang w:val="en-CA"/>
        </w:rPr>
        <w:t>If the delivery location did not order any pizzas, post message and exit.</w:t>
      </w:r>
    </w:p>
    <w:p w:rsidR="000552C7" w:rsidRPr="00735FB4" w:rsidRDefault="000552C7" w:rsidP="00735FB4">
      <w:pPr>
        <w:pStyle w:val="ListParagraph"/>
        <w:numPr>
          <w:ilvl w:val="0"/>
          <w:numId w:val="29"/>
        </w:numPr>
        <w:overflowPunct/>
        <w:spacing w:line="360" w:lineRule="auto"/>
        <w:textAlignment w:val="auto"/>
        <w:rPr>
          <w:rFonts w:ascii="TrebuchetMS" w:eastAsiaTheme="minorHAnsi" w:hAnsi="TrebuchetMS" w:cs="TrebuchetMS"/>
          <w:szCs w:val="24"/>
          <w:lang w:val="en-CA"/>
        </w:rPr>
      </w:pPr>
      <w:r w:rsidRPr="00735FB4">
        <w:rPr>
          <w:rFonts w:ascii="TrebuchetMS" w:eastAsiaTheme="minorHAnsi" w:hAnsi="TrebuchetMS" w:cs="TrebuchetMS"/>
          <w:szCs w:val="24"/>
          <w:lang w:val="en-CA"/>
        </w:rPr>
        <w:t>If the delivery location needs more pizza than is available, post message</w:t>
      </w:r>
      <w:r w:rsidR="00735FB4" w:rsidRPr="00735FB4">
        <w:rPr>
          <w:rFonts w:ascii="TrebuchetMS" w:eastAsiaTheme="minorHAnsi" w:hAnsi="TrebuchetMS" w:cs="TrebuchetMS"/>
          <w:szCs w:val="24"/>
          <w:lang w:val="en-CA"/>
        </w:rPr>
        <w:t xml:space="preserve"> </w:t>
      </w:r>
      <w:r w:rsidRPr="00735FB4">
        <w:rPr>
          <w:rFonts w:ascii="TrebuchetMS" w:eastAsiaTheme="minorHAnsi" w:hAnsi="TrebuchetMS" w:cs="TrebuchetMS"/>
          <w:szCs w:val="24"/>
          <w:lang w:val="en-CA"/>
        </w:rPr>
        <w:t>and exit.</w:t>
      </w:r>
    </w:p>
    <w:p w:rsidR="000552C7" w:rsidRPr="00735FB4" w:rsidRDefault="000552C7" w:rsidP="00735FB4">
      <w:pPr>
        <w:pStyle w:val="ListParagraph"/>
        <w:numPr>
          <w:ilvl w:val="0"/>
          <w:numId w:val="29"/>
        </w:numPr>
        <w:overflowPunct/>
        <w:spacing w:line="360" w:lineRule="auto"/>
        <w:textAlignment w:val="auto"/>
        <w:rPr>
          <w:rFonts w:ascii="TrebuchetMS" w:eastAsiaTheme="minorHAnsi" w:hAnsi="TrebuchetMS" w:cs="TrebuchetMS"/>
          <w:szCs w:val="24"/>
          <w:lang w:val="en-CA"/>
        </w:rPr>
      </w:pPr>
      <w:r w:rsidRPr="00735FB4">
        <w:rPr>
          <w:rFonts w:ascii="TrebuchetMS" w:eastAsiaTheme="minorHAnsi" w:hAnsi="TrebuchetMS" w:cs="TrebuchetMS"/>
          <w:szCs w:val="24"/>
          <w:lang w:val="en-CA"/>
        </w:rPr>
        <w:t xml:space="preserve">If on-time delivery, increment </w:t>
      </w:r>
      <w:proofErr w:type="spellStart"/>
      <w:r w:rsidRPr="00735FB4">
        <w:rPr>
          <w:rFonts w:ascii="TrebuchetMS-Bold" w:eastAsiaTheme="minorHAnsi" w:hAnsi="TrebuchetMS-Bold" w:cs="TrebuchetMS-Bold"/>
          <w:b/>
          <w:bCs/>
          <w:szCs w:val="24"/>
          <w:lang w:val="en-CA"/>
        </w:rPr>
        <w:t>pizzasOnTime</w:t>
      </w:r>
      <w:proofErr w:type="spellEnd"/>
      <w:r w:rsidRPr="00735FB4">
        <w:rPr>
          <w:rFonts w:ascii="TrebuchetMS-Bold" w:eastAsiaTheme="minorHAnsi" w:hAnsi="TrebuchetMS-Bold" w:cs="TrebuchetMS-Bold"/>
          <w:b/>
          <w:bCs/>
          <w:szCs w:val="24"/>
          <w:lang w:val="en-CA"/>
        </w:rPr>
        <w:t xml:space="preserve"> </w:t>
      </w:r>
      <w:r w:rsidRPr="00735FB4">
        <w:rPr>
          <w:rFonts w:ascii="TrebuchetMS" w:eastAsiaTheme="minorHAnsi" w:hAnsi="TrebuchetMS" w:cs="TrebuchetMS"/>
          <w:szCs w:val="24"/>
          <w:lang w:val="en-CA"/>
        </w:rPr>
        <w:t>by number of pizzas</w:t>
      </w:r>
      <w:r w:rsidR="00735FB4" w:rsidRPr="00735FB4">
        <w:rPr>
          <w:rFonts w:ascii="TrebuchetMS" w:eastAsiaTheme="minorHAnsi" w:hAnsi="TrebuchetMS" w:cs="TrebuchetMS"/>
          <w:szCs w:val="24"/>
          <w:lang w:val="en-CA"/>
        </w:rPr>
        <w:t xml:space="preserve"> </w:t>
      </w:r>
      <w:r w:rsidRPr="00735FB4">
        <w:rPr>
          <w:rFonts w:ascii="TrebuchetMS" w:eastAsiaTheme="minorHAnsi" w:hAnsi="TrebuchetMS" w:cs="TrebuchetMS"/>
          <w:szCs w:val="24"/>
          <w:lang w:val="en-CA"/>
        </w:rPr>
        <w:t xml:space="preserve">ordered. Increment </w:t>
      </w:r>
      <w:proofErr w:type="spellStart"/>
      <w:r w:rsidRPr="00735FB4">
        <w:rPr>
          <w:rFonts w:ascii="TrebuchetMS-Bold" w:eastAsiaTheme="minorHAnsi" w:hAnsi="TrebuchetMS-Bold" w:cs="TrebuchetMS-Bold"/>
          <w:b/>
          <w:bCs/>
          <w:szCs w:val="24"/>
          <w:lang w:val="en-CA"/>
        </w:rPr>
        <w:t>totalSales</w:t>
      </w:r>
      <w:proofErr w:type="spellEnd"/>
      <w:r w:rsidRPr="00735FB4">
        <w:rPr>
          <w:rFonts w:ascii="TrebuchetMS-Bold" w:eastAsiaTheme="minorHAnsi" w:hAnsi="TrebuchetMS-Bold" w:cs="TrebuchetMS-Bold"/>
          <w:b/>
          <w:bCs/>
          <w:szCs w:val="24"/>
          <w:lang w:val="en-CA"/>
        </w:rPr>
        <w:t xml:space="preserve"> </w:t>
      </w:r>
      <w:r w:rsidRPr="00735FB4">
        <w:rPr>
          <w:rFonts w:ascii="TrebuchetMS" w:eastAsiaTheme="minorHAnsi" w:hAnsi="TrebuchetMS" w:cs="TrebuchetMS"/>
          <w:szCs w:val="24"/>
          <w:lang w:val="en-CA"/>
        </w:rPr>
        <w:t>accordingly.</w:t>
      </w:r>
    </w:p>
    <w:p w:rsidR="000552C7" w:rsidRPr="00735FB4" w:rsidRDefault="000552C7" w:rsidP="00735FB4">
      <w:pPr>
        <w:pStyle w:val="ListParagraph"/>
        <w:numPr>
          <w:ilvl w:val="0"/>
          <w:numId w:val="29"/>
        </w:numPr>
        <w:overflowPunct/>
        <w:spacing w:line="360" w:lineRule="auto"/>
        <w:textAlignment w:val="auto"/>
        <w:rPr>
          <w:rFonts w:ascii="TrebuchetMS" w:eastAsiaTheme="minorHAnsi" w:hAnsi="TrebuchetMS" w:cs="TrebuchetMS"/>
          <w:szCs w:val="24"/>
          <w:lang w:val="en-CA"/>
        </w:rPr>
      </w:pPr>
      <w:r w:rsidRPr="00735FB4">
        <w:rPr>
          <w:rFonts w:ascii="TrebuchetMS" w:eastAsiaTheme="minorHAnsi" w:hAnsi="TrebuchetMS" w:cs="TrebuchetMS"/>
          <w:szCs w:val="24"/>
          <w:lang w:val="en-CA"/>
        </w:rPr>
        <w:t xml:space="preserve">If late delivery, increment </w:t>
      </w:r>
      <w:proofErr w:type="spellStart"/>
      <w:r w:rsidRPr="00735FB4">
        <w:rPr>
          <w:rFonts w:ascii="TrebuchetMS-Bold" w:eastAsiaTheme="minorHAnsi" w:hAnsi="TrebuchetMS-Bold" w:cs="TrebuchetMS-Bold"/>
          <w:b/>
          <w:bCs/>
          <w:szCs w:val="24"/>
          <w:lang w:val="en-CA"/>
        </w:rPr>
        <w:t>pizzasLate</w:t>
      </w:r>
      <w:proofErr w:type="spellEnd"/>
      <w:r w:rsidRPr="00735FB4">
        <w:rPr>
          <w:rFonts w:ascii="TrebuchetMS-Bold" w:eastAsiaTheme="minorHAnsi" w:hAnsi="TrebuchetMS-Bold" w:cs="TrebuchetMS-Bold"/>
          <w:b/>
          <w:bCs/>
          <w:szCs w:val="24"/>
          <w:lang w:val="en-CA"/>
        </w:rPr>
        <w:t xml:space="preserve"> </w:t>
      </w:r>
      <w:r w:rsidRPr="00735FB4">
        <w:rPr>
          <w:rFonts w:ascii="TrebuchetMS" w:eastAsiaTheme="minorHAnsi" w:hAnsi="TrebuchetMS" w:cs="TrebuchetMS"/>
          <w:szCs w:val="24"/>
          <w:lang w:val="en-CA"/>
        </w:rPr>
        <w:t>by number of pizzas ordered.</w:t>
      </w:r>
      <w:r w:rsidR="00735FB4" w:rsidRPr="00735FB4">
        <w:rPr>
          <w:rFonts w:ascii="TrebuchetMS" w:eastAsiaTheme="minorHAnsi" w:hAnsi="TrebuchetMS" w:cs="TrebuchetMS"/>
          <w:szCs w:val="24"/>
          <w:lang w:val="en-CA"/>
        </w:rPr>
        <w:t xml:space="preserve"> </w:t>
      </w:r>
      <w:r w:rsidRPr="00735FB4">
        <w:rPr>
          <w:rFonts w:ascii="TrebuchetMS" w:eastAsiaTheme="minorHAnsi" w:hAnsi="TrebuchetMS" w:cs="TrebuchetMS"/>
          <w:szCs w:val="24"/>
          <w:lang w:val="en-CA"/>
        </w:rPr>
        <w:t xml:space="preserve">Increment </w:t>
      </w:r>
      <w:proofErr w:type="spellStart"/>
      <w:r w:rsidRPr="00735FB4">
        <w:rPr>
          <w:rFonts w:ascii="TrebuchetMS-Bold" w:eastAsiaTheme="minorHAnsi" w:hAnsi="TrebuchetMS-Bold" w:cs="TrebuchetMS-Bold"/>
          <w:b/>
          <w:bCs/>
          <w:szCs w:val="24"/>
          <w:lang w:val="en-CA"/>
        </w:rPr>
        <w:t>totalSales</w:t>
      </w:r>
      <w:proofErr w:type="spellEnd"/>
      <w:r w:rsidRPr="00735FB4">
        <w:rPr>
          <w:rFonts w:ascii="TrebuchetMS-Bold" w:eastAsiaTheme="minorHAnsi" w:hAnsi="TrebuchetMS-Bold" w:cs="TrebuchetMS-Bold"/>
          <w:b/>
          <w:bCs/>
          <w:szCs w:val="24"/>
          <w:lang w:val="en-CA"/>
        </w:rPr>
        <w:t xml:space="preserve"> </w:t>
      </w:r>
      <w:r w:rsidRPr="00735FB4">
        <w:rPr>
          <w:rFonts w:ascii="TrebuchetMS" w:eastAsiaTheme="minorHAnsi" w:hAnsi="TrebuchetMS" w:cs="TrebuchetMS"/>
          <w:szCs w:val="24"/>
          <w:lang w:val="en-CA"/>
        </w:rPr>
        <w:t>accordingly.</w:t>
      </w:r>
    </w:p>
    <w:p w:rsidR="000552C7" w:rsidRDefault="000552C7" w:rsidP="000552C7">
      <w:pPr>
        <w:pStyle w:val="ListParagraph"/>
        <w:numPr>
          <w:ilvl w:val="0"/>
          <w:numId w:val="29"/>
        </w:numPr>
        <w:overflowPunct/>
        <w:spacing w:line="360" w:lineRule="auto"/>
        <w:textAlignment w:val="auto"/>
        <w:rPr>
          <w:rFonts w:ascii="TrebuchetMS" w:eastAsiaTheme="minorHAnsi" w:hAnsi="TrebuchetMS" w:cs="TrebuchetMS"/>
          <w:szCs w:val="24"/>
          <w:lang w:val="en-CA"/>
        </w:rPr>
      </w:pPr>
      <w:r w:rsidRPr="00735FB4">
        <w:rPr>
          <w:rFonts w:ascii="TrebuchetMS" w:eastAsiaTheme="minorHAnsi" w:hAnsi="TrebuchetMS" w:cs="TrebuchetMS"/>
          <w:szCs w:val="24"/>
          <w:lang w:val="en-CA"/>
        </w:rPr>
        <w:t xml:space="preserve">If successful delivery (whether on-time or late), decrement </w:t>
      </w:r>
      <w:proofErr w:type="spellStart"/>
      <w:r w:rsidRPr="00735FB4">
        <w:rPr>
          <w:rFonts w:ascii="TrebuchetMS-Bold" w:eastAsiaTheme="minorHAnsi" w:hAnsi="TrebuchetMS-Bold" w:cs="TrebuchetMS-Bold"/>
          <w:b/>
          <w:bCs/>
          <w:szCs w:val="24"/>
          <w:lang w:val="en-CA"/>
        </w:rPr>
        <w:t>pizzasInCar</w:t>
      </w:r>
      <w:proofErr w:type="spellEnd"/>
      <w:r w:rsidR="00735FB4" w:rsidRPr="00735FB4">
        <w:rPr>
          <w:rFonts w:ascii="TrebuchetMS-Bold" w:eastAsiaTheme="minorHAnsi" w:hAnsi="TrebuchetMS-Bold" w:cs="TrebuchetMS-Bold"/>
          <w:b/>
          <w:bCs/>
          <w:szCs w:val="24"/>
          <w:lang w:val="en-CA"/>
        </w:rPr>
        <w:t xml:space="preserve"> </w:t>
      </w:r>
      <w:r w:rsidRPr="00735FB4">
        <w:rPr>
          <w:rFonts w:ascii="TrebuchetMS" w:eastAsiaTheme="minorHAnsi" w:hAnsi="TrebuchetMS" w:cs="TrebuchetMS"/>
          <w:szCs w:val="24"/>
          <w:lang w:val="en-CA"/>
        </w:rPr>
        <w:t>and remove order from delivery grid and list box control.</w:t>
      </w:r>
    </w:p>
    <w:p w:rsidR="00735FB4" w:rsidRPr="00735FB4" w:rsidRDefault="00735FB4" w:rsidP="00735FB4">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Add the shaded code to the </w:t>
      </w:r>
      <w:proofErr w:type="spellStart"/>
      <w:r>
        <w:rPr>
          <w:rFonts w:ascii="TrebuchetMS-Bold" w:eastAsiaTheme="minorHAnsi" w:hAnsi="TrebuchetMS-Bold" w:cs="TrebuchetMS-Bold"/>
          <w:b/>
          <w:bCs/>
          <w:szCs w:val="24"/>
          <w:lang w:val="en-CA"/>
        </w:rPr>
        <w:t>t</w:t>
      </w:r>
      <w:r w:rsidR="00735FB4">
        <w:rPr>
          <w:rFonts w:ascii="TrebuchetMS-Bold" w:eastAsiaTheme="minorHAnsi" w:hAnsi="TrebuchetMS-Bold" w:cs="TrebuchetMS-Bold"/>
          <w:b/>
          <w:bCs/>
          <w:szCs w:val="24"/>
          <w:lang w:val="en-CA"/>
        </w:rPr>
        <w:t>mr</w:t>
      </w:r>
      <w:r>
        <w:rPr>
          <w:rFonts w:ascii="TrebuchetMS-Bold" w:eastAsiaTheme="minorHAnsi" w:hAnsi="TrebuchetMS-Bold" w:cs="TrebuchetMS-Bold"/>
          <w:b/>
          <w:bCs/>
          <w:szCs w:val="24"/>
          <w:lang w:val="en-CA"/>
        </w:rPr>
        <w:t>Car</w:t>
      </w:r>
      <w:proofErr w:type="spellEnd"/>
      <w:r>
        <w:rPr>
          <w:rFonts w:ascii="TrebuchetMS-Bold" w:eastAsiaTheme="minorHAnsi" w:hAnsi="TrebuchetMS-Bold" w:cs="TrebuchetMS-Bold"/>
          <w:b/>
          <w:bCs/>
          <w:szCs w:val="24"/>
          <w:lang w:val="en-CA"/>
        </w:rPr>
        <w:t xml:space="preserve"> Click </w:t>
      </w:r>
      <w:r>
        <w:rPr>
          <w:rFonts w:ascii="TrebuchetMS" w:eastAsiaTheme="minorHAnsi" w:hAnsi="TrebuchetMS" w:cs="TrebuchetMS"/>
          <w:szCs w:val="24"/>
          <w:lang w:val="en-CA"/>
        </w:rPr>
        <w:t>event method to implement these</w:t>
      </w:r>
      <w:r w:rsidR="00735FB4">
        <w:rPr>
          <w:rFonts w:ascii="TrebuchetMS" w:eastAsiaTheme="minorHAnsi" w:hAnsi="TrebuchetMS" w:cs="TrebuchetMS"/>
          <w:szCs w:val="24"/>
          <w:lang w:val="en-CA"/>
        </w:rPr>
        <w:t xml:space="preserve"> </w:t>
      </w:r>
      <w:r>
        <w:rPr>
          <w:rFonts w:ascii="TrebuchetMS" w:eastAsiaTheme="minorHAnsi" w:hAnsi="TrebuchetMS" w:cs="TrebuchetMS"/>
          <w:szCs w:val="24"/>
          <w:lang w:val="en-CA"/>
        </w:rPr>
        <w:t>steps:</w:t>
      </w:r>
    </w:p>
    <w:p w:rsidR="00735FB4" w:rsidRDefault="00735FB4" w:rsidP="000552C7">
      <w:pPr>
        <w:overflowPunct/>
        <w:spacing w:line="360" w:lineRule="auto"/>
        <w:textAlignment w:val="auto"/>
        <w:rPr>
          <w:rFonts w:ascii="TrebuchetMS" w:eastAsiaTheme="minorHAnsi" w:hAnsi="TrebuchetMS" w:cs="TrebuchetMS"/>
          <w:szCs w:val="24"/>
          <w:lang w:val="en-CA"/>
        </w:rPr>
      </w:pPr>
    </w:p>
    <w:p w:rsidR="00735FB4" w:rsidRDefault="00735FB4" w:rsidP="000552C7">
      <w:pPr>
        <w:overflowPunct/>
        <w:spacing w:line="360" w:lineRule="auto"/>
        <w:textAlignment w:val="auto"/>
        <w:rPr>
          <w:rFonts w:ascii="TrebuchetMS" w:eastAsiaTheme="minorHAnsi" w:hAnsi="TrebuchetMS" w:cs="TrebuchetMS"/>
          <w:szCs w:val="24"/>
          <w:lang w:val="en-CA"/>
        </w:rPr>
      </w:pPr>
      <w:r>
        <w:rPr>
          <w:rFonts w:ascii="CourierNewPS-BoldMT" w:eastAsiaTheme="minorHAnsi" w:hAnsi="CourierNewPS-BoldMT" w:cs="CourierNewPS-BoldMT"/>
          <w:b/>
          <w:bCs/>
          <w:noProof/>
          <w:szCs w:val="24"/>
          <w:lang w:val="en-CA" w:eastAsia="en-CA"/>
        </w:rPr>
        <w:drawing>
          <wp:inline distT="0" distB="0" distL="0" distR="0">
            <wp:extent cx="4610100" cy="1228725"/>
            <wp:effectExtent l="1905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8"/>
                    <a:srcRect/>
                    <a:stretch>
                      <a:fillRect/>
                    </a:stretch>
                  </pic:blipFill>
                  <pic:spPr bwMode="auto">
                    <a:xfrm>
                      <a:off x="0" y="0"/>
                      <a:ext cx="4610100" cy="1228725"/>
                    </a:xfrm>
                    <a:prstGeom prst="rect">
                      <a:avLst/>
                    </a:prstGeom>
                    <a:noFill/>
                    <a:ln w="9525">
                      <a:noFill/>
                      <a:miter lim="800000"/>
                      <a:headEnd/>
                      <a:tailEnd/>
                    </a:ln>
                  </pic:spPr>
                </pic:pic>
              </a:graphicData>
            </a:graphic>
          </wp:inline>
        </w:drawing>
      </w:r>
    </w:p>
    <w:p w:rsidR="00735FB4" w:rsidRDefault="00735FB4" w:rsidP="000552C7">
      <w:pPr>
        <w:overflowPunct/>
        <w:spacing w:line="360" w:lineRule="auto"/>
        <w:textAlignment w:val="auto"/>
        <w:rPr>
          <w:rFonts w:ascii="TrebuchetMS" w:eastAsiaTheme="minorHAnsi" w:hAnsi="TrebuchetMS" w:cs="TrebuchetMS"/>
          <w:szCs w:val="24"/>
          <w:lang w:val="en-CA"/>
        </w:rPr>
      </w:pPr>
    </w:p>
    <w:p w:rsidR="001A13BA" w:rsidRDefault="001A13BA" w:rsidP="000552C7">
      <w:pPr>
        <w:overflowPunct/>
        <w:spacing w:line="360" w:lineRule="auto"/>
        <w:textAlignment w:val="auto"/>
        <w:rPr>
          <w:rFonts w:ascii="TrebuchetMS" w:eastAsiaTheme="minorHAnsi" w:hAnsi="TrebuchetMS" w:cs="TrebuchetMS"/>
          <w:szCs w:val="24"/>
          <w:lang w:val="en-CA"/>
        </w:rPr>
      </w:pPr>
    </w:p>
    <w:p w:rsidR="001A13BA" w:rsidRDefault="001A13BA" w:rsidP="000552C7">
      <w:pPr>
        <w:overflowPunct/>
        <w:spacing w:line="360" w:lineRule="auto"/>
        <w:textAlignment w:val="auto"/>
        <w:rPr>
          <w:rFonts w:ascii="TrebuchetMS" w:eastAsiaTheme="minorHAnsi" w:hAnsi="TrebuchetMS" w:cs="TrebuchetMS"/>
          <w:szCs w:val="24"/>
          <w:lang w:val="en-CA"/>
        </w:rPr>
      </w:pPr>
    </w:p>
    <w:p w:rsidR="001A13BA" w:rsidRDefault="001A13BA" w:rsidP="000552C7">
      <w:pPr>
        <w:overflowPunct/>
        <w:spacing w:line="360" w:lineRule="auto"/>
        <w:textAlignment w:val="auto"/>
        <w:rPr>
          <w:rFonts w:ascii="TrebuchetMS" w:eastAsiaTheme="minorHAnsi" w:hAnsi="TrebuchetMS" w:cs="TrebuchetMS"/>
          <w:szCs w:val="24"/>
          <w:lang w:val="en-CA"/>
        </w:rPr>
      </w:pPr>
    </w:p>
    <w:p w:rsidR="001A13BA" w:rsidRDefault="001A13BA" w:rsidP="000552C7">
      <w:pPr>
        <w:overflowPunct/>
        <w:spacing w:line="360" w:lineRule="auto"/>
        <w:textAlignment w:val="auto"/>
        <w:rPr>
          <w:rFonts w:ascii="TrebuchetMS" w:eastAsiaTheme="minorHAnsi" w:hAnsi="TrebuchetMS" w:cs="TrebuchetMS"/>
          <w:szCs w:val="24"/>
          <w:lang w:val="en-CA"/>
        </w:rPr>
      </w:pPr>
    </w:p>
    <w:p w:rsidR="001A13BA" w:rsidRDefault="001A13BA" w:rsidP="000552C7">
      <w:pPr>
        <w:overflowPunct/>
        <w:spacing w:line="360" w:lineRule="auto"/>
        <w:textAlignment w:val="auto"/>
        <w:rPr>
          <w:rFonts w:ascii="TrebuchetMS" w:eastAsiaTheme="minorHAnsi" w:hAnsi="TrebuchetMS" w:cs="TrebuchetMS"/>
          <w:szCs w:val="24"/>
          <w:lang w:val="en-CA"/>
        </w:rPr>
      </w:pPr>
    </w:p>
    <w:p w:rsidR="001A13BA" w:rsidRDefault="001A13BA" w:rsidP="000552C7">
      <w:pPr>
        <w:overflowPunct/>
        <w:spacing w:line="360" w:lineRule="auto"/>
        <w:textAlignment w:val="auto"/>
        <w:rPr>
          <w:rFonts w:ascii="TrebuchetMS" w:eastAsiaTheme="minorHAnsi" w:hAnsi="TrebuchetMS" w:cs="TrebuchetMS"/>
          <w:szCs w:val="24"/>
          <w:lang w:val="en-CA"/>
        </w:rPr>
      </w:pPr>
    </w:p>
    <w:p w:rsidR="001A13BA" w:rsidRDefault="001A13BA" w:rsidP="000552C7">
      <w:pPr>
        <w:overflowPunct/>
        <w:spacing w:line="360" w:lineRule="auto"/>
        <w:textAlignment w:val="auto"/>
        <w:rPr>
          <w:rFonts w:ascii="TrebuchetMS" w:eastAsiaTheme="minorHAnsi" w:hAnsi="TrebuchetMS" w:cs="TrebuchetMS"/>
          <w:szCs w:val="24"/>
          <w:lang w:val="en-CA"/>
        </w:rPr>
      </w:pPr>
    </w:p>
    <w:p w:rsidR="00906117" w:rsidRDefault="0090611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 xml:space="preserve">At the bottom of the </w:t>
      </w:r>
      <w:proofErr w:type="spellStart"/>
      <w:r w:rsidRPr="00906117">
        <w:rPr>
          <w:rFonts w:ascii="TrebuchetMS" w:eastAsiaTheme="minorHAnsi" w:hAnsi="TrebuchetMS" w:cs="TrebuchetMS"/>
          <w:b/>
          <w:szCs w:val="24"/>
          <w:lang w:val="en-CA"/>
        </w:rPr>
        <w:t>tmrCar</w:t>
      </w:r>
      <w:proofErr w:type="spellEnd"/>
      <w:r w:rsidRPr="00906117">
        <w:rPr>
          <w:rFonts w:ascii="TrebuchetMS" w:eastAsiaTheme="minorHAnsi" w:hAnsi="TrebuchetMS" w:cs="TrebuchetMS"/>
          <w:b/>
          <w:szCs w:val="24"/>
          <w:lang w:val="en-CA"/>
        </w:rPr>
        <w:t xml:space="preserve"> Click</w:t>
      </w:r>
      <w:r>
        <w:rPr>
          <w:rFonts w:ascii="TrebuchetMS" w:eastAsiaTheme="minorHAnsi" w:hAnsi="TrebuchetMS" w:cs="TrebuchetMS"/>
          <w:szCs w:val="24"/>
          <w:lang w:val="en-CA"/>
        </w:rPr>
        <w:t xml:space="preserve"> event method you should have a comment </w:t>
      </w:r>
      <w:r>
        <w:rPr>
          <w:rFonts w:ascii="Consolas" w:eastAsiaTheme="minorHAnsi" w:hAnsi="Consolas" w:cs="Consolas"/>
          <w:color w:val="008000"/>
          <w:szCs w:val="24"/>
          <w:highlight w:val="white"/>
          <w:lang w:val="en-CA"/>
        </w:rPr>
        <w:t>// check delivery status</w:t>
      </w:r>
      <w:r>
        <w:rPr>
          <w:rFonts w:ascii="TrebuchetMS" w:eastAsiaTheme="minorHAnsi" w:hAnsi="TrebuchetMS" w:cs="TrebuchetMS"/>
          <w:szCs w:val="24"/>
          <w:lang w:val="en-CA"/>
        </w:rPr>
        <w:t>. It’s not time to add in that code below it.</w:t>
      </w:r>
    </w:p>
    <w:p w:rsidR="001A13BA" w:rsidRDefault="001A13BA" w:rsidP="000552C7">
      <w:pPr>
        <w:overflowPunct/>
        <w:spacing w:line="360" w:lineRule="auto"/>
        <w:textAlignment w:val="auto"/>
        <w:rPr>
          <w:rFonts w:ascii="TrebuchetMS" w:eastAsiaTheme="minorHAnsi" w:hAnsi="TrebuchetMS" w:cs="TrebuchetMS"/>
          <w:szCs w:val="24"/>
          <w:lang w:val="en-CA"/>
        </w:rPr>
      </w:pPr>
    </w:p>
    <w:p w:rsidR="001A13BA" w:rsidRDefault="001A13BA" w:rsidP="001A13BA">
      <w:pPr>
        <w:overflowPunct/>
        <w:spacing w:line="360" w:lineRule="auto"/>
        <w:ind w:firstLine="720"/>
        <w:textAlignment w:val="auto"/>
        <w:rPr>
          <w:rFonts w:ascii="TrebuchetMS" w:eastAsiaTheme="minorHAnsi" w:hAnsi="TrebuchetMS" w:cs="TrebuchetMS"/>
          <w:noProof/>
          <w:szCs w:val="24"/>
          <w:lang w:val="en-CA" w:eastAsia="en-CA"/>
        </w:rPr>
      </w:pPr>
      <w:r>
        <w:rPr>
          <w:rFonts w:ascii="TrebuchetMS" w:eastAsiaTheme="minorHAnsi" w:hAnsi="TrebuchetMS" w:cs="TrebuchetMS"/>
          <w:noProof/>
          <w:szCs w:val="24"/>
          <w:lang w:val="en-CA" w:eastAsia="en-CA"/>
        </w:rPr>
        <w:drawing>
          <wp:inline distT="0" distB="0" distL="0" distR="0">
            <wp:extent cx="4524375" cy="2552700"/>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srcRect/>
                    <a:stretch>
                      <a:fillRect/>
                    </a:stretch>
                  </pic:blipFill>
                  <pic:spPr bwMode="auto">
                    <a:xfrm>
                      <a:off x="0" y="0"/>
                      <a:ext cx="4524375" cy="2552700"/>
                    </a:xfrm>
                    <a:prstGeom prst="rect">
                      <a:avLst/>
                    </a:prstGeom>
                    <a:noFill/>
                    <a:ln w="9525">
                      <a:noFill/>
                      <a:miter lim="800000"/>
                      <a:headEnd/>
                      <a:tailEnd/>
                    </a:ln>
                  </pic:spPr>
                </pic:pic>
              </a:graphicData>
            </a:graphic>
          </wp:inline>
        </w:drawing>
      </w:r>
    </w:p>
    <w:p w:rsidR="00906117" w:rsidRDefault="00906117" w:rsidP="00906117">
      <w:pPr>
        <w:overflowPunct/>
        <w:spacing w:line="360" w:lineRule="auto"/>
        <w:ind w:firstLine="720"/>
        <w:textAlignment w:val="auto"/>
        <w:rPr>
          <w:rFonts w:ascii="TrebuchetMS" w:eastAsiaTheme="minorHAnsi" w:hAnsi="TrebuchetMS" w:cs="TrebuchetMS"/>
          <w:noProof/>
          <w:szCs w:val="24"/>
          <w:lang w:val="en-CA" w:eastAsia="en-CA"/>
        </w:rPr>
      </w:pPr>
    </w:p>
    <w:p w:rsidR="001A13BA" w:rsidRDefault="001A13BA" w:rsidP="00906117">
      <w:pPr>
        <w:overflowPunct/>
        <w:spacing w:line="360" w:lineRule="auto"/>
        <w:ind w:firstLine="720"/>
        <w:textAlignment w:val="auto"/>
        <w:rPr>
          <w:rFonts w:ascii="TrebuchetMS" w:eastAsiaTheme="minorHAnsi" w:hAnsi="TrebuchetMS" w:cs="TrebuchetMS"/>
          <w:noProof/>
          <w:szCs w:val="24"/>
          <w:lang w:val="en-CA" w:eastAsia="en-CA"/>
        </w:rPr>
      </w:pPr>
    </w:p>
    <w:p w:rsidR="001A13BA" w:rsidRDefault="001A13BA" w:rsidP="00906117">
      <w:pPr>
        <w:overflowPunct/>
        <w:spacing w:line="360" w:lineRule="auto"/>
        <w:ind w:firstLine="720"/>
        <w:textAlignment w:val="auto"/>
        <w:rPr>
          <w:rFonts w:ascii="TrebuchetMS" w:eastAsiaTheme="minorHAnsi" w:hAnsi="TrebuchetMS" w:cs="TrebuchetMS"/>
          <w:noProof/>
          <w:szCs w:val="24"/>
          <w:lang w:val="en-CA" w:eastAsia="en-CA"/>
        </w:rPr>
      </w:pPr>
    </w:p>
    <w:p w:rsidR="001A13BA" w:rsidRDefault="001A13BA" w:rsidP="00906117">
      <w:pPr>
        <w:overflowPunct/>
        <w:spacing w:line="360" w:lineRule="auto"/>
        <w:ind w:firstLine="720"/>
        <w:textAlignment w:val="auto"/>
        <w:rPr>
          <w:rFonts w:ascii="TrebuchetMS" w:eastAsiaTheme="minorHAnsi" w:hAnsi="TrebuchetMS" w:cs="TrebuchetMS"/>
          <w:szCs w:val="24"/>
          <w:lang w:val="en-CA"/>
        </w:rPr>
      </w:pPr>
    </w:p>
    <w:p w:rsidR="00906117" w:rsidRDefault="0090611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Code continued below.</w:t>
      </w:r>
    </w:p>
    <w:p w:rsidR="00906117" w:rsidRDefault="004561EE" w:rsidP="004561EE">
      <w:pPr>
        <w:overflowPunct/>
        <w:spacing w:line="360" w:lineRule="auto"/>
        <w:ind w:left="720"/>
        <w:textAlignment w:val="auto"/>
        <w:rPr>
          <w:rFonts w:ascii="TrebuchetMS" w:eastAsiaTheme="minorHAnsi" w:hAnsi="TrebuchetMS" w:cs="TrebuchetMS"/>
          <w:szCs w:val="24"/>
          <w:lang w:val="en-CA"/>
        </w:rPr>
      </w:pPr>
      <w:r>
        <w:rPr>
          <w:rFonts w:ascii="TrebuchetMS" w:eastAsiaTheme="minorHAnsi" w:hAnsi="TrebuchetMS" w:cs="TrebuchetMS"/>
          <w:noProof/>
          <w:szCs w:val="24"/>
          <w:lang w:val="en-CA" w:eastAsia="en-CA"/>
        </w:rPr>
        <w:lastRenderedPageBreak/>
        <w:drawing>
          <wp:inline distT="0" distB="0" distL="0" distR="0">
            <wp:extent cx="5762625" cy="5200650"/>
            <wp:effectExtent l="1905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70"/>
                    <a:srcRect/>
                    <a:stretch>
                      <a:fillRect/>
                    </a:stretch>
                  </pic:blipFill>
                  <pic:spPr bwMode="auto">
                    <a:xfrm>
                      <a:off x="0" y="0"/>
                      <a:ext cx="5762625" cy="5200650"/>
                    </a:xfrm>
                    <a:prstGeom prst="rect">
                      <a:avLst/>
                    </a:prstGeom>
                    <a:noFill/>
                    <a:ln w="9525">
                      <a:noFill/>
                      <a:miter lim="800000"/>
                      <a:headEnd/>
                      <a:tailEnd/>
                    </a:ln>
                  </pic:spPr>
                </pic:pic>
              </a:graphicData>
            </a:graphic>
          </wp:inline>
        </w:drawing>
      </w:r>
      <w:r>
        <w:rPr>
          <w:rFonts w:ascii="TrebuchetMS" w:eastAsiaTheme="minorHAnsi" w:hAnsi="TrebuchetMS" w:cs="TrebuchetMS"/>
          <w:noProof/>
          <w:szCs w:val="24"/>
          <w:lang w:val="en-CA" w:eastAsia="en-CA"/>
        </w:rPr>
        <w:drawing>
          <wp:inline distT="0" distB="0" distL="0" distR="0">
            <wp:extent cx="4162425" cy="2876550"/>
            <wp:effectExtent l="1905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1"/>
                    <a:srcRect/>
                    <a:stretch>
                      <a:fillRect/>
                    </a:stretch>
                  </pic:blipFill>
                  <pic:spPr bwMode="auto">
                    <a:xfrm>
                      <a:off x="0" y="0"/>
                      <a:ext cx="4162425" cy="2876550"/>
                    </a:xfrm>
                    <a:prstGeom prst="rect">
                      <a:avLst/>
                    </a:prstGeom>
                    <a:noFill/>
                    <a:ln w="9525">
                      <a:noFill/>
                      <a:miter lim="800000"/>
                      <a:headEnd/>
                      <a:tailEnd/>
                    </a:ln>
                  </pic:spPr>
                </pic:pic>
              </a:graphicData>
            </a:graphic>
          </wp:inline>
        </w:drawing>
      </w: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Notice how we search through the list box to find the item corresponding</w:t>
      </w:r>
      <w:r w:rsidR="004561EE">
        <w:rPr>
          <w:rFonts w:ascii="TrebuchetMS" w:eastAsiaTheme="minorHAnsi" w:hAnsi="TrebuchetMS" w:cs="TrebuchetMS"/>
          <w:szCs w:val="24"/>
          <w:lang w:val="en-CA"/>
        </w:rPr>
        <w:t xml:space="preserve"> </w:t>
      </w:r>
      <w:r>
        <w:rPr>
          <w:rFonts w:ascii="TrebuchetMS" w:eastAsiaTheme="minorHAnsi" w:hAnsi="TrebuchetMS" w:cs="TrebuchetMS"/>
          <w:szCs w:val="24"/>
          <w:lang w:val="en-CA"/>
        </w:rPr>
        <w:t>(matching column and row) to the order to remove. Also, notice many of the</w:t>
      </w:r>
      <w:r w:rsidR="004561EE">
        <w:rPr>
          <w:rFonts w:ascii="TrebuchetMS" w:eastAsiaTheme="minorHAnsi" w:hAnsi="TrebuchetMS" w:cs="TrebuchetMS"/>
          <w:szCs w:val="24"/>
          <w:lang w:val="en-CA"/>
        </w:rPr>
        <w:t xml:space="preserve"> </w:t>
      </w:r>
      <w:r>
        <w:rPr>
          <w:rFonts w:ascii="TrebuchetMS" w:eastAsiaTheme="minorHAnsi" w:hAnsi="TrebuchetMS" w:cs="TrebuchetMS"/>
          <w:szCs w:val="24"/>
          <w:lang w:val="en-CA"/>
        </w:rPr>
        <w:t>code lines take up more than one line due to margin restrictions.</w:t>
      </w:r>
    </w:p>
    <w:p w:rsidR="004561EE" w:rsidRDefault="004561EE" w:rsidP="000552C7">
      <w:pPr>
        <w:overflowPunct/>
        <w:spacing w:line="360" w:lineRule="auto"/>
        <w:textAlignment w:val="auto"/>
        <w:rPr>
          <w:rFonts w:ascii="TrebuchetMS" w:eastAsiaTheme="minorHAnsi" w:hAnsi="TrebuchetMS" w:cs="TrebuchetMS"/>
          <w:szCs w:val="24"/>
          <w:lang w:val="en-CA"/>
        </w:rPr>
      </w:pPr>
    </w:p>
    <w:p w:rsidR="004561EE"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Run and save the project. At long last, you can run the entire simulation. You</w:t>
      </w:r>
      <w:r w:rsidR="004561EE">
        <w:rPr>
          <w:rFonts w:ascii="TrebuchetMS" w:eastAsiaTheme="minorHAnsi" w:hAnsi="TrebuchetMS" w:cs="TrebuchetMS"/>
          <w:szCs w:val="24"/>
          <w:lang w:val="en-CA"/>
        </w:rPr>
        <w:t xml:space="preserve"> </w:t>
      </w:r>
      <w:r>
        <w:rPr>
          <w:rFonts w:ascii="TrebuchetMS" w:eastAsiaTheme="minorHAnsi" w:hAnsi="TrebuchetMS" w:cs="TrebuchetMS"/>
          <w:szCs w:val="24"/>
          <w:lang w:val="en-CA"/>
        </w:rPr>
        <w:t>can accept orders, bake pizzas, load the car and direct the car to orders. You</w:t>
      </w:r>
      <w:r w:rsidR="004561EE">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can return to the pizza </w:t>
      </w:r>
      <w:proofErr w:type="spellStart"/>
      <w:r>
        <w:rPr>
          <w:rFonts w:ascii="TrebuchetMS" w:eastAsiaTheme="minorHAnsi" w:hAnsi="TrebuchetMS" w:cs="TrebuchetMS"/>
          <w:szCs w:val="24"/>
          <w:lang w:val="en-CA"/>
        </w:rPr>
        <w:t>parlor</w:t>
      </w:r>
      <w:proofErr w:type="spellEnd"/>
      <w:r>
        <w:rPr>
          <w:rFonts w:ascii="TrebuchetMS" w:eastAsiaTheme="minorHAnsi" w:hAnsi="TrebuchetMS" w:cs="TrebuchetMS"/>
          <w:szCs w:val="24"/>
          <w:lang w:val="en-CA"/>
        </w:rPr>
        <w:t xml:space="preserve"> when you need more pizzas. Try playing for a</w:t>
      </w:r>
      <w:r w:rsidR="004561EE">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while. </w:t>
      </w:r>
    </w:p>
    <w:p w:rsidR="004561EE" w:rsidRDefault="004561EE"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Stop the game and program when you’re ready to go on. When you stop the</w:t>
      </w:r>
      <w:r w:rsidR="004561EE">
        <w:rPr>
          <w:rFonts w:ascii="TrebuchetMS" w:eastAsiaTheme="minorHAnsi" w:hAnsi="TrebuchetMS" w:cs="TrebuchetMS"/>
          <w:szCs w:val="24"/>
          <w:lang w:val="en-CA"/>
        </w:rPr>
        <w:t xml:space="preserve"> </w:t>
      </w:r>
      <w:r>
        <w:rPr>
          <w:rFonts w:ascii="TrebuchetMS" w:eastAsiaTheme="minorHAnsi" w:hAnsi="TrebuchetMS" w:cs="TrebuchetMS"/>
          <w:szCs w:val="24"/>
          <w:lang w:val="en-CA"/>
        </w:rPr>
        <w:t>game, the only results currently shown are the total sales. A total financial</w:t>
      </w:r>
      <w:r w:rsidR="004561EE">
        <w:rPr>
          <w:rFonts w:ascii="TrebuchetMS" w:eastAsiaTheme="minorHAnsi" w:hAnsi="TrebuchetMS" w:cs="TrebuchetMS"/>
          <w:szCs w:val="24"/>
          <w:lang w:val="en-CA"/>
        </w:rPr>
        <w:t xml:space="preserve"> </w:t>
      </w:r>
      <w:r>
        <w:rPr>
          <w:rFonts w:ascii="TrebuchetMS" w:eastAsiaTheme="minorHAnsi" w:hAnsi="TrebuchetMS" w:cs="TrebuchetMS"/>
          <w:szCs w:val="24"/>
          <w:lang w:val="en-CA"/>
        </w:rPr>
        <w:t>analysis should include costs to determine net profits. We’ll use a separate form</w:t>
      </w:r>
      <w:r w:rsidR="004561EE">
        <w:rPr>
          <w:rFonts w:ascii="TrebuchetMS" w:eastAsiaTheme="minorHAnsi" w:hAnsi="TrebuchetMS" w:cs="TrebuchetMS"/>
          <w:szCs w:val="24"/>
          <w:lang w:val="en-CA"/>
        </w:rPr>
        <w:t xml:space="preserve"> </w:t>
      </w:r>
      <w:r>
        <w:rPr>
          <w:rFonts w:ascii="TrebuchetMS" w:eastAsiaTheme="minorHAnsi" w:hAnsi="TrebuchetMS" w:cs="TrebuchetMS"/>
          <w:szCs w:val="24"/>
          <w:lang w:val="en-CA"/>
        </w:rPr>
        <w:t>to present this analysis. So let’s see how to use multiple forms in a Visual C#</w:t>
      </w:r>
      <w:r w:rsidR="00BC78B5">
        <w:rPr>
          <w:rFonts w:ascii="TrebuchetMS" w:eastAsiaTheme="minorHAnsi" w:hAnsi="TrebuchetMS" w:cs="TrebuchetMS"/>
          <w:szCs w:val="24"/>
          <w:lang w:val="en-CA"/>
        </w:rPr>
        <w:t xml:space="preserve"> </w:t>
      </w:r>
      <w:r>
        <w:rPr>
          <w:rFonts w:ascii="TrebuchetMS" w:eastAsiaTheme="minorHAnsi" w:hAnsi="TrebuchetMS" w:cs="TrebuchetMS"/>
          <w:szCs w:val="24"/>
          <w:lang w:val="en-CA"/>
        </w:rPr>
        <w:t>Express project.</w:t>
      </w:r>
    </w:p>
    <w:p w:rsidR="00BC78B5" w:rsidRDefault="00BC78B5" w:rsidP="000552C7">
      <w:pPr>
        <w:overflowPunct/>
        <w:spacing w:line="360" w:lineRule="auto"/>
        <w:textAlignment w:val="auto"/>
        <w:rPr>
          <w:rFonts w:ascii="TrebuchetMS-Bold" w:eastAsiaTheme="minorHAnsi" w:hAnsi="TrebuchetMS-Bold" w:cs="TrebuchetMS-Bold"/>
          <w:b/>
          <w:bCs/>
          <w:sz w:val="28"/>
          <w:szCs w:val="28"/>
          <w:lang w:val="en-CA"/>
        </w:rPr>
      </w:pPr>
    </w:p>
    <w:p w:rsidR="000552C7" w:rsidRDefault="000552C7" w:rsidP="000552C7">
      <w:pPr>
        <w:overflowPunct/>
        <w:spacing w:line="360" w:lineRule="auto"/>
        <w:textAlignment w:val="auto"/>
        <w:rPr>
          <w:rFonts w:ascii="TrebuchetMS-Bold" w:eastAsiaTheme="minorHAnsi" w:hAnsi="TrebuchetMS-Bold" w:cs="TrebuchetMS-Bold"/>
          <w:b/>
          <w:bCs/>
          <w:sz w:val="28"/>
          <w:szCs w:val="28"/>
          <w:lang w:val="en-CA"/>
        </w:rPr>
      </w:pPr>
      <w:r>
        <w:rPr>
          <w:rFonts w:ascii="TrebuchetMS-Bold" w:eastAsiaTheme="minorHAnsi" w:hAnsi="TrebuchetMS-Bold" w:cs="TrebuchetMS-Bold"/>
          <w:b/>
          <w:bCs/>
          <w:sz w:val="28"/>
          <w:szCs w:val="28"/>
          <w:lang w:val="en-CA"/>
        </w:rPr>
        <w:t>Multiple Form Visual C# Express Applications</w:t>
      </w:r>
    </w:p>
    <w:p w:rsidR="00BC78B5" w:rsidRDefault="00BC78B5"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We want to learn how to manage multiple forms in our projects. There are four</w:t>
      </w:r>
      <w:r w:rsidR="00BC78B5">
        <w:rPr>
          <w:rFonts w:ascii="TrebuchetMS" w:eastAsiaTheme="minorHAnsi" w:hAnsi="TrebuchetMS" w:cs="TrebuchetMS"/>
          <w:szCs w:val="24"/>
          <w:lang w:val="en-CA"/>
        </w:rPr>
        <w:t xml:space="preserve"> </w:t>
      </w:r>
      <w:r>
        <w:rPr>
          <w:rFonts w:ascii="TrebuchetMS" w:eastAsiaTheme="minorHAnsi" w:hAnsi="TrebuchetMS" w:cs="TrebuchetMS"/>
          <w:szCs w:val="24"/>
          <w:lang w:val="en-CA"/>
        </w:rPr>
        <w:t>major considerations in using multiple forms:</w:t>
      </w:r>
    </w:p>
    <w:p w:rsidR="000552C7" w:rsidRPr="00BC78B5" w:rsidRDefault="000552C7" w:rsidP="00BC78B5">
      <w:pPr>
        <w:pStyle w:val="ListParagraph"/>
        <w:numPr>
          <w:ilvl w:val="0"/>
          <w:numId w:val="31"/>
        </w:numPr>
        <w:overflowPunct/>
        <w:spacing w:line="360" w:lineRule="auto"/>
        <w:textAlignment w:val="auto"/>
        <w:rPr>
          <w:rFonts w:ascii="TrebuchetMS" w:eastAsiaTheme="minorHAnsi" w:hAnsi="TrebuchetMS" w:cs="TrebuchetMS"/>
          <w:szCs w:val="24"/>
          <w:lang w:val="en-CA"/>
        </w:rPr>
      </w:pPr>
      <w:r w:rsidRPr="00BC78B5">
        <w:rPr>
          <w:rFonts w:ascii="TrebuchetMS" w:eastAsiaTheme="minorHAnsi" w:hAnsi="TrebuchetMS" w:cs="TrebuchetMS"/>
          <w:szCs w:val="24"/>
          <w:lang w:val="en-CA"/>
        </w:rPr>
        <w:t>Adding forms to a project</w:t>
      </w:r>
    </w:p>
    <w:p w:rsidR="000552C7" w:rsidRPr="00BC78B5" w:rsidRDefault="000552C7" w:rsidP="00BC78B5">
      <w:pPr>
        <w:pStyle w:val="ListParagraph"/>
        <w:numPr>
          <w:ilvl w:val="0"/>
          <w:numId w:val="31"/>
        </w:numPr>
        <w:overflowPunct/>
        <w:spacing w:line="360" w:lineRule="auto"/>
        <w:textAlignment w:val="auto"/>
        <w:rPr>
          <w:rFonts w:ascii="TrebuchetMS" w:eastAsiaTheme="minorHAnsi" w:hAnsi="TrebuchetMS" w:cs="TrebuchetMS"/>
          <w:szCs w:val="24"/>
          <w:lang w:val="en-CA"/>
        </w:rPr>
      </w:pPr>
      <w:r w:rsidRPr="00BC78B5">
        <w:rPr>
          <w:rFonts w:ascii="TrebuchetMS" w:eastAsiaTheme="minorHAnsi" w:hAnsi="TrebuchetMS" w:cs="TrebuchetMS"/>
          <w:szCs w:val="24"/>
          <w:lang w:val="en-CA"/>
        </w:rPr>
        <w:t>Deciding which form appears when the project begins</w:t>
      </w:r>
    </w:p>
    <w:p w:rsidR="000552C7" w:rsidRPr="00BC78B5" w:rsidRDefault="000552C7" w:rsidP="00BC78B5">
      <w:pPr>
        <w:pStyle w:val="ListParagraph"/>
        <w:numPr>
          <w:ilvl w:val="0"/>
          <w:numId w:val="31"/>
        </w:numPr>
        <w:overflowPunct/>
        <w:spacing w:line="360" w:lineRule="auto"/>
        <w:textAlignment w:val="auto"/>
        <w:rPr>
          <w:rFonts w:ascii="TrebuchetMS" w:eastAsiaTheme="minorHAnsi" w:hAnsi="TrebuchetMS" w:cs="TrebuchetMS"/>
          <w:szCs w:val="24"/>
          <w:lang w:val="en-CA"/>
        </w:rPr>
      </w:pPr>
      <w:r w:rsidRPr="00BC78B5">
        <w:rPr>
          <w:rFonts w:ascii="TrebuchetMS" w:eastAsiaTheme="minorHAnsi" w:hAnsi="TrebuchetMS" w:cs="TrebuchetMS"/>
          <w:szCs w:val="24"/>
          <w:lang w:val="en-CA"/>
        </w:rPr>
        <w:t>How to make forms appear and disappear using code</w:t>
      </w:r>
    </w:p>
    <w:p w:rsidR="000552C7" w:rsidRPr="00BC78B5" w:rsidRDefault="000552C7" w:rsidP="00BC78B5">
      <w:pPr>
        <w:pStyle w:val="ListParagraph"/>
        <w:numPr>
          <w:ilvl w:val="0"/>
          <w:numId w:val="31"/>
        </w:numPr>
        <w:overflowPunct/>
        <w:spacing w:line="360" w:lineRule="auto"/>
        <w:textAlignment w:val="auto"/>
        <w:rPr>
          <w:rFonts w:ascii="TrebuchetMS" w:eastAsiaTheme="minorHAnsi" w:hAnsi="TrebuchetMS" w:cs="TrebuchetMS"/>
          <w:szCs w:val="24"/>
          <w:lang w:val="en-CA"/>
        </w:rPr>
      </w:pPr>
      <w:r w:rsidRPr="00BC78B5">
        <w:rPr>
          <w:rFonts w:ascii="TrebuchetMS" w:eastAsiaTheme="minorHAnsi" w:hAnsi="TrebuchetMS" w:cs="TrebuchetMS"/>
          <w:szCs w:val="24"/>
          <w:lang w:val="en-CA"/>
        </w:rPr>
        <w:t>Transferring information from one form to another</w:t>
      </w:r>
    </w:p>
    <w:p w:rsidR="00BC78B5" w:rsidRDefault="00BC78B5"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To add a new, blank form to an application, click the </w:t>
      </w:r>
      <w:r>
        <w:rPr>
          <w:rFonts w:ascii="TrebuchetMS-Bold" w:eastAsiaTheme="minorHAnsi" w:hAnsi="TrebuchetMS-Bold" w:cs="TrebuchetMS-Bold"/>
          <w:b/>
          <w:bCs/>
          <w:szCs w:val="24"/>
          <w:lang w:val="en-CA"/>
        </w:rPr>
        <w:t xml:space="preserve">Add New Item </w:t>
      </w:r>
      <w:r>
        <w:rPr>
          <w:rFonts w:ascii="TrebuchetMS" w:eastAsiaTheme="minorHAnsi" w:hAnsi="TrebuchetMS" w:cs="TrebuchetMS"/>
          <w:szCs w:val="24"/>
          <w:lang w:val="en-CA"/>
        </w:rPr>
        <w:t>button on</w:t>
      </w:r>
      <w:r w:rsidR="00BC78B5">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the toolbar and select </w:t>
      </w:r>
      <w:r>
        <w:rPr>
          <w:rFonts w:ascii="TrebuchetMS-Bold" w:eastAsiaTheme="minorHAnsi" w:hAnsi="TrebuchetMS-Bold" w:cs="TrebuchetMS-Bold"/>
          <w:b/>
          <w:bCs/>
          <w:szCs w:val="24"/>
          <w:lang w:val="en-CA"/>
        </w:rPr>
        <w:t xml:space="preserve">Add Windows Form </w:t>
      </w:r>
      <w:r>
        <w:rPr>
          <w:rFonts w:ascii="TrebuchetMS" w:eastAsiaTheme="minorHAnsi" w:hAnsi="TrebuchetMS" w:cs="TrebuchetMS"/>
          <w:szCs w:val="24"/>
          <w:lang w:val="en-CA"/>
        </w:rPr>
        <w:t xml:space="preserve">or select </w:t>
      </w:r>
      <w:r>
        <w:rPr>
          <w:rFonts w:ascii="TrebuchetMS-Bold" w:eastAsiaTheme="minorHAnsi" w:hAnsi="TrebuchetMS-Bold" w:cs="TrebuchetMS-Bold"/>
          <w:b/>
          <w:bCs/>
          <w:szCs w:val="24"/>
          <w:lang w:val="en-CA"/>
        </w:rPr>
        <w:t xml:space="preserve">Add Windows Form </w:t>
      </w:r>
      <w:r>
        <w:rPr>
          <w:rFonts w:ascii="TrebuchetMS" w:eastAsiaTheme="minorHAnsi" w:hAnsi="TrebuchetMS" w:cs="TrebuchetMS"/>
          <w:szCs w:val="24"/>
          <w:lang w:val="en-CA"/>
        </w:rPr>
        <w:t>under</w:t>
      </w:r>
      <w:r w:rsidR="00BC78B5">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the </w:t>
      </w:r>
      <w:r>
        <w:rPr>
          <w:rFonts w:ascii="TrebuchetMS-Bold" w:eastAsiaTheme="minorHAnsi" w:hAnsi="TrebuchetMS-Bold" w:cs="TrebuchetMS-Bold"/>
          <w:b/>
          <w:bCs/>
          <w:szCs w:val="24"/>
          <w:lang w:val="en-CA"/>
        </w:rPr>
        <w:t xml:space="preserve">Projects </w:t>
      </w:r>
      <w:r>
        <w:rPr>
          <w:rFonts w:ascii="TrebuchetMS" w:eastAsiaTheme="minorHAnsi" w:hAnsi="TrebuchetMS" w:cs="TrebuchetMS"/>
          <w:szCs w:val="24"/>
          <w:lang w:val="en-CA"/>
        </w:rPr>
        <w:t>menu. A dialog box will appear asking you to name the new form.</w:t>
      </w:r>
      <w:r w:rsidR="00BC78B5">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Choose a name and click </w:t>
      </w:r>
      <w:r>
        <w:rPr>
          <w:rFonts w:ascii="TrebuchetMS-Bold" w:eastAsiaTheme="minorHAnsi" w:hAnsi="TrebuchetMS-Bold" w:cs="TrebuchetMS-Bold"/>
          <w:b/>
          <w:bCs/>
          <w:szCs w:val="24"/>
          <w:lang w:val="en-CA"/>
        </w:rPr>
        <w:t>Add</w:t>
      </w:r>
      <w:r>
        <w:rPr>
          <w:rFonts w:ascii="TrebuchetMS" w:eastAsiaTheme="minorHAnsi" w:hAnsi="TrebuchetMS" w:cs="TrebuchetMS"/>
          <w:szCs w:val="24"/>
          <w:lang w:val="en-CA"/>
        </w:rPr>
        <w:t>. The newly added form will be listed in the</w:t>
      </w:r>
      <w:r w:rsidR="00BC78B5">
        <w:rPr>
          <w:rFonts w:ascii="TrebuchetMS" w:eastAsiaTheme="minorHAnsi" w:hAnsi="TrebuchetMS" w:cs="TrebuchetMS"/>
          <w:szCs w:val="24"/>
          <w:lang w:val="en-CA"/>
        </w:rPr>
        <w:t xml:space="preserve"> </w:t>
      </w:r>
      <w:r>
        <w:rPr>
          <w:rFonts w:ascii="TrebuchetMS-Bold" w:eastAsiaTheme="minorHAnsi" w:hAnsi="TrebuchetMS-Bold" w:cs="TrebuchetMS-Bold"/>
          <w:b/>
          <w:bCs/>
          <w:szCs w:val="24"/>
          <w:lang w:val="en-CA"/>
        </w:rPr>
        <w:t xml:space="preserve">Solution Explorer </w:t>
      </w:r>
      <w:r>
        <w:rPr>
          <w:rFonts w:ascii="TrebuchetMS" w:eastAsiaTheme="minorHAnsi" w:hAnsi="TrebuchetMS" w:cs="TrebuchetMS"/>
          <w:szCs w:val="24"/>
          <w:lang w:val="en-CA"/>
        </w:rPr>
        <w:t>window. To have the new form appear in the Design window,</w:t>
      </w:r>
      <w:r w:rsidR="00BC78B5">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highlights its name and click the </w:t>
      </w:r>
      <w:r>
        <w:rPr>
          <w:rFonts w:ascii="TrebuchetMS-Bold" w:eastAsiaTheme="minorHAnsi" w:hAnsi="TrebuchetMS-Bold" w:cs="TrebuchetMS-Bold"/>
          <w:b/>
          <w:bCs/>
          <w:szCs w:val="24"/>
          <w:lang w:val="en-CA"/>
        </w:rPr>
        <w:t xml:space="preserve">View Designer </w:t>
      </w:r>
      <w:r>
        <w:rPr>
          <w:rFonts w:ascii="TrebuchetMS" w:eastAsiaTheme="minorHAnsi" w:hAnsi="TrebuchetMS" w:cs="TrebuchetMS"/>
          <w:szCs w:val="24"/>
          <w:lang w:val="en-CA"/>
        </w:rPr>
        <w:t>button in the Solution Explorer</w:t>
      </w:r>
      <w:r w:rsidR="00BC78B5">
        <w:rPr>
          <w:rFonts w:ascii="TrebuchetMS" w:eastAsiaTheme="minorHAnsi" w:hAnsi="TrebuchetMS" w:cs="TrebuchetMS"/>
          <w:szCs w:val="24"/>
          <w:lang w:val="en-CA"/>
        </w:rPr>
        <w:t xml:space="preserve"> </w:t>
      </w:r>
      <w:r>
        <w:rPr>
          <w:rFonts w:ascii="TrebuchetMS" w:eastAsiaTheme="minorHAnsi" w:hAnsi="TrebuchetMS" w:cs="TrebuchetMS"/>
          <w:szCs w:val="24"/>
          <w:lang w:val="en-CA"/>
        </w:rPr>
        <w:t>toolbar. Or, just double-click its name in the Solution Explorer. Each form is</w:t>
      </w:r>
      <w:r w:rsidR="00BC78B5">
        <w:rPr>
          <w:rFonts w:ascii="TrebuchetMS" w:eastAsiaTheme="minorHAnsi" w:hAnsi="TrebuchetMS" w:cs="TrebuchetMS"/>
          <w:szCs w:val="24"/>
          <w:lang w:val="en-CA"/>
        </w:rPr>
        <w:t xml:space="preserve"> </w:t>
      </w:r>
      <w:r>
        <w:rPr>
          <w:rFonts w:ascii="TrebuchetMS" w:eastAsiaTheme="minorHAnsi" w:hAnsi="TrebuchetMS" w:cs="TrebuchetMS"/>
          <w:szCs w:val="24"/>
          <w:lang w:val="en-CA"/>
        </w:rPr>
        <w:t>designed using exactly the same method we always use: draw the controls,</w:t>
      </w:r>
      <w:r w:rsidR="00BC78B5">
        <w:rPr>
          <w:rFonts w:ascii="TrebuchetMS" w:eastAsiaTheme="minorHAnsi" w:hAnsi="TrebuchetMS" w:cs="TrebuchetMS"/>
          <w:szCs w:val="24"/>
          <w:lang w:val="en-CA"/>
        </w:rPr>
        <w:t xml:space="preserve"> </w:t>
      </w:r>
      <w:r>
        <w:rPr>
          <w:rFonts w:ascii="TrebuchetMS" w:eastAsiaTheme="minorHAnsi" w:hAnsi="TrebuchetMS" w:cs="TrebuchetMS"/>
          <w:szCs w:val="24"/>
          <w:lang w:val="en-CA"/>
        </w:rPr>
        <w:t>assign properties, and write code.</w:t>
      </w:r>
    </w:p>
    <w:p w:rsidR="00BC78B5" w:rsidRDefault="00BC78B5"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It is also possible to add an existing form to an application. You can use such a</w:t>
      </w:r>
      <w:r w:rsidR="00BC78B5">
        <w:rPr>
          <w:rFonts w:ascii="TrebuchetMS" w:eastAsiaTheme="minorHAnsi" w:hAnsi="TrebuchetMS" w:cs="TrebuchetMS"/>
          <w:szCs w:val="24"/>
          <w:lang w:val="en-CA"/>
        </w:rPr>
        <w:t xml:space="preserve"> </w:t>
      </w:r>
      <w:r>
        <w:rPr>
          <w:rFonts w:ascii="TrebuchetMS" w:eastAsiaTheme="minorHAnsi" w:hAnsi="TrebuchetMS" w:cs="TrebuchetMS"/>
          <w:szCs w:val="24"/>
          <w:lang w:val="en-CA"/>
        </w:rPr>
        <w:t>form, as is, or modify it for the new application. To add an existing form to a</w:t>
      </w:r>
      <w:r w:rsidR="00BC78B5">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project, choose the </w:t>
      </w:r>
      <w:r>
        <w:rPr>
          <w:rFonts w:ascii="TrebuchetMS-Bold" w:eastAsiaTheme="minorHAnsi" w:hAnsi="TrebuchetMS-Bold" w:cs="TrebuchetMS-Bold"/>
          <w:b/>
          <w:bCs/>
          <w:szCs w:val="24"/>
          <w:lang w:val="en-CA"/>
        </w:rPr>
        <w:t xml:space="preserve">Project </w:t>
      </w:r>
      <w:r>
        <w:rPr>
          <w:rFonts w:ascii="TrebuchetMS" w:eastAsiaTheme="minorHAnsi" w:hAnsi="TrebuchetMS" w:cs="TrebuchetMS"/>
          <w:szCs w:val="24"/>
          <w:lang w:val="en-CA"/>
        </w:rPr>
        <w:t xml:space="preserve">menu item and select </w:t>
      </w:r>
      <w:r>
        <w:rPr>
          <w:rFonts w:ascii="TrebuchetMS-Bold" w:eastAsiaTheme="minorHAnsi" w:hAnsi="TrebuchetMS-Bold" w:cs="TrebuchetMS-Bold"/>
          <w:b/>
          <w:bCs/>
          <w:szCs w:val="24"/>
          <w:lang w:val="en-CA"/>
        </w:rPr>
        <w:t>Add Existing Item</w:t>
      </w:r>
      <w:r>
        <w:rPr>
          <w:rFonts w:ascii="TrebuchetMS" w:eastAsiaTheme="minorHAnsi" w:hAnsi="TrebuchetMS" w:cs="TrebuchetMS"/>
          <w:szCs w:val="24"/>
          <w:lang w:val="en-CA"/>
        </w:rPr>
        <w:t>. Browse</w:t>
      </w:r>
      <w:r w:rsidR="00BC78B5">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the directories until the desired form file is located. Select it and click </w:t>
      </w:r>
      <w:r>
        <w:rPr>
          <w:rFonts w:ascii="TrebuchetMS-Bold" w:eastAsiaTheme="minorHAnsi" w:hAnsi="TrebuchetMS-Bold" w:cs="TrebuchetMS-Bold"/>
          <w:b/>
          <w:bCs/>
          <w:szCs w:val="24"/>
          <w:lang w:val="en-CA"/>
        </w:rPr>
        <w:t>Open</w:t>
      </w:r>
      <w:r>
        <w:rPr>
          <w:rFonts w:ascii="TrebuchetMS" w:eastAsiaTheme="minorHAnsi" w:hAnsi="TrebuchetMS" w:cs="TrebuchetMS"/>
          <w:szCs w:val="24"/>
          <w:lang w:val="en-CA"/>
        </w:rPr>
        <w:t>.</w:t>
      </w:r>
      <w:r w:rsidR="00BC78B5">
        <w:rPr>
          <w:rFonts w:ascii="TrebuchetMS" w:eastAsiaTheme="minorHAnsi" w:hAnsi="TrebuchetMS" w:cs="TrebuchetMS"/>
          <w:szCs w:val="24"/>
          <w:lang w:val="en-CA"/>
        </w:rPr>
        <w:t xml:space="preserve"> </w:t>
      </w:r>
      <w:r>
        <w:rPr>
          <w:rFonts w:ascii="TrebuchetMS" w:eastAsiaTheme="minorHAnsi" w:hAnsi="TrebuchetMS" w:cs="TrebuchetMS"/>
          <w:szCs w:val="24"/>
          <w:lang w:val="en-CA"/>
        </w:rPr>
        <w:t>If you want to delete a form from a project, simply right-click the form name in</w:t>
      </w:r>
      <w:r w:rsidR="00BC78B5">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the Solution Explorer window. A menu will appear. Select </w:t>
      </w:r>
      <w:r>
        <w:rPr>
          <w:rFonts w:ascii="TrebuchetMS-Bold" w:eastAsiaTheme="minorHAnsi" w:hAnsi="TrebuchetMS-Bold" w:cs="TrebuchetMS-Bold"/>
          <w:b/>
          <w:bCs/>
          <w:szCs w:val="24"/>
          <w:lang w:val="en-CA"/>
        </w:rPr>
        <w:t>Delete</w:t>
      </w:r>
      <w:r>
        <w:rPr>
          <w:rFonts w:ascii="TrebuchetMS" w:eastAsiaTheme="minorHAnsi" w:hAnsi="TrebuchetMS" w:cs="TrebuchetMS"/>
          <w:szCs w:val="24"/>
          <w:lang w:val="en-CA"/>
        </w:rPr>
        <w:t>. Make sure</w:t>
      </w:r>
      <w:r w:rsidR="00BC78B5">
        <w:rPr>
          <w:rFonts w:ascii="TrebuchetMS" w:eastAsiaTheme="minorHAnsi" w:hAnsi="TrebuchetMS" w:cs="TrebuchetMS"/>
          <w:szCs w:val="24"/>
          <w:lang w:val="en-CA"/>
        </w:rPr>
        <w:t xml:space="preserve"> </w:t>
      </w:r>
      <w:r>
        <w:rPr>
          <w:rFonts w:ascii="TrebuchetMS" w:eastAsiaTheme="minorHAnsi" w:hAnsi="TrebuchetMS" w:cs="TrebuchetMS"/>
          <w:szCs w:val="24"/>
          <w:lang w:val="en-CA"/>
        </w:rPr>
        <w:t>you really want to delete the form – you will not be asked if you know what</w:t>
      </w:r>
      <w:r w:rsidR="00BC78B5">
        <w:rPr>
          <w:rFonts w:ascii="TrebuchetMS" w:eastAsiaTheme="minorHAnsi" w:hAnsi="TrebuchetMS" w:cs="TrebuchetMS"/>
          <w:szCs w:val="24"/>
          <w:lang w:val="en-CA"/>
        </w:rPr>
        <w:t xml:space="preserve"> </w:t>
      </w:r>
      <w:r>
        <w:rPr>
          <w:rFonts w:ascii="TrebuchetMS" w:eastAsiaTheme="minorHAnsi" w:hAnsi="TrebuchetMS" w:cs="TrebuchetMS"/>
          <w:szCs w:val="24"/>
          <w:lang w:val="en-CA"/>
        </w:rPr>
        <w:t>you’re doing!</w:t>
      </w:r>
    </w:p>
    <w:p w:rsidR="00BC78B5" w:rsidRDefault="00BC78B5"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Display of the different forms is handled by code you write. You need to decide</w:t>
      </w:r>
      <w:r w:rsidR="00BC78B5">
        <w:rPr>
          <w:rFonts w:ascii="TrebuchetMS" w:eastAsiaTheme="minorHAnsi" w:hAnsi="TrebuchetMS" w:cs="TrebuchetMS"/>
          <w:szCs w:val="24"/>
          <w:lang w:val="en-CA"/>
        </w:rPr>
        <w:t xml:space="preserve"> </w:t>
      </w:r>
      <w:r>
        <w:rPr>
          <w:rFonts w:ascii="TrebuchetMS" w:eastAsiaTheme="minorHAnsi" w:hAnsi="TrebuchetMS" w:cs="TrebuchetMS"/>
          <w:szCs w:val="24"/>
          <w:lang w:val="en-CA"/>
        </w:rPr>
        <w:t>when and how you want particular forms to be displayed. The user always</w:t>
      </w:r>
      <w:r w:rsidR="00BC78B5">
        <w:rPr>
          <w:rFonts w:ascii="TrebuchetMS" w:eastAsiaTheme="minorHAnsi" w:hAnsi="TrebuchetMS" w:cs="TrebuchetMS"/>
          <w:szCs w:val="24"/>
          <w:lang w:val="en-CA"/>
        </w:rPr>
        <w:t xml:space="preserve"> </w:t>
      </w:r>
      <w:r>
        <w:rPr>
          <w:rFonts w:ascii="TrebuchetMS" w:eastAsiaTheme="minorHAnsi" w:hAnsi="TrebuchetMS" w:cs="TrebuchetMS"/>
          <w:szCs w:val="24"/>
          <w:lang w:val="en-CA"/>
        </w:rPr>
        <w:t>interacts with the ‘active’ form.</w:t>
      </w: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The first decision to make is to determine which form will be the </w:t>
      </w:r>
      <w:proofErr w:type="spellStart"/>
      <w:r>
        <w:rPr>
          <w:rFonts w:ascii="TrebuchetMS-Bold" w:eastAsiaTheme="minorHAnsi" w:hAnsi="TrebuchetMS-Bold" w:cs="TrebuchetMS-Bold"/>
          <w:b/>
          <w:bCs/>
          <w:szCs w:val="24"/>
          <w:lang w:val="en-CA"/>
        </w:rPr>
        <w:t>startup</w:t>
      </w:r>
      <w:proofErr w:type="spellEnd"/>
      <w:r>
        <w:rPr>
          <w:rFonts w:ascii="TrebuchetMS-Bold" w:eastAsiaTheme="minorHAnsi" w:hAnsi="TrebuchetMS-Bold" w:cs="TrebuchetMS-Bold"/>
          <w:b/>
          <w:bCs/>
          <w:szCs w:val="24"/>
          <w:lang w:val="en-CA"/>
        </w:rPr>
        <w:t xml:space="preserve"> form</w:t>
      </w:r>
      <w:r>
        <w:rPr>
          <w:rFonts w:ascii="TrebuchetMS" w:eastAsiaTheme="minorHAnsi" w:hAnsi="TrebuchetMS" w:cs="TrebuchetMS"/>
          <w:szCs w:val="24"/>
          <w:lang w:val="en-CA"/>
        </w:rPr>
        <w:t>.</w:t>
      </w:r>
      <w:r w:rsidR="00BC78B5">
        <w:rPr>
          <w:rFonts w:ascii="TrebuchetMS" w:eastAsiaTheme="minorHAnsi" w:hAnsi="TrebuchetMS" w:cs="TrebuchetMS"/>
          <w:szCs w:val="24"/>
          <w:lang w:val="en-CA"/>
        </w:rPr>
        <w:t xml:space="preserve"> </w:t>
      </w:r>
      <w:r>
        <w:rPr>
          <w:rFonts w:ascii="TrebuchetMS" w:eastAsiaTheme="minorHAnsi" w:hAnsi="TrebuchetMS" w:cs="TrebuchetMS"/>
          <w:szCs w:val="24"/>
          <w:lang w:val="en-CA"/>
        </w:rPr>
        <w:t>This is the form that appears when your application first begins. Up to now, the</w:t>
      </w:r>
      <w:r w:rsidR="00BC78B5">
        <w:rPr>
          <w:rFonts w:ascii="TrebuchetMS" w:eastAsiaTheme="minorHAnsi" w:hAnsi="TrebuchetMS" w:cs="TrebuchetMS"/>
          <w:szCs w:val="24"/>
          <w:lang w:val="en-CA"/>
        </w:rPr>
        <w:t xml:space="preserve"> </w:t>
      </w:r>
      <w:proofErr w:type="spellStart"/>
      <w:r>
        <w:rPr>
          <w:rFonts w:ascii="TrebuchetMS" w:eastAsiaTheme="minorHAnsi" w:hAnsi="TrebuchetMS" w:cs="TrebuchetMS"/>
          <w:szCs w:val="24"/>
          <w:lang w:val="en-CA"/>
        </w:rPr>
        <w:t>startup</w:t>
      </w:r>
      <w:proofErr w:type="spellEnd"/>
      <w:r>
        <w:rPr>
          <w:rFonts w:ascii="TrebuchetMS" w:eastAsiaTheme="minorHAnsi" w:hAnsi="TrebuchetMS" w:cs="TrebuchetMS"/>
          <w:szCs w:val="24"/>
          <w:lang w:val="en-CA"/>
        </w:rPr>
        <w:t xml:space="preserve"> form has been the one, single form in our project. Now, we must choose</w:t>
      </w:r>
      <w:r w:rsidR="00BC78B5">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among multiple forms. To do this, in </w:t>
      </w:r>
      <w:r>
        <w:rPr>
          <w:rFonts w:ascii="TrebuchetMS-Bold" w:eastAsiaTheme="minorHAnsi" w:hAnsi="TrebuchetMS-Bold" w:cs="TrebuchetMS-Bold"/>
          <w:b/>
          <w:bCs/>
          <w:szCs w:val="24"/>
          <w:lang w:val="en-CA"/>
        </w:rPr>
        <w:t>Solution Explorer</w:t>
      </w:r>
      <w:r>
        <w:rPr>
          <w:rFonts w:ascii="TrebuchetMS" w:eastAsiaTheme="minorHAnsi" w:hAnsi="TrebuchetMS" w:cs="TrebuchetMS"/>
          <w:szCs w:val="24"/>
          <w:lang w:val="en-CA"/>
        </w:rPr>
        <w:t>, open the file</w:t>
      </w:r>
      <w:r w:rsidR="00BC78B5">
        <w:rPr>
          <w:rFonts w:ascii="TrebuchetMS" w:eastAsiaTheme="minorHAnsi" w:hAnsi="TrebuchetMS" w:cs="TrebuchetMS"/>
          <w:szCs w:val="24"/>
          <w:lang w:val="en-CA"/>
        </w:rPr>
        <w:t xml:space="preserve"> </w:t>
      </w:r>
      <w:proofErr w:type="spellStart"/>
      <w:r>
        <w:rPr>
          <w:rFonts w:ascii="TrebuchetMS-Bold" w:eastAsiaTheme="minorHAnsi" w:hAnsi="TrebuchetMS-Bold" w:cs="TrebuchetMS-Bold"/>
          <w:b/>
          <w:bCs/>
          <w:szCs w:val="24"/>
          <w:lang w:val="en-CA"/>
        </w:rPr>
        <w:t>Program.cs</w:t>
      </w:r>
      <w:proofErr w:type="spellEnd"/>
      <w:r>
        <w:rPr>
          <w:rFonts w:ascii="TrebuchetMS" w:eastAsiaTheme="minorHAnsi" w:hAnsi="TrebuchetMS" w:cs="TrebuchetMS"/>
          <w:szCs w:val="24"/>
          <w:lang w:val="en-CA"/>
        </w:rPr>
        <w:t>. In that file is a short construction (</w:t>
      </w:r>
      <w:r>
        <w:rPr>
          <w:rFonts w:ascii="TrebuchetMS-Bold" w:eastAsiaTheme="minorHAnsi" w:hAnsi="TrebuchetMS-Bold" w:cs="TrebuchetMS-Bold"/>
          <w:b/>
          <w:bCs/>
          <w:szCs w:val="24"/>
          <w:lang w:val="en-CA"/>
        </w:rPr>
        <w:t>Main</w:t>
      </w:r>
      <w:r>
        <w:rPr>
          <w:rFonts w:ascii="TrebuchetMS" w:eastAsiaTheme="minorHAnsi" w:hAnsi="TrebuchetMS" w:cs="TrebuchetMS"/>
          <w:szCs w:val="24"/>
          <w:lang w:val="en-CA"/>
        </w:rPr>
        <w:t>) with this code:</w:t>
      </w:r>
    </w:p>
    <w:p w:rsidR="00BC78B5" w:rsidRDefault="00BC78B5" w:rsidP="000552C7">
      <w:pPr>
        <w:overflowPunct/>
        <w:spacing w:line="360" w:lineRule="auto"/>
        <w:textAlignment w:val="auto"/>
        <w:rPr>
          <w:rFonts w:ascii="TrebuchetMS" w:eastAsiaTheme="minorHAnsi" w:hAnsi="TrebuchetMS" w:cs="TrebuchetMS"/>
          <w:szCs w:val="24"/>
          <w:lang w:val="en-CA"/>
        </w:rPr>
      </w:pPr>
    </w:p>
    <w:p w:rsidR="00FE790B" w:rsidRPr="00FE790B" w:rsidRDefault="00FE790B" w:rsidP="00FE790B">
      <w:pPr>
        <w:pStyle w:val="BodyText"/>
        <w:kinsoku w:val="0"/>
        <w:overflowPunct w:val="0"/>
        <w:spacing w:line="248" w:lineRule="exact"/>
        <w:rPr>
          <w:rFonts w:ascii="Courier New" w:hAnsi="Courier New" w:cs="Courier New"/>
          <w:b/>
          <w:bCs/>
          <w:color w:val="000000"/>
        </w:rPr>
      </w:pPr>
      <w:proofErr w:type="gramStart"/>
      <w:r w:rsidRPr="00FE790B">
        <w:rPr>
          <w:rFonts w:ascii="Courier New" w:hAnsi="Courier New" w:cs="Courier New"/>
          <w:color w:val="231F20"/>
          <w:spacing w:val="-1"/>
        </w:rPr>
        <w:t>stati</w:t>
      </w:r>
      <w:r w:rsidRPr="00FE790B">
        <w:rPr>
          <w:rFonts w:ascii="Courier New" w:hAnsi="Courier New" w:cs="Courier New"/>
          <w:color w:val="231F20"/>
        </w:rPr>
        <w:t>c</w:t>
      </w:r>
      <w:proofErr w:type="gramEnd"/>
      <w:r w:rsidRPr="00FE790B">
        <w:rPr>
          <w:rFonts w:ascii="Courier New" w:hAnsi="Courier New" w:cs="Courier New"/>
          <w:color w:val="231F20"/>
          <w:spacing w:val="-1"/>
        </w:rPr>
        <w:t xml:space="preserve"> voi</w:t>
      </w:r>
      <w:r w:rsidRPr="00FE790B">
        <w:rPr>
          <w:rFonts w:ascii="Courier New" w:hAnsi="Courier New" w:cs="Courier New"/>
          <w:color w:val="231F20"/>
        </w:rPr>
        <w:t>d</w:t>
      </w:r>
      <w:r w:rsidRPr="00FE790B">
        <w:rPr>
          <w:rFonts w:ascii="Courier New" w:hAnsi="Courier New" w:cs="Courier New"/>
          <w:color w:val="231F20"/>
          <w:spacing w:val="-1"/>
        </w:rPr>
        <w:t xml:space="preserve"> Main()</w:t>
      </w:r>
    </w:p>
    <w:p w:rsidR="00FE790B" w:rsidRPr="00FE790B" w:rsidRDefault="00FE790B" w:rsidP="00FE790B">
      <w:pPr>
        <w:pStyle w:val="BodyText"/>
        <w:kinsoku w:val="0"/>
        <w:overflowPunct w:val="0"/>
        <w:rPr>
          <w:rFonts w:ascii="Courier New" w:hAnsi="Courier New" w:cs="Courier New"/>
          <w:sz w:val="19"/>
          <w:szCs w:val="19"/>
        </w:rPr>
      </w:pPr>
      <w:r w:rsidRPr="00FE790B">
        <w:rPr>
          <w:rFonts w:ascii="Courier New" w:hAnsi="Courier New" w:cs="Courier New"/>
          <w:color w:val="231F20"/>
        </w:rPr>
        <w:t>{</w:t>
      </w:r>
    </w:p>
    <w:p w:rsidR="00FE790B" w:rsidRPr="00FE790B" w:rsidRDefault="00FE790B" w:rsidP="00FE790B">
      <w:pPr>
        <w:pStyle w:val="BodyText"/>
        <w:kinsoku w:val="0"/>
        <w:overflowPunct w:val="0"/>
        <w:spacing w:line="248" w:lineRule="exact"/>
        <w:ind w:firstLine="252"/>
        <w:rPr>
          <w:rFonts w:ascii="Courier New" w:hAnsi="Courier New" w:cs="Courier New"/>
          <w:color w:val="231F20"/>
          <w:spacing w:val="-1"/>
        </w:rPr>
      </w:pPr>
      <w:proofErr w:type="spellStart"/>
      <w:proofErr w:type="gramStart"/>
      <w:r w:rsidRPr="00FE790B">
        <w:rPr>
          <w:rFonts w:ascii="Courier New" w:hAnsi="Courier New" w:cs="Courier New"/>
          <w:color w:val="231F20"/>
          <w:spacing w:val="-1"/>
        </w:rPr>
        <w:t>Application.EnableVisualStyles</w:t>
      </w:r>
      <w:proofErr w:type="spellEnd"/>
      <w:r w:rsidRPr="00FE790B">
        <w:rPr>
          <w:rFonts w:ascii="Courier New" w:hAnsi="Courier New" w:cs="Courier New"/>
          <w:color w:val="231F20"/>
          <w:spacing w:val="-1"/>
        </w:rPr>
        <w:t>(</w:t>
      </w:r>
      <w:proofErr w:type="gramEnd"/>
      <w:r w:rsidRPr="00FE790B">
        <w:rPr>
          <w:rFonts w:ascii="Courier New" w:hAnsi="Courier New" w:cs="Courier New"/>
          <w:color w:val="231F20"/>
          <w:spacing w:val="-1"/>
        </w:rPr>
        <w:t>);</w:t>
      </w:r>
    </w:p>
    <w:p w:rsidR="00FE790B" w:rsidRPr="00FE790B" w:rsidRDefault="00FE790B" w:rsidP="00FE790B">
      <w:pPr>
        <w:pStyle w:val="BodyText"/>
        <w:kinsoku w:val="0"/>
        <w:overflowPunct w:val="0"/>
        <w:ind w:right="224" w:firstLine="252"/>
        <w:rPr>
          <w:rFonts w:ascii="Courier New" w:hAnsi="Courier New" w:cs="Courier New"/>
          <w:color w:val="231F20"/>
          <w:spacing w:val="-1"/>
        </w:rPr>
      </w:pPr>
      <w:proofErr w:type="spellStart"/>
      <w:proofErr w:type="gramStart"/>
      <w:r w:rsidRPr="00FE790B">
        <w:rPr>
          <w:rFonts w:ascii="Courier New" w:hAnsi="Courier New" w:cs="Courier New"/>
          <w:color w:val="231F20"/>
          <w:spacing w:val="-1"/>
        </w:rPr>
        <w:t>Application.SetCompatibleTextRenderingDefault</w:t>
      </w:r>
      <w:proofErr w:type="spellEnd"/>
      <w:r w:rsidRPr="00FE790B">
        <w:rPr>
          <w:rFonts w:ascii="Courier New" w:hAnsi="Courier New" w:cs="Courier New"/>
          <w:color w:val="231F20"/>
          <w:spacing w:val="-1"/>
        </w:rPr>
        <w:t>(</w:t>
      </w:r>
      <w:proofErr w:type="gramEnd"/>
      <w:r w:rsidRPr="00FE790B">
        <w:rPr>
          <w:rFonts w:ascii="Courier New" w:hAnsi="Courier New" w:cs="Courier New"/>
          <w:color w:val="231F20"/>
          <w:spacing w:val="-1"/>
        </w:rPr>
        <w:t xml:space="preserve">false); </w:t>
      </w:r>
    </w:p>
    <w:p w:rsidR="00FE790B" w:rsidRPr="00FE790B" w:rsidRDefault="00FE790B" w:rsidP="00FE790B">
      <w:pPr>
        <w:pStyle w:val="BodyText"/>
        <w:kinsoku w:val="0"/>
        <w:overflowPunct w:val="0"/>
        <w:ind w:right="224" w:firstLine="252"/>
        <w:rPr>
          <w:rFonts w:ascii="Courier New" w:hAnsi="Courier New" w:cs="Courier New"/>
          <w:b/>
          <w:bCs/>
          <w:color w:val="000000"/>
        </w:rPr>
      </w:pPr>
      <w:proofErr w:type="spellStart"/>
      <w:proofErr w:type="gramStart"/>
      <w:r w:rsidRPr="00FE790B">
        <w:rPr>
          <w:rFonts w:ascii="Courier New" w:hAnsi="Courier New" w:cs="Courier New"/>
          <w:color w:val="231F20"/>
          <w:spacing w:val="-1"/>
        </w:rPr>
        <w:t>Application.Run</w:t>
      </w:r>
      <w:proofErr w:type="spellEnd"/>
      <w:r w:rsidRPr="00FE790B">
        <w:rPr>
          <w:rFonts w:ascii="Courier New" w:hAnsi="Courier New" w:cs="Courier New"/>
          <w:color w:val="231F20"/>
          <w:spacing w:val="-1"/>
        </w:rPr>
        <w:t>(</w:t>
      </w:r>
      <w:proofErr w:type="gramEnd"/>
      <w:r w:rsidRPr="00FE790B">
        <w:rPr>
          <w:rFonts w:ascii="Courier New" w:hAnsi="Courier New" w:cs="Courier New"/>
          <w:color w:val="231F20"/>
          <w:spacing w:val="-1"/>
        </w:rPr>
        <w:t>ne</w:t>
      </w:r>
      <w:r w:rsidRPr="00FE790B">
        <w:rPr>
          <w:rFonts w:ascii="Courier New" w:hAnsi="Courier New" w:cs="Courier New"/>
          <w:color w:val="231F20"/>
        </w:rPr>
        <w:t>w</w:t>
      </w:r>
      <w:r w:rsidRPr="00FE790B">
        <w:rPr>
          <w:rFonts w:ascii="Courier New" w:hAnsi="Courier New" w:cs="Courier New"/>
          <w:color w:val="231F20"/>
          <w:spacing w:val="-1"/>
        </w:rPr>
        <w:t xml:space="preserve"> Form1());</w:t>
      </w:r>
    </w:p>
    <w:p w:rsidR="00FE790B" w:rsidRPr="00FE790B" w:rsidRDefault="00FE790B" w:rsidP="00FE790B">
      <w:pPr>
        <w:pStyle w:val="BodyText"/>
        <w:kinsoku w:val="0"/>
        <w:overflowPunct w:val="0"/>
        <w:rPr>
          <w:rFonts w:ascii="Courier New" w:hAnsi="Courier New" w:cs="Courier New"/>
          <w:color w:val="231F20"/>
        </w:rPr>
      </w:pPr>
      <w:r w:rsidRPr="00FE790B">
        <w:rPr>
          <w:rFonts w:ascii="Courier New" w:hAnsi="Courier New" w:cs="Courier New"/>
          <w:color w:val="231F20"/>
        </w:rPr>
        <w:t>}</w:t>
      </w:r>
    </w:p>
    <w:p w:rsidR="00FE790B" w:rsidRDefault="00FE790B" w:rsidP="00FE790B">
      <w:pPr>
        <w:pStyle w:val="BodyText"/>
        <w:kinsoku w:val="0"/>
        <w:overflowPunct w:val="0"/>
        <w:rPr>
          <w:b/>
          <w:bCs/>
          <w:color w:val="000000"/>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The </w:t>
      </w:r>
      <w:proofErr w:type="spellStart"/>
      <w:r>
        <w:rPr>
          <w:rFonts w:ascii="TrebuchetMS" w:eastAsiaTheme="minorHAnsi" w:hAnsi="TrebuchetMS" w:cs="TrebuchetMS"/>
          <w:szCs w:val="24"/>
          <w:lang w:val="en-CA"/>
        </w:rPr>
        <w:t>startup</w:t>
      </w:r>
      <w:proofErr w:type="spellEnd"/>
      <w:r>
        <w:rPr>
          <w:rFonts w:ascii="TrebuchetMS" w:eastAsiaTheme="minorHAnsi" w:hAnsi="TrebuchetMS" w:cs="TrebuchetMS"/>
          <w:szCs w:val="24"/>
          <w:lang w:val="en-CA"/>
        </w:rPr>
        <w:t xml:space="preserve"> form is specified by the final line in this method:</w:t>
      </w:r>
    </w:p>
    <w:p w:rsidR="00FE790B" w:rsidRDefault="00FE790B" w:rsidP="000552C7">
      <w:pPr>
        <w:overflowPunct/>
        <w:spacing w:line="360" w:lineRule="auto"/>
        <w:textAlignment w:val="auto"/>
        <w:rPr>
          <w:rFonts w:ascii="TrebuchetMS" w:eastAsiaTheme="minorHAnsi" w:hAnsi="TrebuchetMS" w:cs="TrebuchetMS"/>
          <w:szCs w:val="24"/>
          <w:lang w:val="en-CA"/>
        </w:rPr>
      </w:pPr>
    </w:p>
    <w:p w:rsidR="000552C7" w:rsidRPr="00FE790B" w:rsidRDefault="000552C7" w:rsidP="00FE790B">
      <w:pPr>
        <w:overflowPunct/>
        <w:spacing w:line="360" w:lineRule="auto"/>
        <w:ind w:firstLine="720"/>
        <w:textAlignment w:val="auto"/>
        <w:rPr>
          <w:rFonts w:ascii="Courier New" w:eastAsiaTheme="minorHAnsi" w:hAnsi="Courier New" w:cs="Courier New"/>
          <w:bCs/>
          <w:szCs w:val="24"/>
          <w:lang w:val="en-CA"/>
        </w:rPr>
      </w:pPr>
      <w:proofErr w:type="spellStart"/>
      <w:proofErr w:type="gramStart"/>
      <w:r w:rsidRPr="00FE790B">
        <w:rPr>
          <w:rFonts w:ascii="Courier New" w:eastAsiaTheme="minorHAnsi" w:hAnsi="Courier New" w:cs="Courier New"/>
          <w:bCs/>
          <w:szCs w:val="24"/>
          <w:lang w:val="en-CA"/>
        </w:rPr>
        <w:t>Application.Run</w:t>
      </w:r>
      <w:proofErr w:type="spellEnd"/>
      <w:r w:rsidRPr="00FE790B">
        <w:rPr>
          <w:rFonts w:ascii="Courier New" w:eastAsiaTheme="minorHAnsi" w:hAnsi="Courier New" w:cs="Courier New"/>
          <w:bCs/>
          <w:szCs w:val="24"/>
          <w:lang w:val="en-CA"/>
        </w:rPr>
        <w:t>(</w:t>
      </w:r>
      <w:proofErr w:type="gramEnd"/>
      <w:r w:rsidRPr="00FE790B">
        <w:rPr>
          <w:rFonts w:ascii="Courier New" w:eastAsiaTheme="minorHAnsi" w:hAnsi="Courier New" w:cs="Courier New"/>
          <w:bCs/>
          <w:szCs w:val="24"/>
          <w:lang w:val="en-CA"/>
        </w:rPr>
        <w:t>new Form1());</w:t>
      </w:r>
    </w:p>
    <w:p w:rsidR="00FE790B" w:rsidRDefault="00FE790B" w:rsidP="000552C7">
      <w:pPr>
        <w:overflowPunct/>
        <w:spacing w:line="360" w:lineRule="auto"/>
        <w:textAlignment w:val="auto"/>
        <w:rPr>
          <w:rFonts w:ascii="CourierNewPS-BoldMT" w:eastAsiaTheme="minorHAnsi" w:hAnsi="CourierNewPS-BoldMT" w:cs="CourierNewPS-BoldMT"/>
          <w:b/>
          <w:bC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By changing this form </w:t>
      </w:r>
      <w:r>
        <w:rPr>
          <w:rFonts w:ascii="TrebuchetMS-Bold" w:eastAsiaTheme="minorHAnsi" w:hAnsi="TrebuchetMS-Bold" w:cs="TrebuchetMS-Bold"/>
          <w:b/>
          <w:bCs/>
          <w:szCs w:val="24"/>
          <w:lang w:val="en-CA"/>
        </w:rPr>
        <w:t xml:space="preserve">Name </w:t>
      </w:r>
      <w:r>
        <w:rPr>
          <w:rFonts w:ascii="TrebuchetMS" w:eastAsiaTheme="minorHAnsi" w:hAnsi="TrebuchetMS" w:cs="TrebuchetMS"/>
          <w:szCs w:val="24"/>
          <w:lang w:val="en-CA"/>
        </w:rPr>
        <w:t>to another form in your project, that newly</w:t>
      </w:r>
      <w:r w:rsidR="00FE790B">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identified form becomes the </w:t>
      </w:r>
      <w:proofErr w:type="spellStart"/>
      <w:r>
        <w:rPr>
          <w:rFonts w:ascii="TrebuchetMS" w:eastAsiaTheme="minorHAnsi" w:hAnsi="TrebuchetMS" w:cs="TrebuchetMS"/>
          <w:szCs w:val="24"/>
          <w:lang w:val="en-CA"/>
        </w:rPr>
        <w:t>startup</w:t>
      </w:r>
      <w:proofErr w:type="spellEnd"/>
      <w:r>
        <w:rPr>
          <w:rFonts w:ascii="TrebuchetMS" w:eastAsiaTheme="minorHAnsi" w:hAnsi="TrebuchetMS" w:cs="TrebuchetMS"/>
          <w:szCs w:val="24"/>
          <w:lang w:val="en-CA"/>
        </w:rPr>
        <w:t xml:space="preserve"> form.</w:t>
      </w:r>
    </w:p>
    <w:p w:rsidR="00FE790B" w:rsidRDefault="00FE790B"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The </w:t>
      </w:r>
      <w:proofErr w:type="spellStart"/>
      <w:r>
        <w:rPr>
          <w:rFonts w:ascii="TrebuchetMS" w:eastAsiaTheme="minorHAnsi" w:hAnsi="TrebuchetMS" w:cs="TrebuchetMS"/>
          <w:szCs w:val="24"/>
          <w:lang w:val="en-CA"/>
        </w:rPr>
        <w:t>startup</w:t>
      </w:r>
      <w:proofErr w:type="spellEnd"/>
      <w:r>
        <w:rPr>
          <w:rFonts w:ascii="TrebuchetMS" w:eastAsiaTheme="minorHAnsi" w:hAnsi="TrebuchetMS" w:cs="TrebuchetMS"/>
          <w:szCs w:val="24"/>
          <w:lang w:val="en-CA"/>
        </w:rPr>
        <w:t xml:space="preserve"> form automatically loads when your application is run. Any other</w:t>
      </w:r>
      <w:r w:rsidR="00FE790B">
        <w:rPr>
          <w:rFonts w:ascii="TrebuchetMS" w:eastAsiaTheme="minorHAnsi" w:hAnsi="TrebuchetMS" w:cs="TrebuchetMS"/>
          <w:szCs w:val="24"/>
          <w:lang w:val="en-CA"/>
        </w:rPr>
        <w:t xml:space="preserve"> </w:t>
      </w:r>
      <w:r>
        <w:rPr>
          <w:rFonts w:ascii="TrebuchetMS" w:eastAsiaTheme="minorHAnsi" w:hAnsi="TrebuchetMS" w:cs="TrebuchetMS"/>
          <w:szCs w:val="24"/>
          <w:lang w:val="en-CA"/>
        </w:rPr>
        <w:t>form in the project will not display itself by default. When you want another</w:t>
      </w:r>
      <w:r w:rsidR="00FE790B">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form to appear, you write code to load and display it (using the </w:t>
      </w:r>
      <w:r>
        <w:rPr>
          <w:rFonts w:ascii="TrebuchetMS-Bold" w:eastAsiaTheme="minorHAnsi" w:hAnsi="TrebuchetMS-Bold" w:cs="TrebuchetMS-Bold"/>
          <w:b/>
          <w:bCs/>
          <w:szCs w:val="24"/>
          <w:lang w:val="en-CA"/>
        </w:rPr>
        <w:t xml:space="preserve">Show </w:t>
      </w:r>
      <w:r>
        <w:rPr>
          <w:rFonts w:ascii="TrebuchetMS" w:eastAsiaTheme="minorHAnsi" w:hAnsi="TrebuchetMS" w:cs="TrebuchetMS"/>
          <w:szCs w:val="24"/>
          <w:lang w:val="en-CA"/>
        </w:rPr>
        <w:t>or</w:t>
      </w:r>
      <w:r w:rsidR="00FE790B">
        <w:rPr>
          <w:rFonts w:ascii="TrebuchetMS" w:eastAsiaTheme="minorHAnsi" w:hAnsi="TrebuchetMS" w:cs="TrebuchetMS"/>
          <w:szCs w:val="24"/>
          <w:lang w:val="en-CA"/>
        </w:rPr>
        <w:t xml:space="preserve"> </w:t>
      </w:r>
      <w:proofErr w:type="spellStart"/>
      <w:r>
        <w:rPr>
          <w:rFonts w:ascii="TrebuchetMS-Bold" w:eastAsiaTheme="minorHAnsi" w:hAnsi="TrebuchetMS-Bold" w:cs="TrebuchetMS-Bold"/>
          <w:b/>
          <w:bCs/>
          <w:szCs w:val="24"/>
          <w:lang w:val="en-CA"/>
        </w:rPr>
        <w:t>ShowDialog</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methods). Similarly, when you want a form to disappear, you write</w:t>
      </w:r>
      <w:r w:rsidR="00FE790B">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code to unload or hide it (using </w:t>
      </w:r>
      <w:r>
        <w:rPr>
          <w:rFonts w:ascii="TrebuchetMS-Bold" w:eastAsiaTheme="minorHAnsi" w:hAnsi="TrebuchetMS-Bold" w:cs="TrebuchetMS-Bold"/>
          <w:b/>
          <w:bCs/>
          <w:szCs w:val="24"/>
          <w:lang w:val="en-CA"/>
        </w:rPr>
        <w:t xml:space="preserve">Close </w:t>
      </w:r>
      <w:r>
        <w:rPr>
          <w:rFonts w:ascii="TrebuchetMS" w:eastAsiaTheme="minorHAnsi" w:hAnsi="TrebuchetMS" w:cs="TrebuchetMS"/>
          <w:szCs w:val="24"/>
          <w:lang w:val="en-CA"/>
        </w:rPr>
        <w:t xml:space="preserve">and </w:t>
      </w:r>
      <w:r>
        <w:rPr>
          <w:rFonts w:ascii="TrebuchetMS-Bold" w:eastAsiaTheme="minorHAnsi" w:hAnsi="TrebuchetMS-Bold" w:cs="TrebuchetMS-Bold"/>
          <w:b/>
          <w:bCs/>
          <w:szCs w:val="24"/>
          <w:lang w:val="en-CA"/>
        </w:rPr>
        <w:t xml:space="preserve">Hide </w:t>
      </w:r>
      <w:r>
        <w:rPr>
          <w:rFonts w:ascii="TrebuchetMS" w:eastAsiaTheme="minorHAnsi" w:hAnsi="TrebuchetMS" w:cs="TrebuchetMS"/>
          <w:szCs w:val="24"/>
          <w:lang w:val="en-CA"/>
        </w:rPr>
        <w:t>methods).</w:t>
      </w:r>
    </w:p>
    <w:p w:rsidR="00FE790B" w:rsidRDefault="00FE790B" w:rsidP="000552C7">
      <w:pPr>
        <w:overflowPunct/>
        <w:spacing w:line="360" w:lineRule="auto"/>
        <w:textAlignment w:val="auto"/>
        <w:rPr>
          <w:rFonts w:ascii="TrebuchetMS-Bold" w:eastAsiaTheme="minorHAnsi" w:hAnsi="TrebuchetMS-Bold" w:cs="TrebuchetMS-Bold"/>
          <w:b/>
          <w:bCs/>
          <w:sz w:val="28"/>
          <w:szCs w:val="28"/>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 xml:space="preserve">There are two ways to display a form (here, named </w:t>
      </w:r>
      <w:proofErr w:type="spellStart"/>
      <w:r>
        <w:rPr>
          <w:rFonts w:ascii="TrebuchetMS-Bold" w:eastAsiaTheme="minorHAnsi" w:hAnsi="TrebuchetMS-Bold" w:cs="TrebuchetMS-Bold"/>
          <w:b/>
          <w:bCs/>
          <w:szCs w:val="24"/>
          <w:lang w:val="en-CA"/>
        </w:rPr>
        <w:t>frmExample</w:t>
      </w:r>
      <w:proofErr w:type="spellEnd"/>
      <w:r>
        <w:rPr>
          <w:rFonts w:ascii="TrebuchetMS" w:eastAsiaTheme="minorHAnsi" w:hAnsi="TrebuchetMS" w:cs="TrebuchetMS"/>
          <w:szCs w:val="24"/>
          <w:lang w:val="en-CA"/>
        </w:rPr>
        <w:t>). First, you</w:t>
      </w:r>
      <w:r w:rsidR="00FE790B">
        <w:rPr>
          <w:rFonts w:ascii="TrebuchetMS" w:eastAsiaTheme="minorHAnsi" w:hAnsi="TrebuchetMS" w:cs="TrebuchetMS"/>
          <w:szCs w:val="24"/>
          <w:lang w:val="en-CA"/>
        </w:rPr>
        <w:t xml:space="preserve"> </w:t>
      </w:r>
      <w:r>
        <w:rPr>
          <w:rFonts w:ascii="TrebuchetMS" w:eastAsiaTheme="minorHAnsi" w:hAnsi="TrebuchetMS" w:cs="TrebuchetMS"/>
          <w:szCs w:val="24"/>
          <w:lang w:val="en-CA"/>
        </w:rPr>
        <w:t>must create the form you are displaying. This is done by declaring and</w:t>
      </w:r>
      <w:r w:rsidR="00FE790B">
        <w:rPr>
          <w:rFonts w:ascii="TrebuchetMS" w:eastAsiaTheme="minorHAnsi" w:hAnsi="TrebuchetMS" w:cs="TrebuchetMS"/>
          <w:szCs w:val="24"/>
          <w:lang w:val="en-CA"/>
        </w:rPr>
        <w:t xml:space="preserve"> </w:t>
      </w:r>
      <w:r>
        <w:rPr>
          <w:rFonts w:ascii="TrebuchetMS" w:eastAsiaTheme="minorHAnsi" w:hAnsi="TrebuchetMS" w:cs="TrebuchetMS"/>
          <w:szCs w:val="24"/>
          <w:lang w:val="en-CA"/>
        </w:rPr>
        <w:t>constructing a new ‘instance’ of the form:</w:t>
      </w:r>
    </w:p>
    <w:p w:rsidR="000552C7" w:rsidRPr="00FE790B" w:rsidRDefault="000552C7" w:rsidP="00FE790B">
      <w:pPr>
        <w:overflowPunct/>
        <w:spacing w:line="360" w:lineRule="auto"/>
        <w:ind w:firstLine="720"/>
        <w:textAlignment w:val="auto"/>
        <w:rPr>
          <w:rFonts w:ascii="Courier New" w:eastAsiaTheme="minorHAnsi" w:hAnsi="Courier New" w:cs="Courier New"/>
          <w:bCs/>
          <w:szCs w:val="24"/>
          <w:lang w:val="en-CA"/>
        </w:rPr>
      </w:pPr>
      <w:r w:rsidRPr="00FE790B">
        <w:rPr>
          <w:rFonts w:ascii="Courier New" w:eastAsiaTheme="minorHAnsi" w:hAnsi="Courier New" w:cs="Courier New"/>
          <w:bCs/>
          <w:szCs w:val="24"/>
          <w:lang w:val="en-CA"/>
        </w:rPr>
        <w:t xml:space="preserve">Form </w:t>
      </w:r>
      <w:proofErr w:type="spellStart"/>
      <w:r w:rsidRPr="00FE790B">
        <w:rPr>
          <w:rFonts w:ascii="Courier New" w:eastAsiaTheme="minorHAnsi" w:hAnsi="Courier New" w:cs="Courier New"/>
          <w:bCs/>
          <w:szCs w:val="24"/>
          <w:lang w:val="en-CA"/>
        </w:rPr>
        <w:t>myForm</w:t>
      </w:r>
      <w:proofErr w:type="spellEnd"/>
      <w:r w:rsidRPr="00FE790B">
        <w:rPr>
          <w:rFonts w:ascii="Courier New" w:eastAsiaTheme="minorHAnsi" w:hAnsi="Courier New" w:cs="Courier New"/>
          <w:bCs/>
          <w:szCs w:val="24"/>
          <w:lang w:val="en-CA"/>
        </w:rPr>
        <w:t xml:space="preserve"> = new </w:t>
      </w:r>
      <w:proofErr w:type="spellStart"/>
      <w:proofErr w:type="gramStart"/>
      <w:r w:rsidRPr="00FE790B">
        <w:rPr>
          <w:rFonts w:ascii="Courier New" w:eastAsiaTheme="minorHAnsi" w:hAnsi="Courier New" w:cs="Courier New"/>
          <w:bCs/>
          <w:szCs w:val="24"/>
          <w:lang w:val="en-CA"/>
        </w:rPr>
        <w:t>frmExample</w:t>
      </w:r>
      <w:proofErr w:type="spellEnd"/>
      <w:r w:rsidRPr="00FE790B">
        <w:rPr>
          <w:rFonts w:ascii="Courier New" w:eastAsiaTheme="minorHAnsi" w:hAnsi="Courier New" w:cs="Courier New"/>
          <w:bCs/>
          <w:szCs w:val="24"/>
          <w:lang w:val="en-CA"/>
        </w:rPr>
        <w:t>(</w:t>
      </w:r>
      <w:proofErr w:type="gramEnd"/>
      <w:r w:rsidRPr="00FE790B">
        <w:rPr>
          <w:rFonts w:ascii="Courier New" w:eastAsiaTheme="minorHAnsi" w:hAnsi="Courier New" w:cs="Courier New"/>
          <w:bCs/>
          <w:szCs w:val="24"/>
          <w:lang w:val="en-CA"/>
        </w:rPr>
        <w:t>);</w:t>
      </w:r>
      <w:r w:rsidR="00FE790B">
        <w:rPr>
          <w:rFonts w:ascii="Courier New" w:eastAsiaTheme="minorHAnsi" w:hAnsi="Courier New" w:cs="Courier New"/>
          <w:bCs/>
          <w:szCs w:val="24"/>
          <w:lang w:val="en-CA"/>
        </w:rPr>
        <w:br/>
      </w:r>
    </w:p>
    <w:p w:rsidR="000552C7" w:rsidRDefault="000552C7" w:rsidP="00FE790B">
      <w:pPr>
        <w:overflowPunct/>
        <w:spacing w:line="360" w:lineRule="auto"/>
        <w:ind w:left="720"/>
        <w:textAlignment w:val="auto"/>
        <w:rPr>
          <w:rFonts w:ascii="TrebuchetMS" w:eastAsiaTheme="minorHAnsi" w:hAnsi="TrebuchetMS" w:cs="TrebuchetMS"/>
          <w:szCs w:val="24"/>
          <w:lang w:val="en-CA"/>
        </w:rPr>
      </w:pPr>
      <w:r>
        <w:rPr>
          <w:rFonts w:ascii="TrebuchetMS" w:eastAsiaTheme="minorHAnsi" w:hAnsi="TrebuchetMS" w:cs="TrebuchetMS"/>
          <w:szCs w:val="24"/>
          <w:lang w:val="en-CA"/>
        </w:rPr>
        <w:t>It can then be displayed as a modal form:</w:t>
      </w:r>
      <w:r w:rsidR="00FE790B">
        <w:rPr>
          <w:rFonts w:ascii="TrebuchetMS" w:eastAsiaTheme="minorHAnsi" w:hAnsi="TrebuchetMS" w:cs="TrebuchetMS"/>
          <w:szCs w:val="24"/>
          <w:lang w:val="en-CA"/>
        </w:rPr>
        <w:br/>
      </w:r>
    </w:p>
    <w:p w:rsidR="000552C7" w:rsidRPr="00FE790B" w:rsidRDefault="000552C7" w:rsidP="00FE790B">
      <w:pPr>
        <w:overflowPunct/>
        <w:spacing w:line="360" w:lineRule="auto"/>
        <w:ind w:firstLine="720"/>
        <w:textAlignment w:val="auto"/>
        <w:rPr>
          <w:rFonts w:ascii="Courier New" w:eastAsiaTheme="minorHAnsi" w:hAnsi="Courier New" w:cs="Courier New"/>
          <w:bCs/>
          <w:szCs w:val="24"/>
          <w:lang w:val="en-CA"/>
        </w:rPr>
      </w:pPr>
      <w:proofErr w:type="spellStart"/>
      <w:proofErr w:type="gramStart"/>
      <w:r w:rsidRPr="00FE790B">
        <w:rPr>
          <w:rFonts w:ascii="Courier New" w:eastAsiaTheme="minorHAnsi" w:hAnsi="Courier New" w:cs="Courier New"/>
          <w:bCs/>
          <w:szCs w:val="24"/>
          <w:lang w:val="en-CA"/>
        </w:rPr>
        <w:t>myForm.ShowDialog</w:t>
      </w:r>
      <w:proofErr w:type="spellEnd"/>
      <w:r w:rsidRPr="00FE790B">
        <w:rPr>
          <w:rFonts w:ascii="Courier New" w:eastAsiaTheme="minorHAnsi" w:hAnsi="Courier New" w:cs="Courier New"/>
          <w:bCs/>
          <w:szCs w:val="24"/>
          <w:lang w:val="en-CA"/>
        </w:rPr>
        <w:t>(</w:t>
      </w:r>
      <w:proofErr w:type="gramEnd"/>
      <w:r w:rsidRPr="00FE790B">
        <w:rPr>
          <w:rFonts w:ascii="Courier New" w:eastAsiaTheme="minorHAnsi" w:hAnsi="Courier New" w:cs="Courier New"/>
          <w:bCs/>
          <w:szCs w:val="24"/>
          <w:lang w:val="en-CA"/>
        </w:rPr>
        <w:t>); // Modal display</w:t>
      </w:r>
      <w:r w:rsidR="00FE790B">
        <w:rPr>
          <w:rFonts w:ascii="Courier New" w:eastAsiaTheme="minorHAnsi" w:hAnsi="Courier New" w:cs="Courier New"/>
          <w:bCs/>
          <w:szCs w:val="24"/>
          <w:lang w:val="en-CA"/>
        </w:rPr>
        <w:br/>
      </w:r>
    </w:p>
    <w:p w:rsidR="000552C7" w:rsidRDefault="000552C7" w:rsidP="00FE790B">
      <w:pPr>
        <w:overflowPunct/>
        <w:spacing w:line="360" w:lineRule="auto"/>
        <w:ind w:firstLine="720"/>
        <w:textAlignment w:val="auto"/>
        <w:rPr>
          <w:rFonts w:ascii="TrebuchetMS" w:eastAsiaTheme="minorHAnsi" w:hAnsi="TrebuchetMS" w:cs="TrebuchetMS"/>
          <w:szCs w:val="24"/>
          <w:lang w:val="en-CA"/>
        </w:rPr>
      </w:pPr>
      <w:proofErr w:type="gramStart"/>
      <w:r>
        <w:rPr>
          <w:rFonts w:ascii="TrebuchetMS" w:eastAsiaTheme="minorHAnsi" w:hAnsi="TrebuchetMS" w:cs="TrebuchetMS"/>
          <w:szCs w:val="24"/>
          <w:lang w:val="en-CA"/>
        </w:rPr>
        <w:t>or</w:t>
      </w:r>
      <w:proofErr w:type="gramEnd"/>
      <w:r>
        <w:rPr>
          <w:rFonts w:ascii="TrebuchetMS" w:eastAsiaTheme="minorHAnsi" w:hAnsi="TrebuchetMS" w:cs="TrebuchetMS"/>
          <w:szCs w:val="24"/>
          <w:lang w:val="en-CA"/>
        </w:rPr>
        <w:t xml:space="preserve"> as a modeless form:</w:t>
      </w:r>
      <w:r w:rsidR="00FE790B">
        <w:rPr>
          <w:rFonts w:ascii="TrebuchetMS" w:eastAsiaTheme="minorHAnsi" w:hAnsi="TrebuchetMS" w:cs="TrebuchetMS"/>
          <w:szCs w:val="24"/>
          <w:lang w:val="en-CA"/>
        </w:rPr>
        <w:br/>
      </w:r>
    </w:p>
    <w:p w:rsidR="000552C7" w:rsidRPr="00FE790B" w:rsidRDefault="000552C7" w:rsidP="00FE790B">
      <w:pPr>
        <w:overflowPunct/>
        <w:spacing w:line="360" w:lineRule="auto"/>
        <w:ind w:firstLine="720"/>
        <w:textAlignment w:val="auto"/>
        <w:rPr>
          <w:rFonts w:ascii="Courier New" w:eastAsiaTheme="minorHAnsi" w:hAnsi="Courier New" w:cs="Courier New"/>
          <w:bCs/>
          <w:szCs w:val="24"/>
          <w:lang w:val="en-CA"/>
        </w:rPr>
      </w:pPr>
      <w:proofErr w:type="spellStart"/>
      <w:proofErr w:type="gramStart"/>
      <w:r w:rsidRPr="00FE790B">
        <w:rPr>
          <w:rFonts w:ascii="Courier New" w:eastAsiaTheme="minorHAnsi" w:hAnsi="Courier New" w:cs="Courier New"/>
          <w:bCs/>
          <w:szCs w:val="24"/>
          <w:lang w:val="en-CA"/>
        </w:rPr>
        <w:t>myForm.Show</w:t>
      </w:r>
      <w:proofErr w:type="spellEnd"/>
      <w:r w:rsidRPr="00FE790B">
        <w:rPr>
          <w:rFonts w:ascii="Courier New" w:eastAsiaTheme="minorHAnsi" w:hAnsi="Courier New" w:cs="Courier New"/>
          <w:bCs/>
          <w:szCs w:val="24"/>
          <w:lang w:val="en-CA"/>
        </w:rPr>
        <w:t>(</w:t>
      </w:r>
      <w:proofErr w:type="gramEnd"/>
      <w:r w:rsidRPr="00FE790B">
        <w:rPr>
          <w:rFonts w:ascii="Courier New" w:eastAsiaTheme="minorHAnsi" w:hAnsi="Courier New" w:cs="Courier New"/>
          <w:bCs/>
          <w:szCs w:val="24"/>
          <w:lang w:val="en-CA"/>
        </w:rPr>
        <w:t>);</w:t>
      </w:r>
      <w:r w:rsidR="00FE790B">
        <w:rPr>
          <w:rFonts w:ascii="Courier New" w:eastAsiaTheme="minorHAnsi" w:hAnsi="Courier New" w:cs="Courier New"/>
          <w:bCs/>
          <w:szCs w:val="24"/>
          <w:lang w:val="en-CA"/>
        </w:rPr>
        <w:br/>
      </w: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In </w:t>
      </w:r>
      <w:r>
        <w:rPr>
          <w:rFonts w:ascii="TrebuchetMS-Bold" w:eastAsiaTheme="minorHAnsi" w:hAnsi="TrebuchetMS-Bold" w:cs="TrebuchetMS-Bold"/>
          <w:b/>
          <w:bCs/>
          <w:szCs w:val="24"/>
          <w:lang w:val="en-CA"/>
        </w:rPr>
        <w:t xml:space="preserve">modal </w:t>
      </w:r>
      <w:r>
        <w:rPr>
          <w:rFonts w:ascii="TrebuchetMS" w:eastAsiaTheme="minorHAnsi" w:hAnsi="TrebuchetMS" w:cs="TrebuchetMS"/>
          <w:szCs w:val="24"/>
          <w:lang w:val="en-CA"/>
        </w:rPr>
        <w:t>display, no other open window in the application may be accessed as</w:t>
      </w:r>
      <w:r w:rsidR="00FE790B">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long as the modal window is open (works like a message box). In </w:t>
      </w:r>
      <w:r>
        <w:rPr>
          <w:rFonts w:ascii="TrebuchetMS-Bold" w:eastAsiaTheme="minorHAnsi" w:hAnsi="TrebuchetMS-Bold" w:cs="TrebuchetMS-Bold"/>
          <w:b/>
          <w:bCs/>
          <w:szCs w:val="24"/>
          <w:lang w:val="en-CA"/>
        </w:rPr>
        <w:t>modeless</w:t>
      </w:r>
      <w:r w:rsidR="00FE790B">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display, any other open application window may be clicked and made active.</w:t>
      </w:r>
      <w:r w:rsidR="00FE790B">
        <w:rPr>
          <w:rFonts w:ascii="TrebuchetMS" w:eastAsiaTheme="minorHAnsi" w:hAnsi="TrebuchetMS" w:cs="TrebuchetMS"/>
          <w:szCs w:val="24"/>
          <w:lang w:val="en-CA"/>
        </w:rPr>
        <w:t xml:space="preserve"> </w:t>
      </w:r>
      <w:r>
        <w:rPr>
          <w:rFonts w:ascii="TrebuchetMS" w:eastAsiaTheme="minorHAnsi" w:hAnsi="TrebuchetMS" w:cs="TrebuchetMS"/>
          <w:szCs w:val="24"/>
          <w:lang w:val="en-CA"/>
        </w:rPr>
        <w:t>Modeless forms are harder to program, because users can access them in an</w:t>
      </w:r>
      <w:r w:rsidR="00FE790B">
        <w:rPr>
          <w:rFonts w:ascii="TrebuchetMS" w:eastAsiaTheme="minorHAnsi" w:hAnsi="TrebuchetMS" w:cs="TrebuchetMS"/>
          <w:szCs w:val="24"/>
          <w:lang w:val="en-CA"/>
        </w:rPr>
        <w:t xml:space="preserve"> </w:t>
      </w:r>
      <w:r>
        <w:rPr>
          <w:rFonts w:ascii="TrebuchetMS" w:eastAsiaTheme="minorHAnsi" w:hAnsi="TrebuchetMS" w:cs="TrebuchetMS"/>
          <w:szCs w:val="24"/>
          <w:lang w:val="en-CA"/>
        </w:rPr>
        <w:t>unpredictable order.</w:t>
      </w: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To make a form disappear, we can use the </w:t>
      </w:r>
      <w:r>
        <w:rPr>
          <w:rFonts w:ascii="TrebuchetMS-Bold" w:eastAsiaTheme="minorHAnsi" w:hAnsi="TrebuchetMS-Bold" w:cs="TrebuchetMS-Bold"/>
          <w:b/>
          <w:bCs/>
          <w:szCs w:val="24"/>
          <w:lang w:val="en-CA"/>
        </w:rPr>
        <w:t xml:space="preserve">Close </w:t>
      </w:r>
      <w:r>
        <w:rPr>
          <w:rFonts w:ascii="TrebuchetMS" w:eastAsiaTheme="minorHAnsi" w:hAnsi="TrebuchetMS" w:cs="TrebuchetMS"/>
          <w:szCs w:val="24"/>
          <w:lang w:val="en-CA"/>
        </w:rPr>
        <w:t>method (removes form from</w:t>
      </w:r>
      <w:r w:rsidR="00FE790B">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memory) or the </w:t>
      </w:r>
      <w:r>
        <w:rPr>
          <w:rFonts w:ascii="TrebuchetMS-Bold" w:eastAsiaTheme="minorHAnsi" w:hAnsi="TrebuchetMS-Bold" w:cs="TrebuchetMS-Bold"/>
          <w:b/>
          <w:bCs/>
          <w:szCs w:val="24"/>
          <w:lang w:val="en-CA"/>
        </w:rPr>
        <w:t xml:space="preserve">Hide </w:t>
      </w:r>
      <w:r>
        <w:rPr>
          <w:rFonts w:ascii="TrebuchetMS" w:eastAsiaTheme="minorHAnsi" w:hAnsi="TrebuchetMS" w:cs="TrebuchetMS"/>
          <w:szCs w:val="24"/>
          <w:lang w:val="en-CA"/>
        </w:rPr>
        <w:t xml:space="preserve">method (sets the </w:t>
      </w:r>
      <w:r>
        <w:rPr>
          <w:rFonts w:ascii="TrebuchetMS-Bold" w:eastAsiaTheme="minorHAnsi" w:hAnsi="TrebuchetMS-Bold" w:cs="TrebuchetMS-Bold"/>
          <w:b/>
          <w:bCs/>
          <w:szCs w:val="24"/>
          <w:lang w:val="en-CA"/>
        </w:rPr>
        <w:t xml:space="preserve">Visible </w:t>
      </w:r>
      <w:r>
        <w:rPr>
          <w:rFonts w:ascii="TrebuchetMS" w:eastAsiaTheme="minorHAnsi" w:hAnsi="TrebuchetMS" w:cs="TrebuchetMS"/>
          <w:szCs w:val="24"/>
          <w:lang w:val="en-CA"/>
        </w:rPr>
        <w:t xml:space="preserve">property to </w:t>
      </w:r>
      <w:r>
        <w:rPr>
          <w:rFonts w:ascii="TrebuchetMS-Bold" w:eastAsiaTheme="minorHAnsi" w:hAnsi="TrebuchetMS-Bold" w:cs="TrebuchetMS-Bold"/>
          <w:b/>
          <w:bCs/>
          <w:szCs w:val="24"/>
          <w:lang w:val="en-CA"/>
        </w:rPr>
        <w:t>False</w:t>
      </w:r>
      <w:r>
        <w:rPr>
          <w:rFonts w:ascii="TrebuchetMS" w:eastAsiaTheme="minorHAnsi" w:hAnsi="TrebuchetMS" w:cs="TrebuchetMS"/>
          <w:szCs w:val="24"/>
          <w:lang w:val="en-CA"/>
        </w:rPr>
        <w:t>). To close the</w:t>
      </w:r>
      <w:r w:rsidR="00FE790B">
        <w:rPr>
          <w:rFonts w:ascii="TrebuchetMS" w:eastAsiaTheme="minorHAnsi" w:hAnsi="TrebuchetMS" w:cs="TrebuchetMS"/>
          <w:szCs w:val="24"/>
          <w:lang w:val="en-CA"/>
        </w:rPr>
        <w:t xml:space="preserve"> </w:t>
      </w:r>
      <w:r>
        <w:rPr>
          <w:rFonts w:ascii="TrebuchetMS" w:eastAsiaTheme="minorHAnsi" w:hAnsi="TrebuchetMS" w:cs="TrebuchetMS"/>
          <w:szCs w:val="24"/>
          <w:lang w:val="en-CA"/>
        </w:rPr>
        <w:t>current form, use:</w:t>
      </w:r>
    </w:p>
    <w:p w:rsidR="000552C7" w:rsidRPr="00FE790B" w:rsidRDefault="00FE790B" w:rsidP="00FE790B">
      <w:pPr>
        <w:overflowPunct/>
        <w:spacing w:line="360" w:lineRule="auto"/>
        <w:ind w:left="720"/>
        <w:textAlignment w:val="auto"/>
        <w:rPr>
          <w:rFonts w:ascii="Courier New" w:eastAsiaTheme="minorHAnsi" w:hAnsi="Courier New" w:cs="Courier New"/>
          <w:bCs/>
          <w:szCs w:val="24"/>
          <w:lang w:val="en-CA"/>
        </w:rPr>
      </w:pPr>
      <w:r>
        <w:rPr>
          <w:rFonts w:ascii="Courier New" w:eastAsiaTheme="minorHAnsi" w:hAnsi="Courier New" w:cs="Courier New"/>
          <w:bCs/>
          <w:szCs w:val="24"/>
          <w:lang w:val="en-CA"/>
        </w:rPr>
        <w:br/>
      </w:r>
      <w:proofErr w:type="spellStart"/>
      <w:proofErr w:type="gramStart"/>
      <w:r w:rsidR="000552C7" w:rsidRPr="00FE790B">
        <w:rPr>
          <w:rFonts w:ascii="Courier New" w:eastAsiaTheme="minorHAnsi" w:hAnsi="Courier New" w:cs="Courier New"/>
          <w:bCs/>
          <w:szCs w:val="24"/>
          <w:lang w:val="en-CA"/>
        </w:rPr>
        <w:t>this.Close</w:t>
      </w:r>
      <w:proofErr w:type="spellEnd"/>
      <w:r w:rsidR="000552C7" w:rsidRPr="00FE790B">
        <w:rPr>
          <w:rFonts w:ascii="Courier New" w:eastAsiaTheme="minorHAnsi" w:hAnsi="Courier New" w:cs="Courier New"/>
          <w:bCs/>
          <w:szCs w:val="24"/>
          <w:lang w:val="en-CA"/>
        </w:rPr>
        <w:t>(</w:t>
      </w:r>
      <w:proofErr w:type="gramEnd"/>
      <w:r w:rsidR="000552C7" w:rsidRPr="00FE790B">
        <w:rPr>
          <w:rFonts w:ascii="Courier New" w:eastAsiaTheme="minorHAnsi" w:hAnsi="Courier New" w:cs="Courier New"/>
          <w:bCs/>
          <w:szCs w:val="24"/>
          <w:lang w:val="en-CA"/>
        </w:rPr>
        <w:t>);</w:t>
      </w:r>
    </w:p>
    <w:p w:rsidR="00FE790B" w:rsidRDefault="00FE790B" w:rsidP="00FE790B">
      <w:pPr>
        <w:overflowPunct/>
        <w:spacing w:line="360" w:lineRule="auto"/>
        <w:ind w:firstLine="720"/>
        <w:textAlignment w:val="auto"/>
        <w:rPr>
          <w:rFonts w:ascii="TrebuchetMS" w:eastAsiaTheme="minorHAnsi" w:hAnsi="TrebuchetMS" w:cs="TrebuchetMS"/>
          <w:szCs w:val="24"/>
          <w:lang w:val="en-CA"/>
        </w:rPr>
      </w:pPr>
    </w:p>
    <w:p w:rsidR="000552C7" w:rsidRDefault="000552C7" w:rsidP="00FE790B">
      <w:pPr>
        <w:overflowPunct/>
        <w:spacing w:line="360" w:lineRule="auto"/>
        <w:ind w:firstLine="720"/>
        <w:textAlignment w:val="auto"/>
        <w:rPr>
          <w:rFonts w:ascii="TrebuchetMS" w:eastAsiaTheme="minorHAnsi" w:hAnsi="TrebuchetMS" w:cs="TrebuchetMS"/>
          <w:szCs w:val="24"/>
          <w:lang w:val="en-CA"/>
        </w:rPr>
      </w:pPr>
      <w:r>
        <w:rPr>
          <w:rFonts w:ascii="TrebuchetMS" w:eastAsiaTheme="minorHAnsi" w:hAnsi="TrebuchetMS" w:cs="TrebuchetMS"/>
          <w:szCs w:val="24"/>
          <w:lang w:val="en-CA"/>
        </w:rPr>
        <w:t>To hide the form, use:</w:t>
      </w:r>
    </w:p>
    <w:p w:rsidR="00FE790B" w:rsidRDefault="00FE790B" w:rsidP="000552C7">
      <w:pPr>
        <w:overflowPunct/>
        <w:spacing w:line="360" w:lineRule="auto"/>
        <w:textAlignment w:val="auto"/>
        <w:rPr>
          <w:rFonts w:ascii="CourierNewPS-BoldMT" w:eastAsiaTheme="minorHAnsi" w:hAnsi="CourierNewPS-BoldMT" w:cs="CourierNewPS-BoldMT"/>
          <w:b/>
          <w:bCs/>
          <w:szCs w:val="24"/>
          <w:lang w:val="en-CA"/>
        </w:rPr>
      </w:pPr>
    </w:p>
    <w:p w:rsidR="000552C7" w:rsidRPr="00FE790B" w:rsidRDefault="000552C7" w:rsidP="00FE790B">
      <w:pPr>
        <w:overflowPunct/>
        <w:spacing w:line="360" w:lineRule="auto"/>
        <w:ind w:firstLine="720"/>
        <w:textAlignment w:val="auto"/>
        <w:rPr>
          <w:rFonts w:ascii="Courier New" w:eastAsiaTheme="minorHAnsi" w:hAnsi="Courier New" w:cs="Courier New"/>
          <w:bCs/>
          <w:szCs w:val="24"/>
          <w:lang w:val="en-CA"/>
        </w:rPr>
      </w:pPr>
      <w:proofErr w:type="spellStart"/>
      <w:proofErr w:type="gramStart"/>
      <w:r w:rsidRPr="00FE790B">
        <w:rPr>
          <w:rFonts w:ascii="Courier New" w:eastAsiaTheme="minorHAnsi" w:hAnsi="Courier New" w:cs="Courier New"/>
          <w:bCs/>
          <w:szCs w:val="24"/>
          <w:lang w:val="en-CA"/>
        </w:rPr>
        <w:t>this.Hide</w:t>
      </w:r>
      <w:proofErr w:type="spellEnd"/>
      <w:r w:rsidRPr="00FE790B">
        <w:rPr>
          <w:rFonts w:ascii="Courier New" w:eastAsiaTheme="minorHAnsi" w:hAnsi="Courier New" w:cs="Courier New"/>
          <w:bCs/>
          <w:szCs w:val="24"/>
          <w:lang w:val="en-CA"/>
        </w:rPr>
        <w:t>(</w:t>
      </w:r>
      <w:proofErr w:type="gramEnd"/>
      <w:r w:rsidRPr="00FE790B">
        <w:rPr>
          <w:rFonts w:ascii="Courier New" w:eastAsiaTheme="minorHAnsi" w:hAnsi="Courier New" w:cs="Courier New"/>
          <w:bCs/>
          <w:szCs w:val="24"/>
          <w:lang w:val="en-CA"/>
        </w:rPr>
        <w:t>);</w:t>
      </w:r>
    </w:p>
    <w:p w:rsidR="00FE790B" w:rsidRDefault="00FE790B"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The last consideration in a multiple form application is to decide how (if needed)</w:t>
      </w:r>
      <w:r w:rsidR="00FE790B">
        <w:rPr>
          <w:rFonts w:ascii="TrebuchetMS" w:eastAsiaTheme="minorHAnsi" w:hAnsi="TrebuchetMS" w:cs="TrebuchetMS"/>
          <w:szCs w:val="24"/>
          <w:lang w:val="en-CA"/>
        </w:rPr>
        <w:t xml:space="preserve"> </w:t>
      </w:r>
      <w:r>
        <w:rPr>
          <w:rFonts w:ascii="TrebuchetMS" w:eastAsiaTheme="minorHAnsi" w:hAnsi="TrebuchetMS" w:cs="TrebuchetMS"/>
          <w:szCs w:val="24"/>
          <w:lang w:val="en-CA"/>
        </w:rPr>
        <w:t>to transfer information from one form to another. There are several ways to do</w:t>
      </w:r>
      <w:r w:rsidR="00FE790B">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this. We will look at transferring information using the </w:t>
      </w:r>
      <w:r>
        <w:rPr>
          <w:rFonts w:ascii="TrebuchetMS-Bold" w:eastAsiaTheme="minorHAnsi" w:hAnsi="TrebuchetMS-Bold" w:cs="TrebuchetMS-Bold"/>
          <w:b/>
          <w:bCs/>
          <w:szCs w:val="24"/>
          <w:lang w:val="en-CA"/>
        </w:rPr>
        <w:t>form constructor</w:t>
      </w:r>
      <w:r>
        <w:rPr>
          <w:rFonts w:ascii="TrebuchetMS" w:eastAsiaTheme="minorHAnsi" w:hAnsi="TrebuchetMS" w:cs="TrebuchetMS"/>
          <w:szCs w:val="24"/>
          <w:lang w:val="en-CA"/>
        </w:rPr>
        <w:t>. Above</w:t>
      </w:r>
      <w:r w:rsidR="00FE790B">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we said to construct an instance of </w:t>
      </w:r>
      <w:proofErr w:type="spellStart"/>
      <w:r>
        <w:rPr>
          <w:rFonts w:ascii="TrebuchetMS-Bold" w:eastAsiaTheme="minorHAnsi" w:hAnsi="TrebuchetMS-Bold" w:cs="TrebuchetMS-Bold"/>
          <w:b/>
          <w:bCs/>
          <w:szCs w:val="24"/>
          <w:lang w:val="en-CA"/>
        </w:rPr>
        <w:t>frmExample</w:t>
      </w:r>
      <w:proofErr w:type="spellEnd"/>
      <w:r>
        <w:rPr>
          <w:rFonts w:ascii="TrebuchetMS" w:eastAsiaTheme="minorHAnsi" w:hAnsi="TrebuchetMS" w:cs="TrebuchetMS"/>
          <w:szCs w:val="24"/>
          <w:lang w:val="en-CA"/>
        </w:rPr>
        <w:t>, we could use:</w:t>
      </w:r>
    </w:p>
    <w:p w:rsidR="000552C7" w:rsidRPr="00FE790B" w:rsidRDefault="000552C7" w:rsidP="00FE790B">
      <w:pPr>
        <w:overflowPunct/>
        <w:spacing w:line="360" w:lineRule="auto"/>
        <w:ind w:firstLine="720"/>
        <w:textAlignment w:val="auto"/>
        <w:rPr>
          <w:rFonts w:ascii="Courier New" w:eastAsiaTheme="minorHAnsi" w:hAnsi="Courier New" w:cs="Courier New"/>
          <w:bCs/>
          <w:szCs w:val="24"/>
          <w:lang w:val="en-CA"/>
        </w:rPr>
      </w:pPr>
      <w:r w:rsidRPr="00FE790B">
        <w:rPr>
          <w:rFonts w:ascii="Courier New" w:eastAsiaTheme="minorHAnsi" w:hAnsi="Courier New" w:cs="Courier New"/>
          <w:bCs/>
          <w:szCs w:val="24"/>
          <w:lang w:val="en-CA"/>
        </w:rPr>
        <w:t xml:space="preserve">Form </w:t>
      </w:r>
      <w:proofErr w:type="spellStart"/>
      <w:r w:rsidRPr="00FE790B">
        <w:rPr>
          <w:rFonts w:ascii="Courier New" w:eastAsiaTheme="minorHAnsi" w:hAnsi="Courier New" w:cs="Courier New"/>
          <w:bCs/>
          <w:szCs w:val="24"/>
          <w:lang w:val="en-CA"/>
        </w:rPr>
        <w:t>myForm</w:t>
      </w:r>
      <w:proofErr w:type="spellEnd"/>
      <w:r w:rsidRPr="00FE790B">
        <w:rPr>
          <w:rFonts w:ascii="Courier New" w:eastAsiaTheme="minorHAnsi" w:hAnsi="Courier New" w:cs="Courier New"/>
          <w:bCs/>
          <w:szCs w:val="24"/>
          <w:lang w:val="en-CA"/>
        </w:rPr>
        <w:t xml:space="preserve"> = new </w:t>
      </w:r>
      <w:proofErr w:type="spellStart"/>
      <w:proofErr w:type="gramStart"/>
      <w:r w:rsidRPr="00FE790B">
        <w:rPr>
          <w:rFonts w:ascii="Courier New" w:eastAsiaTheme="minorHAnsi" w:hAnsi="Courier New" w:cs="Courier New"/>
          <w:bCs/>
          <w:szCs w:val="24"/>
          <w:lang w:val="en-CA"/>
        </w:rPr>
        <w:t>frmExample</w:t>
      </w:r>
      <w:proofErr w:type="spellEnd"/>
      <w:r w:rsidRPr="00FE790B">
        <w:rPr>
          <w:rFonts w:ascii="Courier New" w:eastAsiaTheme="minorHAnsi" w:hAnsi="Courier New" w:cs="Courier New"/>
          <w:bCs/>
          <w:szCs w:val="24"/>
          <w:lang w:val="en-CA"/>
        </w:rPr>
        <w:t>(</w:t>
      </w:r>
      <w:proofErr w:type="gramEnd"/>
      <w:r w:rsidRPr="00FE790B">
        <w:rPr>
          <w:rFonts w:ascii="Courier New" w:eastAsiaTheme="minorHAnsi" w:hAnsi="Courier New" w:cs="Courier New"/>
          <w:bCs/>
          <w:szCs w:val="24"/>
          <w:lang w:val="en-CA"/>
        </w:rPr>
        <w:t>);</w:t>
      </w: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To transfer information to this new form, we will not use this code, but replace</w:t>
      </w:r>
      <w:r w:rsidR="00FE790B">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it with an </w:t>
      </w:r>
      <w:r>
        <w:rPr>
          <w:rFonts w:ascii="TrebuchetMS-Bold" w:eastAsiaTheme="minorHAnsi" w:hAnsi="TrebuchetMS-Bold" w:cs="TrebuchetMS-Bold"/>
          <w:b/>
          <w:bCs/>
          <w:szCs w:val="24"/>
          <w:lang w:val="en-CA"/>
        </w:rPr>
        <w:t xml:space="preserve">overloaded </w:t>
      </w:r>
      <w:r>
        <w:rPr>
          <w:rFonts w:ascii="TrebuchetMS" w:eastAsiaTheme="minorHAnsi" w:hAnsi="TrebuchetMS" w:cs="TrebuchetMS"/>
          <w:szCs w:val="24"/>
          <w:lang w:val="en-CA"/>
        </w:rPr>
        <w:t xml:space="preserve">constructor for </w:t>
      </w:r>
      <w:proofErr w:type="spellStart"/>
      <w:r>
        <w:rPr>
          <w:rFonts w:ascii="TrebuchetMS-Bold" w:eastAsiaTheme="minorHAnsi" w:hAnsi="TrebuchetMS-Bold" w:cs="TrebuchetMS-Bold"/>
          <w:b/>
          <w:bCs/>
          <w:szCs w:val="24"/>
          <w:lang w:val="en-CA"/>
        </w:rPr>
        <w:t>frmExample</w:t>
      </w:r>
      <w:proofErr w:type="spellEnd"/>
      <w:r>
        <w:rPr>
          <w:rFonts w:ascii="TrebuchetMS" w:eastAsiaTheme="minorHAnsi" w:hAnsi="TrebuchetMS" w:cs="TrebuchetMS"/>
          <w:szCs w:val="24"/>
          <w:lang w:val="en-CA"/>
        </w:rPr>
        <w:t>:</w:t>
      </w:r>
    </w:p>
    <w:p w:rsidR="000552C7" w:rsidRPr="00FE790B" w:rsidRDefault="00FE790B" w:rsidP="000552C7">
      <w:pPr>
        <w:overflowPunct/>
        <w:spacing w:line="360" w:lineRule="auto"/>
        <w:textAlignment w:val="auto"/>
        <w:rPr>
          <w:rFonts w:ascii="Courier New" w:eastAsiaTheme="minorHAnsi" w:hAnsi="Courier New" w:cs="Courier New"/>
          <w:bCs/>
          <w:szCs w:val="24"/>
          <w:lang w:val="en-CA"/>
        </w:rPr>
      </w:pPr>
      <w:r>
        <w:rPr>
          <w:rFonts w:ascii="CourierNewPS-BoldMT" w:eastAsiaTheme="minorHAnsi" w:hAnsi="CourierNewPS-BoldMT" w:cs="CourierNewPS-BoldMT"/>
          <w:b/>
          <w:bCs/>
          <w:szCs w:val="24"/>
          <w:lang w:val="en-CA"/>
        </w:rPr>
        <w:br/>
      </w:r>
      <w:r w:rsidR="000552C7" w:rsidRPr="00FE790B">
        <w:rPr>
          <w:rFonts w:ascii="Courier New" w:eastAsiaTheme="minorHAnsi" w:hAnsi="Courier New" w:cs="Courier New"/>
          <w:bCs/>
          <w:szCs w:val="24"/>
          <w:lang w:val="en-CA"/>
        </w:rPr>
        <w:t xml:space="preserve">Form </w:t>
      </w:r>
      <w:proofErr w:type="spellStart"/>
      <w:r w:rsidR="000552C7" w:rsidRPr="00FE790B">
        <w:rPr>
          <w:rFonts w:ascii="Courier New" w:eastAsiaTheme="minorHAnsi" w:hAnsi="Courier New" w:cs="Courier New"/>
          <w:bCs/>
          <w:szCs w:val="24"/>
          <w:lang w:val="en-CA"/>
        </w:rPr>
        <w:t>myForm</w:t>
      </w:r>
      <w:proofErr w:type="spellEnd"/>
      <w:r w:rsidR="000552C7" w:rsidRPr="00FE790B">
        <w:rPr>
          <w:rFonts w:ascii="Courier New" w:eastAsiaTheme="minorHAnsi" w:hAnsi="Courier New" w:cs="Courier New"/>
          <w:bCs/>
          <w:szCs w:val="24"/>
          <w:lang w:val="en-CA"/>
        </w:rPr>
        <w:t xml:space="preserve"> = new </w:t>
      </w:r>
      <w:proofErr w:type="spellStart"/>
      <w:proofErr w:type="gramStart"/>
      <w:r w:rsidR="000552C7" w:rsidRPr="00FE790B">
        <w:rPr>
          <w:rFonts w:ascii="Courier New" w:eastAsiaTheme="minorHAnsi" w:hAnsi="Courier New" w:cs="Courier New"/>
          <w:bCs/>
          <w:szCs w:val="24"/>
          <w:lang w:val="en-CA"/>
        </w:rPr>
        <w:t>frmExample</w:t>
      </w:r>
      <w:proofErr w:type="spellEnd"/>
      <w:r w:rsidR="000552C7" w:rsidRPr="00FE790B">
        <w:rPr>
          <w:rFonts w:ascii="Courier New" w:eastAsiaTheme="minorHAnsi" w:hAnsi="Courier New" w:cs="Courier New"/>
          <w:bCs/>
          <w:szCs w:val="24"/>
          <w:lang w:val="en-CA"/>
        </w:rPr>
        <w:t>(</w:t>
      </w:r>
      <w:proofErr w:type="gramEnd"/>
      <w:r w:rsidR="000552C7" w:rsidRPr="00FE790B">
        <w:rPr>
          <w:rFonts w:ascii="Courier New" w:eastAsiaTheme="minorHAnsi" w:hAnsi="Courier New" w:cs="Courier New"/>
          <w:bCs/>
          <w:szCs w:val="24"/>
          <w:lang w:val="en-CA"/>
        </w:rPr>
        <w:t>variables);</w:t>
      </w:r>
    </w:p>
    <w:p w:rsidR="000552C7" w:rsidRDefault="00FE790B"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br/>
      </w:r>
      <w:proofErr w:type="gramStart"/>
      <w:r w:rsidR="000552C7">
        <w:rPr>
          <w:rFonts w:ascii="TrebuchetMS" w:eastAsiaTheme="minorHAnsi" w:hAnsi="TrebuchetMS" w:cs="TrebuchetMS"/>
          <w:szCs w:val="24"/>
          <w:lang w:val="en-CA"/>
        </w:rPr>
        <w:t>where</w:t>
      </w:r>
      <w:proofErr w:type="gramEnd"/>
      <w:r w:rsidR="000552C7">
        <w:rPr>
          <w:rFonts w:ascii="TrebuchetMS" w:eastAsiaTheme="minorHAnsi" w:hAnsi="TrebuchetMS" w:cs="TrebuchetMS"/>
          <w:szCs w:val="24"/>
          <w:lang w:val="en-CA"/>
        </w:rPr>
        <w:t xml:space="preserve"> </w:t>
      </w:r>
      <w:r w:rsidR="000552C7">
        <w:rPr>
          <w:rFonts w:ascii="TrebuchetMS-Bold" w:eastAsiaTheme="minorHAnsi" w:hAnsi="TrebuchetMS-Bold" w:cs="TrebuchetMS-Bold"/>
          <w:b/>
          <w:bCs/>
          <w:szCs w:val="24"/>
          <w:lang w:val="en-CA"/>
        </w:rPr>
        <w:t xml:space="preserve">variables </w:t>
      </w:r>
      <w:r w:rsidR="000552C7">
        <w:rPr>
          <w:rFonts w:ascii="TrebuchetMS" w:eastAsiaTheme="minorHAnsi" w:hAnsi="TrebuchetMS" w:cs="TrebuchetMS"/>
          <w:szCs w:val="24"/>
          <w:lang w:val="en-CA"/>
        </w:rPr>
        <w:t>is a comma-delimited list of variables to transfer to</w:t>
      </w:r>
      <w:r>
        <w:rPr>
          <w:rFonts w:ascii="TrebuchetMS" w:eastAsiaTheme="minorHAnsi" w:hAnsi="TrebuchetMS" w:cs="TrebuchetMS"/>
          <w:szCs w:val="24"/>
          <w:lang w:val="en-CA"/>
        </w:rPr>
        <w:t xml:space="preserve"> </w:t>
      </w:r>
      <w:proofErr w:type="spellStart"/>
      <w:r w:rsidR="000552C7">
        <w:rPr>
          <w:rFonts w:ascii="TrebuchetMS-Bold" w:eastAsiaTheme="minorHAnsi" w:hAnsi="TrebuchetMS-Bold" w:cs="TrebuchetMS-Bold"/>
          <w:b/>
          <w:bCs/>
          <w:szCs w:val="24"/>
          <w:lang w:val="en-CA"/>
        </w:rPr>
        <w:t>frmExample</w:t>
      </w:r>
      <w:proofErr w:type="spellEnd"/>
      <w:r w:rsidR="000552C7">
        <w:rPr>
          <w:rFonts w:ascii="TrebuchetMS" w:eastAsiaTheme="minorHAnsi" w:hAnsi="TrebuchetMS" w:cs="TrebuchetMS"/>
          <w:szCs w:val="24"/>
          <w:lang w:val="en-CA"/>
        </w:rPr>
        <w:t>. An overloaded constructor gives us an alternate way to create an</w:t>
      </w:r>
      <w:r>
        <w:rPr>
          <w:rFonts w:ascii="TrebuchetMS" w:eastAsiaTheme="minorHAnsi" w:hAnsi="TrebuchetMS" w:cs="TrebuchetMS"/>
          <w:szCs w:val="24"/>
          <w:lang w:val="en-CA"/>
        </w:rPr>
        <w:t xml:space="preserve"> </w:t>
      </w:r>
      <w:r w:rsidR="000552C7">
        <w:rPr>
          <w:rFonts w:ascii="TrebuchetMS" w:eastAsiaTheme="minorHAnsi" w:hAnsi="TrebuchetMS" w:cs="TrebuchetMS"/>
          <w:szCs w:val="24"/>
          <w:lang w:val="en-CA"/>
        </w:rPr>
        <w:t xml:space="preserve">object. Once created, </w:t>
      </w:r>
      <w:proofErr w:type="spellStart"/>
      <w:r w:rsidR="000552C7">
        <w:rPr>
          <w:rFonts w:ascii="TrebuchetMS-Bold" w:eastAsiaTheme="minorHAnsi" w:hAnsi="TrebuchetMS-Bold" w:cs="TrebuchetMS-Bold"/>
          <w:b/>
          <w:bCs/>
          <w:szCs w:val="24"/>
          <w:lang w:val="en-CA"/>
        </w:rPr>
        <w:t>myForm</w:t>
      </w:r>
      <w:proofErr w:type="spellEnd"/>
      <w:r w:rsidR="000552C7">
        <w:rPr>
          <w:rFonts w:ascii="TrebuchetMS-Bold" w:eastAsiaTheme="minorHAnsi" w:hAnsi="TrebuchetMS-Bold" w:cs="TrebuchetMS-Bold"/>
          <w:b/>
          <w:bCs/>
          <w:szCs w:val="24"/>
          <w:lang w:val="en-CA"/>
        </w:rPr>
        <w:t xml:space="preserve"> </w:t>
      </w:r>
      <w:r w:rsidR="000552C7">
        <w:rPr>
          <w:rFonts w:ascii="TrebuchetMS" w:eastAsiaTheme="minorHAnsi" w:hAnsi="TrebuchetMS" w:cs="TrebuchetMS"/>
          <w:szCs w:val="24"/>
          <w:lang w:val="en-CA"/>
        </w:rPr>
        <w:t>can access all the information provided by</w:t>
      </w:r>
      <w:r>
        <w:rPr>
          <w:rFonts w:ascii="TrebuchetMS" w:eastAsiaTheme="minorHAnsi" w:hAnsi="TrebuchetMS" w:cs="TrebuchetMS"/>
          <w:szCs w:val="24"/>
          <w:lang w:val="en-CA"/>
        </w:rPr>
        <w:t xml:space="preserve"> </w:t>
      </w:r>
      <w:r w:rsidR="000552C7">
        <w:rPr>
          <w:rFonts w:ascii="TrebuchetMS-Bold" w:eastAsiaTheme="minorHAnsi" w:hAnsi="TrebuchetMS-Bold" w:cs="TrebuchetMS-Bold"/>
          <w:b/>
          <w:bCs/>
          <w:szCs w:val="24"/>
          <w:lang w:val="en-CA"/>
        </w:rPr>
        <w:t>variables</w:t>
      </w:r>
      <w:r w:rsidR="000552C7">
        <w:rPr>
          <w:rFonts w:ascii="TrebuchetMS" w:eastAsiaTheme="minorHAnsi" w:hAnsi="TrebuchetMS" w:cs="TrebuchetMS"/>
          <w:szCs w:val="24"/>
          <w:lang w:val="en-CA"/>
        </w:rPr>
        <w:t xml:space="preserve">. We’ll see how to do this with the </w:t>
      </w:r>
      <w:r w:rsidR="000552C7">
        <w:rPr>
          <w:rFonts w:ascii="TrebuchetMS-Bold" w:eastAsiaTheme="minorHAnsi" w:hAnsi="TrebuchetMS-Bold" w:cs="TrebuchetMS-Bold"/>
          <w:b/>
          <w:bCs/>
          <w:szCs w:val="24"/>
          <w:lang w:val="en-CA"/>
        </w:rPr>
        <w:t xml:space="preserve">Pizza Delivery </w:t>
      </w:r>
      <w:r w:rsidR="000552C7">
        <w:rPr>
          <w:rFonts w:ascii="TrebuchetMS" w:eastAsiaTheme="minorHAnsi" w:hAnsi="TrebuchetMS" w:cs="TrebuchetMS"/>
          <w:szCs w:val="24"/>
          <w:lang w:val="en-CA"/>
        </w:rPr>
        <w:t>results. You’ll see</w:t>
      </w:r>
      <w:r>
        <w:rPr>
          <w:rFonts w:ascii="TrebuchetMS" w:eastAsiaTheme="minorHAnsi" w:hAnsi="TrebuchetMS" w:cs="TrebuchetMS"/>
          <w:szCs w:val="24"/>
          <w:lang w:val="en-CA"/>
        </w:rPr>
        <w:t xml:space="preserve"> </w:t>
      </w:r>
      <w:r w:rsidR="000552C7">
        <w:rPr>
          <w:rFonts w:ascii="TrebuchetMS" w:eastAsiaTheme="minorHAnsi" w:hAnsi="TrebuchetMS" w:cs="TrebuchetMS"/>
          <w:szCs w:val="24"/>
          <w:lang w:val="en-CA"/>
        </w:rPr>
        <w:t>it’s a pretty easy modification.</w:t>
      </w:r>
      <w:r>
        <w:rPr>
          <w:rFonts w:ascii="TrebuchetMS" w:eastAsiaTheme="minorHAnsi" w:hAnsi="TrebuchetMS" w:cs="TrebuchetMS"/>
          <w:szCs w:val="24"/>
          <w:lang w:val="en-CA"/>
        </w:rPr>
        <w:br/>
      </w:r>
    </w:p>
    <w:p w:rsidR="000552C7" w:rsidRDefault="000552C7" w:rsidP="000552C7">
      <w:pPr>
        <w:overflowPunct/>
        <w:spacing w:line="360" w:lineRule="auto"/>
        <w:textAlignment w:val="auto"/>
        <w:rPr>
          <w:rFonts w:ascii="TrebuchetMS-Bold" w:eastAsiaTheme="minorHAnsi" w:hAnsi="TrebuchetMS-Bold" w:cs="TrebuchetMS-Bold"/>
          <w:b/>
          <w:bCs/>
          <w:sz w:val="28"/>
          <w:szCs w:val="28"/>
          <w:lang w:val="en-CA"/>
        </w:rPr>
      </w:pPr>
      <w:r>
        <w:rPr>
          <w:rFonts w:ascii="TrebuchetMS-Bold" w:eastAsiaTheme="minorHAnsi" w:hAnsi="TrebuchetMS-Bold" w:cs="TrebuchetMS-Bold"/>
          <w:b/>
          <w:bCs/>
          <w:sz w:val="28"/>
          <w:szCs w:val="28"/>
          <w:lang w:val="en-CA"/>
        </w:rPr>
        <w:t>Form Design – Sales Results</w:t>
      </w:r>
    </w:p>
    <w:p w:rsidR="000552C7" w:rsidRDefault="00FE790B"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br/>
        <w:t xml:space="preserve">To add a new, blank form to our project, select </w:t>
      </w:r>
      <w:r>
        <w:rPr>
          <w:rFonts w:ascii="TrebuchetMS-Bold" w:eastAsiaTheme="minorHAnsi" w:hAnsi="TrebuchetMS-Bold" w:cs="TrebuchetMS-Bold"/>
          <w:b/>
          <w:bCs/>
          <w:szCs w:val="24"/>
          <w:lang w:val="en-CA"/>
        </w:rPr>
        <w:t xml:space="preserve">Add Windows Form </w:t>
      </w:r>
      <w:r>
        <w:rPr>
          <w:rFonts w:ascii="TrebuchetMS" w:eastAsiaTheme="minorHAnsi" w:hAnsi="TrebuchetMS" w:cs="TrebuchetMS"/>
          <w:szCs w:val="24"/>
          <w:lang w:val="en-CA"/>
        </w:rPr>
        <w:t xml:space="preserve">under the </w:t>
      </w:r>
      <w:r>
        <w:rPr>
          <w:rFonts w:ascii="TrebuchetMS-Bold" w:eastAsiaTheme="minorHAnsi" w:hAnsi="TrebuchetMS-Bold" w:cs="TrebuchetMS-Bold"/>
          <w:b/>
          <w:bCs/>
          <w:szCs w:val="24"/>
          <w:lang w:val="en-CA"/>
        </w:rPr>
        <w:t xml:space="preserve">Projects </w:t>
      </w:r>
      <w:r>
        <w:rPr>
          <w:rFonts w:ascii="TrebuchetMS" w:eastAsiaTheme="minorHAnsi" w:hAnsi="TrebuchetMS" w:cs="TrebuchetMS"/>
          <w:szCs w:val="24"/>
          <w:lang w:val="en-CA"/>
        </w:rPr>
        <w:t>menu.</w:t>
      </w:r>
      <w:r w:rsidR="000552C7">
        <w:rPr>
          <w:rFonts w:ascii="TrebuchetMS" w:eastAsiaTheme="minorHAnsi" w:hAnsi="TrebuchetMS" w:cs="TrebuchetMS"/>
          <w:szCs w:val="24"/>
          <w:lang w:val="en-CA"/>
        </w:rPr>
        <w:t xml:space="preserve"> Name the file </w:t>
      </w:r>
      <w:proofErr w:type="spellStart"/>
      <w:r w:rsidR="000552C7">
        <w:rPr>
          <w:rFonts w:ascii="TrebuchetMS-Bold" w:eastAsiaTheme="minorHAnsi" w:hAnsi="TrebuchetMS-Bold" w:cs="TrebuchetMS-Bold"/>
          <w:b/>
          <w:bCs/>
          <w:szCs w:val="24"/>
          <w:lang w:val="en-CA"/>
        </w:rPr>
        <w:t>SalesResults</w:t>
      </w:r>
      <w:proofErr w:type="spellEnd"/>
      <w:r w:rsidR="000552C7">
        <w:rPr>
          <w:rFonts w:ascii="TrebuchetMS" w:eastAsiaTheme="minorHAnsi" w:hAnsi="TrebuchetMS" w:cs="TrebuchetMS"/>
          <w:szCs w:val="24"/>
          <w:lang w:val="en-CA"/>
        </w:rPr>
        <w:t xml:space="preserve">. We do not have to change the </w:t>
      </w:r>
      <w:proofErr w:type="spellStart"/>
      <w:r w:rsidR="000552C7">
        <w:rPr>
          <w:rFonts w:ascii="TrebuchetMS" w:eastAsiaTheme="minorHAnsi" w:hAnsi="TrebuchetMS" w:cs="TrebuchetMS"/>
          <w:szCs w:val="24"/>
          <w:lang w:val="en-CA"/>
        </w:rPr>
        <w:t>startup</w:t>
      </w:r>
      <w:proofErr w:type="spellEnd"/>
      <w:r w:rsidR="000552C7">
        <w:rPr>
          <w:rFonts w:ascii="TrebuchetMS" w:eastAsiaTheme="minorHAnsi" w:hAnsi="TrebuchetMS" w:cs="TrebuchetMS"/>
          <w:szCs w:val="24"/>
          <w:lang w:val="en-CA"/>
        </w:rPr>
        <w:t xml:space="preserve"> form</w:t>
      </w:r>
      <w:r>
        <w:rPr>
          <w:rFonts w:ascii="TrebuchetMS" w:eastAsiaTheme="minorHAnsi" w:hAnsi="TrebuchetMS" w:cs="TrebuchetMS"/>
          <w:szCs w:val="24"/>
          <w:lang w:val="en-CA"/>
        </w:rPr>
        <w:t xml:space="preserve"> </w:t>
      </w:r>
      <w:r w:rsidR="000552C7">
        <w:rPr>
          <w:rFonts w:ascii="TrebuchetMS" w:eastAsiaTheme="minorHAnsi" w:hAnsi="TrebuchetMS" w:cs="TrebuchetMS"/>
          <w:szCs w:val="24"/>
          <w:lang w:val="en-CA"/>
        </w:rPr>
        <w:t xml:space="preserve">(it will remain as </w:t>
      </w:r>
      <w:proofErr w:type="spellStart"/>
      <w:r w:rsidR="000552C7">
        <w:rPr>
          <w:rFonts w:ascii="TrebuchetMS-Bold" w:eastAsiaTheme="minorHAnsi" w:hAnsi="TrebuchetMS-Bold" w:cs="TrebuchetMS-Bold"/>
          <w:b/>
          <w:bCs/>
          <w:szCs w:val="24"/>
          <w:lang w:val="en-CA"/>
        </w:rPr>
        <w:t>frmPizzaDelivery</w:t>
      </w:r>
      <w:proofErr w:type="spellEnd"/>
      <w:r w:rsidR="000552C7">
        <w:rPr>
          <w:rFonts w:ascii="TrebuchetMS" w:eastAsiaTheme="minorHAnsi" w:hAnsi="TrebuchetMS" w:cs="TrebuchetMS"/>
          <w:szCs w:val="24"/>
          <w:lang w:val="en-CA"/>
        </w:rPr>
        <w:t>). The form will hold several label controls</w:t>
      </w:r>
      <w:r>
        <w:rPr>
          <w:rFonts w:ascii="TrebuchetMS" w:eastAsiaTheme="minorHAnsi" w:hAnsi="TrebuchetMS" w:cs="TrebuchetMS"/>
          <w:szCs w:val="24"/>
          <w:lang w:val="en-CA"/>
        </w:rPr>
        <w:t xml:space="preserve"> </w:t>
      </w:r>
      <w:r w:rsidR="000552C7">
        <w:rPr>
          <w:rFonts w:ascii="TrebuchetMS" w:eastAsiaTheme="minorHAnsi" w:hAnsi="TrebuchetMS" w:cs="TrebuchetMS"/>
          <w:szCs w:val="24"/>
          <w:lang w:val="en-CA"/>
        </w:rPr>
        <w:t>for display and a single button control to close the form when done viewing the</w:t>
      </w:r>
      <w:r>
        <w:rPr>
          <w:rFonts w:ascii="TrebuchetMS" w:eastAsiaTheme="minorHAnsi" w:hAnsi="TrebuchetMS" w:cs="TrebuchetMS"/>
          <w:szCs w:val="24"/>
          <w:lang w:val="en-CA"/>
        </w:rPr>
        <w:t xml:space="preserve"> </w:t>
      </w:r>
      <w:r w:rsidR="000552C7">
        <w:rPr>
          <w:rFonts w:ascii="TrebuchetMS" w:eastAsiaTheme="minorHAnsi" w:hAnsi="TrebuchetMS" w:cs="TrebuchetMS"/>
          <w:szCs w:val="24"/>
          <w:lang w:val="en-CA"/>
        </w:rPr>
        <w:t>results.</w:t>
      </w:r>
    </w:p>
    <w:p w:rsidR="00FE790B" w:rsidRDefault="00FE790B" w:rsidP="000552C7">
      <w:pPr>
        <w:overflowPunct/>
        <w:spacing w:line="360" w:lineRule="auto"/>
        <w:textAlignment w:val="auto"/>
        <w:rPr>
          <w:rFonts w:ascii="TrebuchetMS" w:eastAsiaTheme="minorHAnsi" w:hAnsi="TrebuchetMS" w:cs="TrebuchetMS"/>
          <w:szCs w:val="24"/>
          <w:lang w:val="en-CA"/>
        </w:rPr>
      </w:pPr>
    </w:p>
    <w:p w:rsidR="005E38F8" w:rsidRDefault="005E38F8" w:rsidP="00101791">
      <w:pPr>
        <w:overflowPunct/>
        <w:spacing w:line="360" w:lineRule="auto"/>
        <w:ind w:firstLine="720"/>
        <w:textAlignment w:val="auto"/>
        <w:rPr>
          <w:rFonts w:ascii="TrebuchetMS" w:eastAsiaTheme="minorHAnsi" w:hAnsi="TrebuchetMS" w:cs="TrebuchetMS"/>
          <w:szCs w:val="24"/>
          <w:lang w:val="en-CA"/>
        </w:rPr>
      </w:pPr>
      <w:r>
        <w:rPr>
          <w:rFonts w:ascii="TrebuchetMS" w:eastAsiaTheme="minorHAnsi" w:hAnsi="TrebuchetMS" w:cs="TrebuchetMS"/>
          <w:noProof/>
          <w:szCs w:val="24"/>
          <w:lang w:val="en-CA" w:eastAsia="en-CA"/>
        </w:rPr>
        <w:drawing>
          <wp:inline distT="0" distB="0" distL="0" distR="0">
            <wp:extent cx="5410200" cy="3076575"/>
            <wp:effectExtent l="1905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2"/>
                    <a:srcRect/>
                    <a:stretch>
                      <a:fillRect/>
                    </a:stretch>
                  </pic:blipFill>
                  <pic:spPr bwMode="auto">
                    <a:xfrm>
                      <a:off x="0" y="0"/>
                      <a:ext cx="5410200" cy="3076575"/>
                    </a:xfrm>
                    <a:prstGeom prst="rect">
                      <a:avLst/>
                    </a:prstGeom>
                    <a:noFill/>
                    <a:ln w="9525">
                      <a:noFill/>
                      <a:miter lim="800000"/>
                      <a:headEnd/>
                      <a:tailEnd/>
                    </a:ln>
                  </pic:spPr>
                </pic:pic>
              </a:graphicData>
            </a:graphic>
          </wp:inline>
        </w:drawing>
      </w:r>
    </w:p>
    <w:p w:rsidR="005E38F8" w:rsidRDefault="005E38F8" w:rsidP="000552C7">
      <w:pPr>
        <w:overflowPunct/>
        <w:spacing w:line="360" w:lineRule="auto"/>
        <w:textAlignment w:val="auto"/>
        <w:rPr>
          <w:rFonts w:ascii="TrebuchetMS" w:eastAsiaTheme="minorHAnsi" w:hAnsi="TrebuchetMS" w:cs="TrebuchetMS"/>
          <w:szCs w:val="24"/>
          <w:lang w:val="en-CA"/>
        </w:rPr>
      </w:pPr>
    </w:p>
    <w:p w:rsidR="005E38F8" w:rsidRDefault="005E38F8" w:rsidP="000552C7">
      <w:pPr>
        <w:overflowPunct/>
        <w:spacing w:line="360" w:lineRule="auto"/>
        <w:textAlignment w:val="auto"/>
        <w:rPr>
          <w:rFonts w:ascii="TrebuchetMS" w:eastAsiaTheme="minorHAnsi" w:hAnsi="TrebuchetMS" w:cs="TrebuchetMS"/>
          <w:szCs w:val="24"/>
          <w:lang w:val="en-CA"/>
        </w:rPr>
      </w:pPr>
    </w:p>
    <w:p w:rsidR="005E38F8" w:rsidRDefault="005E38F8"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noProof/>
          <w:szCs w:val="24"/>
          <w:lang w:val="en-CA" w:eastAsia="en-CA"/>
        </w:rPr>
        <w:lastRenderedPageBreak/>
        <w:drawing>
          <wp:inline distT="0" distB="0" distL="0" distR="0">
            <wp:extent cx="6010275" cy="3181350"/>
            <wp:effectExtent l="19050" t="0" r="952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73"/>
                    <a:srcRect/>
                    <a:stretch>
                      <a:fillRect/>
                    </a:stretch>
                  </pic:blipFill>
                  <pic:spPr bwMode="auto">
                    <a:xfrm>
                      <a:off x="0" y="0"/>
                      <a:ext cx="6010275" cy="3181350"/>
                    </a:xfrm>
                    <a:prstGeom prst="rect">
                      <a:avLst/>
                    </a:prstGeom>
                    <a:noFill/>
                    <a:ln w="9525">
                      <a:noFill/>
                      <a:miter lim="800000"/>
                      <a:headEnd/>
                      <a:tailEnd/>
                    </a:ln>
                  </pic:spPr>
                </pic:pic>
              </a:graphicData>
            </a:graphic>
          </wp:inline>
        </w:drawing>
      </w:r>
    </w:p>
    <w:p w:rsidR="005E38F8" w:rsidRDefault="005E38F8" w:rsidP="000552C7">
      <w:pPr>
        <w:overflowPunct/>
        <w:spacing w:line="360" w:lineRule="auto"/>
        <w:textAlignment w:val="auto"/>
        <w:rPr>
          <w:rFonts w:ascii="TrebuchetMS" w:eastAsiaTheme="minorHAnsi" w:hAnsi="TrebuchetMS" w:cs="TrebuchetMS"/>
          <w:szCs w:val="24"/>
          <w:lang w:val="en-CA"/>
        </w:rPr>
      </w:pPr>
    </w:p>
    <w:p w:rsidR="005E38F8"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Add 25 label controls and one button control to the form. </w:t>
      </w:r>
    </w:p>
    <w:p w:rsidR="005E38F8" w:rsidRDefault="005E38F8" w:rsidP="000552C7">
      <w:pPr>
        <w:overflowPunct/>
        <w:spacing w:line="360" w:lineRule="auto"/>
        <w:textAlignment w:val="auto"/>
        <w:rPr>
          <w:rFonts w:ascii="TrebuchetMS" w:eastAsiaTheme="minorHAnsi" w:hAnsi="TrebuchetMS" w:cs="TrebuchetMS"/>
          <w:szCs w:val="24"/>
          <w:lang w:val="en-CA"/>
        </w:rPr>
      </w:pPr>
    </w:p>
    <w:p w:rsidR="005E38F8" w:rsidRDefault="000552C7" w:rsidP="000552C7">
      <w:pPr>
        <w:overflowPunct/>
        <w:spacing w:line="360" w:lineRule="auto"/>
        <w:textAlignment w:val="auto"/>
        <w:rPr>
          <w:rFonts w:ascii="TrebuchetMS-Bold" w:eastAsiaTheme="minorHAnsi" w:hAnsi="TrebuchetMS-Bold" w:cs="TrebuchetMS-Bold"/>
          <w:b/>
          <w:bCs/>
          <w:szCs w:val="24"/>
          <w:lang w:val="en-CA"/>
        </w:rPr>
      </w:pPr>
      <w:r>
        <w:rPr>
          <w:rFonts w:ascii="TrebuchetMS" w:eastAsiaTheme="minorHAnsi" w:hAnsi="TrebuchetMS" w:cs="TrebuchetMS"/>
          <w:szCs w:val="24"/>
          <w:lang w:val="en-CA"/>
        </w:rPr>
        <w:t>For the label controls,</w:t>
      </w:r>
      <w:r w:rsidR="00FE790B">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set </w:t>
      </w:r>
      <w:proofErr w:type="spellStart"/>
      <w:r>
        <w:rPr>
          <w:rFonts w:ascii="TrebuchetMS-Bold" w:eastAsiaTheme="minorHAnsi" w:hAnsi="TrebuchetMS-Bold" w:cs="TrebuchetMS-Bold"/>
          <w:b/>
          <w:bCs/>
          <w:szCs w:val="24"/>
          <w:lang w:val="en-CA"/>
        </w:rPr>
        <w:t>AutoSize</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 xml:space="preserve">to </w:t>
      </w:r>
      <w:r>
        <w:rPr>
          <w:rFonts w:ascii="TrebuchetMS-Bold" w:eastAsiaTheme="minorHAnsi" w:hAnsi="TrebuchetMS-Bold" w:cs="TrebuchetMS-Bold"/>
          <w:b/>
          <w:bCs/>
          <w:szCs w:val="24"/>
          <w:lang w:val="en-CA"/>
        </w:rPr>
        <w:t>False</w:t>
      </w:r>
      <w:r w:rsidR="005E38F8">
        <w:rPr>
          <w:rFonts w:ascii="TrebuchetMS-Bold" w:eastAsiaTheme="minorHAnsi" w:hAnsi="TrebuchetMS-Bold" w:cs="TrebuchetMS-Bold"/>
          <w:b/>
          <w:bCs/>
          <w:szCs w:val="24"/>
          <w:lang w:val="en-CA"/>
        </w:rPr>
        <w:t xml:space="preserve">. </w:t>
      </w:r>
    </w:p>
    <w:p w:rsidR="005E38F8" w:rsidRDefault="005E38F8" w:rsidP="000552C7">
      <w:pPr>
        <w:overflowPunct/>
        <w:spacing w:line="360" w:lineRule="auto"/>
        <w:textAlignment w:val="auto"/>
        <w:rPr>
          <w:rFonts w:ascii="TrebuchetMS-Bold" w:eastAsiaTheme="minorHAnsi" w:hAnsi="TrebuchetMS-Bold" w:cs="TrebuchetMS-Bold"/>
          <w:bCs/>
          <w:szCs w:val="24"/>
          <w:lang w:val="en-CA"/>
        </w:rPr>
      </w:pPr>
    </w:p>
    <w:p w:rsidR="005E38F8" w:rsidRDefault="005E38F8" w:rsidP="000552C7">
      <w:pPr>
        <w:overflowPunct/>
        <w:spacing w:line="360" w:lineRule="auto"/>
        <w:textAlignment w:val="auto"/>
        <w:rPr>
          <w:rFonts w:ascii="TrebuchetMS-Bold" w:eastAsiaTheme="minorHAnsi" w:hAnsi="TrebuchetMS-Bold" w:cs="TrebuchetMS-Bold"/>
          <w:b/>
          <w:bCs/>
          <w:szCs w:val="24"/>
          <w:lang w:val="en-CA"/>
        </w:rPr>
      </w:pPr>
      <w:r w:rsidRPr="005E38F8">
        <w:rPr>
          <w:rFonts w:ascii="TrebuchetMS-Bold" w:eastAsiaTheme="minorHAnsi" w:hAnsi="TrebuchetMS-Bold" w:cs="TrebuchetMS-Bold"/>
          <w:bCs/>
          <w:szCs w:val="24"/>
          <w:lang w:val="en-CA"/>
        </w:rPr>
        <w:t>The names I used are as follows:</w:t>
      </w:r>
      <w:r w:rsidR="000552C7">
        <w:rPr>
          <w:rFonts w:ascii="TrebuchetMS-Bold" w:eastAsiaTheme="minorHAnsi" w:hAnsi="TrebuchetMS-Bold" w:cs="TrebuchetMS-Bold"/>
          <w:b/>
          <w:bCs/>
          <w:szCs w:val="24"/>
          <w:lang w:val="en-CA"/>
        </w:rPr>
        <w:t xml:space="preserve"> </w:t>
      </w:r>
    </w:p>
    <w:p w:rsidR="005E38F8" w:rsidRDefault="005E38F8" w:rsidP="000552C7">
      <w:pPr>
        <w:overflowPunct/>
        <w:spacing w:line="360" w:lineRule="auto"/>
        <w:textAlignment w:val="auto"/>
        <w:rPr>
          <w:rFonts w:ascii="TrebuchetMS-Bold" w:eastAsiaTheme="minorHAnsi" w:hAnsi="TrebuchetMS-Bold" w:cs="TrebuchetMS-Bold"/>
          <w:b/>
          <w:bCs/>
          <w:szCs w:val="24"/>
          <w:lang w:val="en-C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48"/>
        <w:gridCol w:w="5148"/>
      </w:tblGrid>
      <w:tr w:rsidR="005E38F8" w:rsidTr="005E38F8">
        <w:tc>
          <w:tcPr>
            <w:tcW w:w="5148" w:type="dxa"/>
          </w:tcPr>
          <w:p w:rsidR="005E38F8" w:rsidRDefault="005E38F8" w:rsidP="005E38F8">
            <w:pPr>
              <w:overflowPunct/>
              <w:spacing w:line="360" w:lineRule="auto"/>
              <w:textAlignment w:val="auto"/>
              <w:rPr>
                <w:rFonts w:ascii="TrebuchetMS" w:eastAsiaTheme="minorHAnsi" w:hAnsi="TrebuchetMS" w:cs="TrebuchetMS"/>
                <w:szCs w:val="24"/>
                <w:lang w:val="en-CA"/>
              </w:rPr>
            </w:pPr>
            <w:r>
              <w:rPr>
                <w:rFonts w:ascii="TrebuchetMS-Bold" w:eastAsiaTheme="minorHAnsi" w:hAnsi="TrebuchetMS-Bold" w:cs="TrebuchetMS-Bold"/>
                <w:b/>
                <w:bCs/>
                <w:szCs w:val="24"/>
                <w:lang w:val="en-CA"/>
              </w:rPr>
              <w:t xml:space="preserve">label1 </w:t>
            </w:r>
            <w:r>
              <w:rPr>
                <w:rFonts w:ascii="TrebuchetMS" w:eastAsiaTheme="minorHAnsi" w:hAnsi="TrebuchetMS" w:cs="TrebuchetMS"/>
                <w:szCs w:val="24"/>
                <w:lang w:val="en-CA"/>
              </w:rPr>
              <w:t xml:space="preserve">Label: Name </w:t>
            </w:r>
            <w:proofErr w:type="spellStart"/>
            <w:r>
              <w:rPr>
                <w:rFonts w:ascii="TrebuchetMS" w:eastAsiaTheme="minorHAnsi" w:hAnsi="TrebuchetMS" w:cs="TrebuchetMS"/>
                <w:szCs w:val="24"/>
                <w:lang w:val="en-CA"/>
              </w:rPr>
              <w:t>lblStartTime</w:t>
            </w:r>
            <w:proofErr w:type="spellEnd"/>
          </w:p>
          <w:p w:rsidR="005E38F8" w:rsidRDefault="005E38F8" w:rsidP="005E38F8">
            <w:pPr>
              <w:overflowPunct/>
              <w:spacing w:line="360" w:lineRule="auto"/>
              <w:textAlignment w:val="auto"/>
              <w:rPr>
                <w:rFonts w:ascii="TrebuchetMS" w:eastAsiaTheme="minorHAnsi" w:hAnsi="TrebuchetMS" w:cs="TrebuchetMS"/>
                <w:szCs w:val="24"/>
                <w:lang w:val="en-CA"/>
              </w:rPr>
            </w:pPr>
            <w:r>
              <w:rPr>
                <w:rFonts w:ascii="TrebuchetMS-Bold" w:eastAsiaTheme="minorHAnsi" w:hAnsi="TrebuchetMS-Bold" w:cs="TrebuchetMS-Bold"/>
                <w:b/>
                <w:bCs/>
                <w:szCs w:val="24"/>
                <w:lang w:val="en-CA"/>
              </w:rPr>
              <w:t xml:space="preserve">label2 </w:t>
            </w:r>
            <w:r>
              <w:rPr>
                <w:rFonts w:ascii="TrebuchetMS" w:eastAsiaTheme="minorHAnsi" w:hAnsi="TrebuchetMS" w:cs="TrebuchetMS"/>
                <w:szCs w:val="24"/>
                <w:lang w:val="en-CA"/>
              </w:rPr>
              <w:t xml:space="preserve">Label: Name </w:t>
            </w:r>
            <w:proofErr w:type="spellStart"/>
            <w:r>
              <w:rPr>
                <w:rFonts w:ascii="TrebuchetMS" w:eastAsiaTheme="minorHAnsi" w:hAnsi="TrebuchetMS" w:cs="TrebuchetMS"/>
                <w:szCs w:val="24"/>
                <w:lang w:val="en-CA"/>
              </w:rPr>
              <w:t>lblStopTime</w:t>
            </w:r>
            <w:proofErr w:type="spellEnd"/>
          </w:p>
          <w:p w:rsidR="005E38F8" w:rsidRDefault="005E38F8" w:rsidP="005E38F8">
            <w:pPr>
              <w:overflowPunct/>
              <w:spacing w:line="360" w:lineRule="auto"/>
              <w:textAlignment w:val="auto"/>
              <w:rPr>
                <w:rFonts w:ascii="TrebuchetMS" w:eastAsiaTheme="minorHAnsi" w:hAnsi="TrebuchetMS" w:cs="TrebuchetMS"/>
                <w:szCs w:val="24"/>
                <w:lang w:val="en-CA"/>
              </w:rPr>
            </w:pPr>
            <w:r>
              <w:rPr>
                <w:rFonts w:ascii="TrebuchetMS-Bold" w:eastAsiaTheme="minorHAnsi" w:hAnsi="TrebuchetMS-Bold" w:cs="TrebuchetMS-Bold"/>
                <w:b/>
                <w:bCs/>
                <w:szCs w:val="24"/>
                <w:lang w:val="en-CA"/>
              </w:rPr>
              <w:t xml:space="preserve">label3 </w:t>
            </w:r>
            <w:r>
              <w:rPr>
                <w:rFonts w:ascii="TrebuchetMS" w:eastAsiaTheme="minorHAnsi" w:hAnsi="TrebuchetMS" w:cs="TrebuchetMS"/>
                <w:szCs w:val="24"/>
                <w:lang w:val="en-CA"/>
              </w:rPr>
              <w:t xml:space="preserve">Label: Name </w:t>
            </w:r>
            <w:proofErr w:type="spellStart"/>
            <w:r>
              <w:rPr>
                <w:rFonts w:ascii="TrebuchetMS" w:eastAsiaTheme="minorHAnsi" w:hAnsi="TrebuchetMS" w:cs="TrebuchetMS"/>
                <w:szCs w:val="24"/>
                <w:lang w:val="en-CA"/>
              </w:rPr>
              <w:t>lblSalesHeader</w:t>
            </w:r>
            <w:proofErr w:type="spellEnd"/>
          </w:p>
          <w:p w:rsidR="005E38F8" w:rsidRDefault="005E38F8" w:rsidP="005E38F8">
            <w:pPr>
              <w:overflowPunct/>
              <w:spacing w:line="360" w:lineRule="auto"/>
              <w:textAlignment w:val="auto"/>
              <w:rPr>
                <w:rFonts w:ascii="TrebuchetMS" w:eastAsiaTheme="minorHAnsi" w:hAnsi="TrebuchetMS" w:cs="TrebuchetMS"/>
                <w:szCs w:val="24"/>
                <w:lang w:val="en-CA"/>
              </w:rPr>
            </w:pPr>
            <w:r>
              <w:rPr>
                <w:rFonts w:ascii="TrebuchetMS-Bold" w:eastAsiaTheme="minorHAnsi" w:hAnsi="TrebuchetMS-Bold" w:cs="TrebuchetMS-Bold"/>
                <w:b/>
                <w:bCs/>
                <w:szCs w:val="24"/>
                <w:lang w:val="en-CA"/>
              </w:rPr>
              <w:t xml:space="preserve">label4 </w:t>
            </w:r>
            <w:r>
              <w:rPr>
                <w:rFonts w:ascii="TrebuchetMS" w:eastAsiaTheme="minorHAnsi" w:hAnsi="TrebuchetMS" w:cs="TrebuchetMS"/>
                <w:szCs w:val="24"/>
                <w:lang w:val="en-CA"/>
              </w:rPr>
              <w:t xml:space="preserve">Label: Name </w:t>
            </w:r>
            <w:proofErr w:type="spellStart"/>
            <w:r>
              <w:rPr>
                <w:rFonts w:ascii="TrebuchetMS" w:eastAsiaTheme="minorHAnsi" w:hAnsi="TrebuchetMS" w:cs="TrebuchetMS"/>
                <w:szCs w:val="24"/>
                <w:lang w:val="en-CA"/>
              </w:rPr>
              <w:t>lblOnTime</w:t>
            </w:r>
            <w:proofErr w:type="spellEnd"/>
          </w:p>
          <w:p w:rsidR="005E38F8" w:rsidRDefault="005E38F8" w:rsidP="005E38F8">
            <w:pPr>
              <w:overflowPunct/>
              <w:spacing w:line="360" w:lineRule="auto"/>
              <w:textAlignment w:val="auto"/>
              <w:rPr>
                <w:rFonts w:ascii="TrebuchetMS" w:eastAsiaTheme="minorHAnsi" w:hAnsi="TrebuchetMS" w:cs="TrebuchetMS"/>
                <w:szCs w:val="24"/>
                <w:lang w:val="en-CA"/>
              </w:rPr>
            </w:pPr>
            <w:r>
              <w:rPr>
                <w:rFonts w:ascii="TrebuchetMS-Bold" w:eastAsiaTheme="minorHAnsi" w:hAnsi="TrebuchetMS-Bold" w:cs="TrebuchetMS-Bold"/>
                <w:b/>
                <w:bCs/>
                <w:szCs w:val="24"/>
                <w:lang w:val="en-CA"/>
              </w:rPr>
              <w:t xml:space="preserve">label5 </w:t>
            </w:r>
            <w:r>
              <w:rPr>
                <w:rFonts w:ascii="TrebuchetMS" w:eastAsiaTheme="minorHAnsi" w:hAnsi="TrebuchetMS" w:cs="TrebuchetMS"/>
                <w:szCs w:val="24"/>
                <w:lang w:val="en-CA"/>
              </w:rPr>
              <w:t xml:space="preserve">Label: Name </w:t>
            </w:r>
            <w:proofErr w:type="spellStart"/>
            <w:r>
              <w:rPr>
                <w:rFonts w:ascii="TrebuchetMS" w:eastAsiaTheme="minorHAnsi" w:hAnsi="TrebuchetMS" w:cs="TrebuchetMS"/>
                <w:szCs w:val="24"/>
                <w:lang w:val="en-CA"/>
              </w:rPr>
              <w:t>lblOnTimeSales</w:t>
            </w:r>
            <w:proofErr w:type="spellEnd"/>
          </w:p>
          <w:p w:rsidR="005E38F8" w:rsidRDefault="005E38F8" w:rsidP="005E38F8">
            <w:pPr>
              <w:overflowPunct/>
              <w:spacing w:line="360" w:lineRule="auto"/>
              <w:textAlignment w:val="auto"/>
              <w:rPr>
                <w:rFonts w:ascii="TrebuchetMS" w:eastAsiaTheme="minorHAnsi" w:hAnsi="TrebuchetMS" w:cs="TrebuchetMS"/>
                <w:szCs w:val="24"/>
                <w:lang w:val="en-CA"/>
              </w:rPr>
            </w:pPr>
            <w:r>
              <w:rPr>
                <w:rFonts w:ascii="TrebuchetMS-Bold" w:eastAsiaTheme="minorHAnsi" w:hAnsi="TrebuchetMS-Bold" w:cs="TrebuchetMS-Bold"/>
                <w:b/>
                <w:bCs/>
                <w:szCs w:val="24"/>
                <w:lang w:val="en-CA"/>
              </w:rPr>
              <w:t xml:space="preserve">label6 </w:t>
            </w:r>
            <w:r>
              <w:rPr>
                <w:rFonts w:ascii="TrebuchetMS" w:eastAsiaTheme="minorHAnsi" w:hAnsi="TrebuchetMS" w:cs="TrebuchetMS"/>
                <w:szCs w:val="24"/>
                <w:lang w:val="en-CA"/>
              </w:rPr>
              <w:t xml:space="preserve">Label: Name </w:t>
            </w:r>
            <w:proofErr w:type="spellStart"/>
            <w:r>
              <w:rPr>
                <w:rFonts w:ascii="TrebuchetMS" w:eastAsiaTheme="minorHAnsi" w:hAnsi="TrebuchetMS" w:cs="TrebuchetMS"/>
                <w:szCs w:val="24"/>
                <w:lang w:val="en-CA"/>
              </w:rPr>
              <w:t>lblLate</w:t>
            </w:r>
            <w:proofErr w:type="spellEnd"/>
          </w:p>
          <w:p w:rsidR="005E38F8" w:rsidRDefault="005E38F8" w:rsidP="005E38F8">
            <w:pPr>
              <w:overflowPunct/>
              <w:spacing w:line="360" w:lineRule="auto"/>
              <w:textAlignment w:val="auto"/>
              <w:rPr>
                <w:rFonts w:ascii="TrebuchetMS" w:eastAsiaTheme="minorHAnsi" w:hAnsi="TrebuchetMS" w:cs="TrebuchetMS"/>
                <w:szCs w:val="24"/>
                <w:lang w:val="en-CA"/>
              </w:rPr>
            </w:pPr>
            <w:r>
              <w:rPr>
                <w:rFonts w:ascii="TrebuchetMS-Bold" w:eastAsiaTheme="minorHAnsi" w:hAnsi="TrebuchetMS-Bold" w:cs="TrebuchetMS-Bold"/>
                <w:b/>
                <w:bCs/>
                <w:szCs w:val="24"/>
                <w:lang w:val="en-CA"/>
              </w:rPr>
              <w:t xml:space="preserve">label7 </w:t>
            </w:r>
            <w:r>
              <w:rPr>
                <w:rFonts w:ascii="TrebuchetMS" w:eastAsiaTheme="minorHAnsi" w:hAnsi="TrebuchetMS" w:cs="TrebuchetMS"/>
                <w:szCs w:val="24"/>
                <w:lang w:val="en-CA"/>
              </w:rPr>
              <w:t xml:space="preserve">Label: Name </w:t>
            </w:r>
            <w:proofErr w:type="spellStart"/>
            <w:r>
              <w:rPr>
                <w:rFonts w:ascii="TrebuchetMS" w:eastAsiaTheme="minorHAnsi" w:hAnsi="TrebuchetMS" w:cs="TrebuchetMS"/>
                <w:szCs w:val="24"/>
                <w:lang w:val="en-CA"/>
              </w:rPr>
              <w:t>lblLateSales</w:t>
            </w:r>
            <w:proofErr w:type="spellEnd"/>
          </w:p>
          <w:p w:rsidR="005E38F8" w:rsidRDefault="005E38F8" w:rsidP="005E38F8">
            <w:pPr>
              <w:overflowPunct/>
              <w:spacing w:line="360" w:lineRule="auto"/>
              <w:textAlignment w:val="auto"/>
              <w:rPr>
                <w:rFonts w:ascii="TrebuchetMS" w:eastAsiaTheme="minorHAnsi" w:hAnsi="TrebuchetMS" w:cs="TrebuchetMS"/>
                <w:szCs w:val="24"/>
                <w:lang w:val="en-CA"/>
              </w:rPr>
            </w:pPr>
            <w:r>
              <w:rPr>
                <w:rFonts w:ascii="TrebuchetMS-Bold" w:eastAsiaTheme="minorHAnsi" w:hAnsi="TrebuchetMS-Bold" w:cs="TrebuchetMS-Bold"/>
                <w:b/>
                <w:bCs/>
                <w:szCs w:val="24"/>
                <w:lang w:val="en-CA"/>
              </w:rPr>
              <w:t xml:space="preserve">label8 </w:t>
            </w:r>
            <w:r>
              <w:rPr>
                <w:rFonts w:ascii="TrebuchetMS" w:eastAsiaTheme="minorHAnsi" w:hAnsi="TrebuchetMS" w:cs="TrebuchetMS"/>
                <w:szCs w:val="24"/>
                <w:lang w:val="en-CA"/>
              </w:rPr>
              <w:t xml:space="preserve">Label: Name </w:t>
            </w:r>
            <w:proofErr w:type="spellStart"/>
            <w:r>
              <w:rPr>
                <w:rFonts w:ascii="TrebuchetMS" w:eastAsiaTheme="minorHAnsi" w:hAnsi="TrebuchetMS" w:cs="TrebuchetMS"/>
                <w:szCs w:val="24"/>
                <w:lang w:val="en-CA"/>
              </w:rPr>
              <w:t>lblTotalSales</w:t>
            </w:r>
            <w:proofErr w:type="spellEnd"/>
          </w:p>
          <w:p w:rsidR="005E38F8" w:rsidRDefault="005E38F8" w:rsidP="005E38F8">
            <w:pPr>
              <w:overflowPunct/>
              <w:spacing w:line="360" w:lineRule="auto"/>
              <w:textAlignment w:val="auto"/>
              <w:rPr>
                <w:rFonts w:ascii="TrebuchetMS" w:eastAsiaTheme="minorHAnsi" w:hAnsi="TrebuchetMS" w:cs="TrebuchetMS"/>
                <w:szCs w:val="24"/>
                <w:lang w:val="en-CA"/>
              </w:rPr>
            </w:pPr>
            <w:r>
              <w:rPr>
                <w:rFonts w:ascii="TrebuchetMS-Bold" w:eastAsiaTheme="minorHAnsi" w:hAnsi="TrebuchetMS-Bold" w:cs="TrebuchetMS-Bold"/>
                <w:b/>
                <w:bCs/>
                <w:szCs w:val="24"/>
                <w:lang w:val="en-CA"/>
              </w:rPr>
              <w:t xml:space="preserve">label9 </w:t>
            </w:r>
            <w:r>
              <w:rPr>
                <w:rFonts w:ascii="TrebuchetMS" w:eastAsiaTheme="minorHAnsi" w:hAnsi="TrebuchetMS" w:cs="TrebuchetMS"/>
                <w:szCs w:val="24"/>
                <w:lang w:val="en-CA"/>
              </w:rPr>
              <w:t xml:space="preserve">Label: Name </w:t>
            </w:r>
            <w:proofErr w:type="spellStart"/>
            <w:r>
              <w:rPr>
                <w:rFonts w:ascii="TrebuchetMS" w:eastAsiaTheme="minorHAnsi" w:hAnsi="TrebuchetMS" w:cs="TrebuchetMS"/>
                <w:szCs w:val="24"/>
                <w:lang w:val="en-CA"/>
              </w:rPr>
              <w:t>lblSales</w:t>
            </w:r>
            <w:proofErr w:type="spellEnd"/>
          </w:p>
          <w:p w:rsidR="005E38F8" w:rsidRDefault="005E38F8" w:rsidP="005E38F8">
            <w:pPr>
              <w:overflowPunct/>
              <w:spacing w:line="360" w:lineRule="auto"/>
              <w:textAlignment w:val="auto"/>
              <w:rPr>
                <w:rFonts w:ascii="TrebuchetMS" w:eastAsiaTheme="minorHAnsi" w:hAnsi="TrebuchetMS" w:cs="TrebuchetMS"/>
                <w:szCs w:val="24"/>
                <w:lang w:val="en-CA"/>
              </w:rPr>
            </w:pPr>
            <w:r>
              <w:rPr>
                <w:rFonts w:ascii="TrebuchetMS-Bold" w:eastAsiaTheme="minorHAnsi" w:hAnsi="TrebuchetMS-Bold" w:cs="TrebuchetMS-Bold"/>
                <w:b/>
                <w:bCs/>
                <w:szCs w:val="24"/>
                <w:lang w:val="en-CA"/>
              </w:rPr>
              <w:t xml:space="preserve">label10 </w:t>
            </w:r>
            <w:r>
              <w:rPr>
                <w:rFonts w:ascii="TrebuchetMS" w:eastAsiaTheme="minorHAnsi" w:hAnsi="TrebuchetMS" w:cs="TrebuchetMS"/>
                <w:szCs w:val="24"/>
                <w:lang w:val="en-CA"/>
              </w:rPr>
              <w:t xml:space="preserve">Label: Name </w:t>
            </w:r>
            <w:proofErr w:type="spellStart"/>
            <w:r>
              <w:rPr>
                <w:rFonts w:ascii="TrebuchetMS" w:eastAsiaTheme="minorHAnsi" w:hAnsi="TrebuchetMS" w:cs="TrebuchetMS"/>
                <w:szCs w:val="24"/>
                <w:lang w:val="en-CA"/>
              </w:rPr>
              <w:t>lblCostsHeader</w:t>
            </w:r>
            <w:proofErr w:type="spellEnd"/>
          </w:p>
          <w:p w:rsidR="005E38F8" w:rsidRDefault="005E38F8" w:rsidP="005E38F8">
            <w:pPr>
              <w:overflowPunct/>
              <w:spacing w:line="360" w:lineRule="auto"/>
              <w:textAlignment w:val="auto"/>
              <w:rPr>
                <w:rFonts w:ascii="TrebuchetMS" w:eastAsiaTheme="minorHAnsi" w:hAnsi="TrebuchetMS" w:cs="TrebuchetMS"/>
                <w:szCs w:val="24"/>
                <w:lang w:val="en-CA"/>
              </w:rPr>
            </w:pPr>
            <w:r>
              <w:rPr>
                <w:rFonts w:ascii="TrebuchetMS-Bold" w:eastAsiaTheme="minorHAnsi" w:hAnsi="TrebuchetMS-Bold" w:cs="TrebuchetMS-Bold"/>
                <w:b/>
                <w:bCs/>
                <w:szCs w:val="24"/>
                <w:lang w:val="en-CA"/>
              </w:rPr>
              <w:t xml:space="preserve">label11 </w:t>
            </w:r>
            <w:r>
              <w:rPr>
                <w:rFonts w:ascii="TrebuchetMS" w:eastAsiaTheme="minorHAnsi" w:hAnsi="TrebuchetMS" w:cs="TrebuchetMS"/>
                <w:szCs w:val="24"/>
                <w:lang w:val="en-CA"/>
              </w:rPr>
              <w:t xml:space="preserve">Label: Name </w:t>
            </w:r>
            <w:proofErr w:type="spellStart"/>
            <w:r>
              <w:rPr>
                <w:rFonts w:ascii="TrebuchetMS" w:eastAsiaTheme="minorHAnsi" w:hAnsi="TrebuchetMS" w:cs="TrebuchetMS"/>
                <w:szCs w:val="24"/>
                <w:lang w:val="en-CA"/>
              </w:rPr>
              <w:t>lblBaked</w:t>
            </w:r>
            <w:proofErr w:type="spellEnd"/>
          </w:p>
          <w:p w:rsidR="005E38F8" w:rsidRDefault="005E38F8" w:rsidP="005E38F8">
            <w:pPr>
              <w:overflowPunct/>
              <w:spacing w:line="360" w:lineRule="auto"/>
              <w:textAlignment w:val="auto"/>
              <w:rPr>
                <w:rFonts w:ascii="TrebuchetMS-Bold" w:eastAsiaTheme="minorHAnsi" w:hAnsi="TrebuchetMS-Bold" w:cs="TrebuchetMS-Bold"/>
                <w:b/>
                <w:bCs/>
                <w:szCs w:val="24"/>
                <w:lang w:val="en-CA"/>
              </w:rPr>
            </w:pPr>
          </w:p>
        </w:tc>
        <w:tc>
          <w:tcPr>
            <w:tcW w:w="5148" w:type="dxa"/>
          </w:tcPr>
          <w:p w:rsidR="005E38F8" w:rsidRDefault="005E38F8" w:rsidP="005E38F8">
            <w:pPr>
              <w:overflowPunct/>
              <w:spacing w:line="360" w:lineRule="auto"/>
              <w:textAlignment w:val="auto"/>
              <w:rPr>
                <w:rFonts w:ascii="TrebuchetMS" w:eastAsiaTheme="minorHAnsi" w:hAnsi="TrebuchetMS" w:cs="TrebuchetMS"/>
                <w:szCs w:val="24"/>
                <w:lang w:val="en-CA"/>
              </w:rPr>
            </w:pPr>
            <w:r>
              <w:rPr>
                <w:rFonts w:ascii="TrebuchetMS-Bold" w:eastAsiaTheme="minorHAnsi" w:hAnsi="TrebuchetMS-Bold" w:cs="TrebuchetMS-Bold"/>
                <w:b/>
                <w:bCs/>
                <w:szCs w:val="24"/>
                <w:lang w:val="en-CA"/>
              </w:rPr>
              <w:t xml:space="preserve">label12 </w:t>
            </w:r>
            <w:r>
              <w:rPr>
                <w:rFonts w:ascii="TrebuchetMS" w:eastAsiaTheme="minorHAnsi" w:hAnsi="TrebuchetMS" w:cs="TrebuchetMS"/>
                <w:szCs w:val="24"/>
                <w:lang w:val="en-CA"/>
              </w:rPr>
              <w:t xml:space="preserve">Label: Name </w:t>
            </w:r>
            <w:proofErr w:type="spellStart"/>
            <w:r>
              <w:rPr>
                <w:rFonts w:ascii="TrebuchetMS" w:eastAsiaTheme="minorHAnsi" w:hAnsi="TrebuchetMS" w:cs="TrebuchetMS"/>
                <w:szCs w:val="24"/>
                <w:lang w:val="en-CA"/>
              </w:rPr>
              <w:t>lblBakedCosts</w:t>
            </w:r>
            <w:proofErr w:type="spellEnd"/>
          </w:p>
          <w:p w:rsidR="005E38F8" w:rsidRDefault="005E38F8" w:rsidP="005E38F8">
            <w:pPr>
              <w:overflowPunct/>
              <w:spacing w:line="360" w:lineRule="auto"/>
              <w:textAlignment w:val="auto"/>
              <w:rPr>
                <w:rFonts w:ascii="TrebuchetMS" w:eastAsiaTheme="minorHAnsi" w:hAnsi="TrebuchetMS" w:cs="TrebuchetMS"/>
                <w:szCs w:val="24"/>
                <w:lang w:val="en-CA"/>
              </w:rPr>
            </w:pPr>
            <w:r>
              <w:rPr>
                <w:rFonts w:ascii="TrebuchetMS-Bold" w:eastAsiaTheme="minorHAnsi" w:hAnsi="TrebuchetMS-Bold" w:cs="TrebuchetMS-Bold"/>
                <w:b/>
                <w:bCs/>
                <w:szCs w:val="24"/>
                <w:lang w:val="en-CA"/>
              </w:rPr>
              <w:t xml:space="preserve">label13 </w:t>
            </w:r>
            <w:r>
              <w:rPr>
                <w:rFonts w:ascii="TrebuchetMS" w:eastAsiaTheme="minorHAnsi" w:hAnsi="TrebuchetMS" w:cs="TrebuchetMS"/>
                <w:szCs w:val="24"/>
                <w:lang w:val="en-CA"/>
              </w:rPr>
              <w:t xml:space="preserve">Label: Name </w:t>
            </w:r>
            <w:proofErr w:type="spellStart"/>
            <w:r>
              <w:rPr>
                <w:rFonts w:ascii="TrebuchetMS" w:eastAsiaTheme="minorHAnsi" w:hAnsi="TrebuchetMS" w:cs="TrebuchetMS"/>
                <w:szCs w:val="24"/>
                <w:lang w:val="en-CA"/>
              </w:rPr>
              <w:t>lblMiles</w:t>
            </w:r>
            <w:proofErr w:type="spellEnd"/>
          </w:p>
          <w:p w:rsidR="005E38F8" w:rsidRDefault="005E38F8" w:rsidP="005E38F8">
            <w:pPr>
              <w:overflowPunct/>
              <w:spacing w:line="360" w:lineRule="auto"/>
              <w:textAlignment w:val="auto"/>
              <w:rPr>
                <w:rFonts w:ascii="TrebuchetMS" w:eastAsiaTheme="minorHAnsi" w:hAnsi="TrebuchetMS" w:cs="TrebuchetMS"/>
                <w:szCs w:val="24"/>
                <w:lang w:val="en-CA"/>
              </w:rPr>
            </w:pPr>
            <w:r>
              <w:rPr>
                <w:rFonts w:ascii="TrebuchetMS-Bold" w:eastAsiaTheme="minorHAnsi" w:hAnsi="TrebuchetMS-Bold" w:cs="TrebuchetMS-Bold"/>
                <w:b/>
                <w:bCs/>
                <w:szCs w:val="24"/>
                <w:lang w:val="en-CA"/>
              </w:rPr>
              <w:t xml:space="preserve">label14 </w:t>
            </w:r>
            <w:r>
              <w:rPr>
                <w:rFonts w:ascii="TrebuchetMS" w:eastAsiaTheme="minorHAnsi" w:hAnsi="TrebuchetMS" w:cs="TrebuchetMS"/>
                <w:szCs w:val="24"/>
                <w:lang w:val="en-CA"/>
              </w:rPr>
              <w:t xml:space="preserve">Label: Name </w:t>
            </w:r>
            <w:proofErr w:type="spellStart"/>
            <w:r>
              <w:rPr>
                <w:rFonts w:ascii="TrebuchetMS" w:eastAsiaTheme="minorHAnsi" w:hAnsi="TrebuchetMS" w:cs="TrebuchetMS"/>
                <w:szCs w:val="24"/>
                <w:lang w:val="en-CA"/>
              </w:rPr>
              <w:t>lblMilesCosts</w:t>
            </w:r>
            <w:proofErr w:type="spellEnd"/>
          </w:p>
          <w:p w:rsidR="005E38F8" w:rsidRDefault="005E38F8" w:rsidP="005E38F8">
            <w:pPr>
              <w:overflowPunct/>
              <w:spacing w:line="360" w:lineRule="auto"/>
              <w:textAlignment w:val="auto"/>
              <w:rPr>
                <w:rFonts w:ascii="TrebuchetMS" w:eastAsiaTheme="minorHAnsi" w:hAnsi="TrebuchetMS" w:cs="TrebuchetMS"/>
                <w:szCs w:val="24"/>
                <w:lang w:val="en-CA"/>
              </w:rPr>
            </w:pPr>
            <w:r>
              <w:rPr>
                <w:rFonts w:ascii="TrebuchetMS-Bold" w:eastAsiaTheme="minorHAnsi" w:hAnsi="TrebuchetMS-Bold" w:cs="TrebuchetMS-Bold"/>
                <w:b/>
                <w:bCs/>
                <w:szCs w:val="24"/>
                <w:lang w:val="en-CA"/>
              </w:rPr>
              <w:t xml:space="preserve">label15 </w:t>
            </w:r>
            <w:r>
              <w:rPr>
                <w:rFonts w:ascii="TrebuchetMS" w:eastAsiaTheme="minorHAnsi" w:hAnsi="TrebuchetMS" w:cs="TrebuchetMS"/>
                <w:szCs w:val="24"/>
                <w:lang w:val="en-CA"/>
              </w:rPr>
              <w:t xml:space="preserve">Label: Name </w:t>
            </w:r>
            <w:proofErr w:type="spellStart"/>
            <w:r>
              <w:rPr>
                <w:rFonts w:ascii="TrebuchetMS" w:eastAsiaTheme="minorHAnsi" w:hAnsi="TrebuchetMS" w:cs="TrebuchetMS"/>
                <w:szCs w:val="24"/>
                <w:lang w:val="en-CA"/>
              </w:rPr>
              <w:t>lblMissed</w:t>
            </w:r>
            <w:proofErr w:type="spellEnd"/>
          </w:p>
          <w:p w:rsidR="005E38F8" w:rsidRDefault="005E38F8" w:rsidP="005E38F8">
            <w:pPr>
              <w:overflowPunct/>
              <w:spacing w:line="360" w:lineRule="auto"/>
              <w:textAlignment w:val="auto"/>
              <w:rPr>
                <w:rFonts w:ascii="TrebuchetMS" w:eastAsiaTheme="minorHAnsi" w:hAnsi="TrebuchetMS" w:cs="TrebuchetMS"/>
                <w:szCs w:val="24"/>
                <w:lang w:val="en-CA"/>
              </w:rPr>
            </w:pPr>
            <w:r>
              <w:rPr>
                <w:rFonts w:ascii="TrebuchetMS-Bold" w:eastAsiaTheme="minorHAnsi" w:hAnsi="TrebuchetMS-Bold" w:cs="TrebuchetMS-Bold"/>
                <w:b/>
                <w:bCs/>
                <w:szCs w:val="24"/>
                <w:lang w:val="en-CA"/>
              </w:rPr>
              <w:t xml:space="preserve">label16 </w:t>
            </w:r>
            <w:r>
              <w:rPr>
                <w:rFonts w:ascii="TrebuchetMS" w:eastAsiaTheme="minorHAnsi" w:hAnsi="TrebuchetMS" w:cs="TrebuchetMS"/>
                <w:szCs w:val="24"/>
                <w:lang w:val="en-CA"/>
              </w:rPr>
              <w:t xml:space="preserve">Label: Name </w:t>
            </w:r>
            <w:proofErr w:type="spellStart"/>
            <w:r>
              <w:rPr>
                <w:rFonts w:ascii="TrebuchetMS" w:eastAsiaTheme="minorHAnsi" w:hAnsi="TrebuchetMS" w:cs="TrebuchetMS"/>
                <w:szCs w:val="24"/>
                <w:lang w:val="en-CA"/>
              </w:rPr>
              <w:t>lblMissedCosts</w:t>
            </w:r>
            <w:proofErr w:type="spellEnd"/>
          </w:p>
          <w:p w:rsidR="005E38F8" w:rsidRDefault="005E38F8" w:rsidP="005E38F8">
            <w:pPr>
              <w:overflowPunct/>
              <w:spacing w:line="360" w:lineRule="auto"/>
              <w:textAlignment w:val="auto"/>
              <w:rPr>
                <w:rFonts w:ascii="TrebuchetMS" w:eastAsiaTheme="minorHAnsi" w:hAnsi="TrebuchetMS" w:cs="TrebuchetMS"/>
                <w:szCs w:val="24"/>
                <w:lang w:val="en-CA"/>
              </w:rPr>
            </w:pPr>
            <w:r>
              <w:rPr>
                <w:rFonts w:ascii="TrebuchetMS-Bold" w:eastAsiaTheme="minorHAnsi" w:hAnsi="TrebuchetMS-Bold" w:cs="TrebuchetMS-Bold"/>
                <w:b/>
                <w:bCs/>
                <w:szCs w:val="24"/>
                <w:lang w:val="en-CA"/>
              </w:rPr>
              <w:t xml:space="preserve">label17 </w:t>
            </w:r>
            <w:r>
              <w:rPr>
                <w:rFonts w:ascii="TrebuchetMS" w:eastAsiaTheme="minorHAnsi" w:hAnsi="TrebuchetMS" w:cs="TrebuchetMS"/>
                <w:szCs w:val="24"/>
                <w:lang w:val="en-CA"/>
              </w:rPr>
              <w:t xml:space="preserve">Label: Name </w:t>
            </w:r>
            <w:proofErr w:type="spellStart"/>
            <w:r>
              <w:rPr>
                <w:rFonts w:ascii="TrebuchetMS" w:eastAsiaTheme="minorHAnsi" w:hAnsi="TrebuchetMS" w:cs="TrebuchetMS"/>
                <w:szCs w:val="24"/>
                <w:lang w:val="en-CA"/>
              </w:rPr>
              <w:t>lblTotalCosts</w:t>
            </w:r>
            <w:proofErr w:type="spellEnd"/>
          </w:p>
          <w:p w:rsidR="005E38F8" w:rsidRDefault="005E38F8" w:rsidP="005E38F8">
            <w:pPr>
              <w:overflowPunct/>
              <w:spacing w:line="360" w:lineRule="auto"/>
              <w:textAlignment w:val="auto"/>
              <w:rPr>
                <w:rFonts w:ascii="TrebuchetMS" w:eastAsiaTheme="minorHAnsi" w:hAnsi="TrebuchetMS" w:cs="TrebuchetMS"/>
                <w:szCs w:val="24"/>
                <w:lang w:val="en-CA"/>
              </w:rPr>
            </w:pPr>
            <w:r>
              <w:rPr>
                <w:rFonts w:ascii="TrebuchetMS-Bold" w:eastAsiaTheme="minorHAnsi" w:hAnsi="TrebuchetMS-Bold" w:cs="TrebuchetMS-Bold"/>
                <w:b/>
                <w:bCs/>
                <w:szCs w:val="24"/>
                <w:lang w:val="en-CA"/>
              </w:rPr>
              <w:t xml:space="preserve">label18 </w:t>
            </w:r>
            <w:r>
              <w:rPr>
                <w:rFonts w:ascii="TrebuchetMS" w:eastAsiaTheme="minorHAnsi" w:hAnsi="TrebuchetMS" w:cs="TrebuchetMS"/>
                <w:szCs w:val="24"/>
                <w:lang w:val="en-CA"/>
              </w:rPr>
              <w:t xml:space="preserve">Label: Name </w:t>
            </w:r>
            <w:proofErr w:type="spellStart"/>
            <w:r>
              <w:rPr>
                <w:rFonts w:ascii="TrebuchetMS" w:eastAsiaTheme="minorHAnsi" w:hAnsi="TrebuchetMS" w:cs="TrebuchetMS"/>
                <w:szCs w:val="24"/>
                <w:lang w:val="en-CA"/>
              </w:rPr>
              <w:t>lblCosts</w:t>
            </w:r>
            <w:proofErr w:type="spellEnd"/>
          </w:p>
          <w:p w:rsidR="005E38F8" w:rsidRDefault="005E38F8" w:rsidP="005E38F8">
            <w:pPr>
              <w:overflowPunct/>
              <w:spacing w:line="360" w:lineRule="auto"/>
              <w:textAlignment w:val="auto"/>
              <w:rPr>
                <w:rFonts w:ascii="TrebuchetMS" w:eastAsiaTheme="minorHAnsi" w:hAnsi="TrebuchetMS" w:cs="TrebuchetMS"/>
                <w:szCs w:val="24"/>
                <w:lang w:val="en-CA"/>
              </w:rPr>
            </w:pPr>
            <w:r>
              <w:rPr>
                <w:rFonts w:ascii="TrebuchetMS-Bold" w:eastAsiaTheme="minorHAnsi" w:hAnsi="TrebuchetMS-Bold" w:cs="TrebuchetMS-Bold"/>
                <w:b/>
                <w:bCs/>
                <w:szCs w:val="24"/>
                <w:lang w:val="en-CA"/>
              </w:rPr>
              <w:t xml:space="preserve">label19 </w:t>
            </w:r>
            <w:r>
              <w:rPr>
                <w:rFonts w:ascii="TrebuchetMS" w:eastAsiaTheme="minorHAnsi" w:hAnsi="TrebuchetMS" w:cs="TrebuchetMS"/>
                <w:szCs w:val="24"/>
                <w:lang w:val="en-CA"/>
              </w:rPr>
              <w:t xml:space="preserve">Label: Name </w:t>
            </w:r>
            <w:proofErr w:type="spellStart"/>
            <w:r>
              <w:rPr>
                <w:rFonts w:ascii="TrebuchetMS" w:eastAsiaTheme="minorHAnsi" w:hAnsi="TrebuchetMS" w:cs="TrebuchetMS"/>
                <w:szCs w:val="24"/>
                <w:lang w:val="en-CA"/>
              </w:rPr>
              <w:t>lblTotalProfits</w:t>
            </w:r>
            <w:proofErr w:type="spellEnd"/>
          </w:p>
          <w:p w:rsidR="005E38F8" w:rsidRDefault="005E38F8" w:rsidP="005E38F8">
            <w:pPr>
              <w:overflowPunct/>
              <w:spacing w:line="360" w:lineRule="auto"/>
              <w:textAlignment w:val="auto"/>
              <w:rPr>
                <w:rFonts w:ascii="TrebuchetMS" w:eastAsiaTheme="minorHAnsi" w:hAnsi="TrebuchetMS" w:cs="TrebuchetMS"/>
                <w:szCs w:val="24"/>
                <w:lang w:val="en-CA"/>
              </w:rPr>
            </w:pPr>
            <w:r>
              <w:rPr>
                <w:rFonts w:ascii="TrebuchetMS-Bold" w:eastAsiaTheme="minorHAnsi" w:hAnsi="TrebuchetMS-Bold" w:cs="TrebuchetMS-Bold"/>
                <w:b/>
                <w:bCs/>
                <w:szCs w:val="24"/>
                <w:lang w:val="en-CA"/>
              </w:rPr>
              <w:t xml:space="preserve">label20 </w:t>
            </w:r>
            <w:r>
              <w:rPr>
                <w:rFonts w:ascii="TrebuchetMS" w:eastAsiaTheme="minorHAnsi" w:hAnsi="TrebuchetMS" w:cs="TrebuchetMS"/>
                <w:szCs w:val="24"/>
                <w:lang w:val="en-CA"/>
              </w:rPr>
              <w:t xml:space="preserve">Label: Name </w:t>
            </w:r>
            <w:proofErr w:type="spellStart"/>
            <w:r>
              <w:rPr>
                <w:rFonts w:ascii="TrebuchetMS" w:eastAsiaTheme="minorHAnsi" w:hAnsi="TrebuchetMS" w:cs="TrebuchetMS"/>
                <w:szCs w:val="24"/>
                <w:lang w:val="en-CA"/>
              </w:rPr>
              <w:t>lblProfits</w:t>
            </w:r>
            <w:proofErr w:type="spellEnd"/>
          </w:p>
          <w:p w:rsidR="005E38F8" w:rsidRDefault="005E38F8" w:rsidP="005E38F8">
            <w:pPr>
              <w:overflowPunct/>
              <w:spacing w:line="360" w:lineRule="auto"/>
              <w:textAlignment w:val="auto"/>
              <w:rPr>
                <w:rFonts w:ascii="TrebuchetMS" w:eastAsiaTheme="minorHAnsi" w:hAnsi="TrebuchetMS" w:cs="TrebuchetMS"/>
                <w:szCs w:val="24"/>
                <w:lang w:val="en-CA"/>
              </w:rPr>
            </w:pPr>
            <w:r>
              <w:rPr>
                <w:rFonts w:ascii="TrebuchetMS-Bold" w:eastAsiaTheme="minorHAnsi" w:hAnsi="TrebuchetMS-Bold" w:cs="TrebuchetMS-Bold"/>
                <w:b/>
                <w:bCs/>
                <w:szCs w:val="24"/>
                <w:lang w:val="en-CA"/>
              </w:rPr>
              <w:t xml:space="preserve">label21 </w:t>
            </w:r>
            <w:r>
              <w:rPr>
                <w:rFonts w:ascii="TrebuchetMS" w:eastAsiaTheme="minorHAnsi" w:hAnsi="TrebuchetMS" w:cs="TrebuchetMS"/>
                <w:szCs w:val="24"/>
                <w:lang w:val="en-CA"/>
              </w:rPr>
              <w:t xml:space="preserve">Label: Name </w:t>
            </w:r>
            <w:proofErr w:type="spellStart"/>
            <w:r>
              <w:rPr>
                <w:rFonts w:ascii="TrebuchetMS" w:eastAsiaTheme="minorHAnsi" w:hAnsi="TrebuchetMS" w:cs="TrebuchetMS"/>
                <w:szCs w:val="24"/>
                <w:lang w:val="en-CA"/>
              </w:rPr>
              <w:t>lblHourlyProfits</w:t>
            </w:r>
            <w:proofErr w:type="spellEnd"/>
          </w:p>
          <w:p w:rsidR="005E38F8" w:rsidRDefault="005E38F8" w:rsidP="005E38F8">
            <w:pPr>
              <w:overflowPunct/>
              <w:spacing w:line="360" w:lineRule="auto"/>
              <w:textAlignment w:val="auto"/>
              <w:rPr>
                <w:rFonts w:ascii="TrebuchetMS" w:eastAsiaTheme="minorHAnsi" w:hAnsi="TrebuchetMS" w:cs="TrebuchetMS"/>
                <w:szCs w:val="24"/>
                <w:lang w:val="en-CA"/>
              </w:rPr>
            </w:pPr>
            <w:r>
              <w:rPr>
                <w:rFonts w:ascii="TrebuchetMS-Bold" w:eastAsiaTheme="minorHAnsi" w:hAnsi="TrebuchetMS-Bold" w:cs="TrebuchetMS-Bold"/>
                <w:b/>
                <w:bCs/>
                <w:szCs w:val="24"/>
                <w:lang w:val="en-CA"/>
              </w:rPr>
              <w:t xml:space="preserve">label22 </w:t>
            </w:r>
            <w:r>
              <w:rPr>
                <w:rFonts w:ascii="TrebuchetMS" w:eastAsiaTheme="minorHAnsi" w:hAnsi="TrebuchetMS" w:cs="TrebuchetMS"/>
                <w:szCs w:val="24"/>
                <w:lang w:val="en-CA"/>
              </w:rPr>
              <w:t xml:space="preserve">Label: Name </w:t>
            </w:r>
            <w:proofErr w:type="spellStart"/>
            <w:r>
              <w:rPr>
                <w:rFonts w:ascii="TrebuchetMS" w:eastAsiaTheme="minorHAnsi" w:hAnsi="TrebuchetMS" w:cs="TrebuchetMS"/>
                <w:szCs w:val="24"/>
                <w:lang w:val="en-CA"/>
              </w:rPr>
              <w:t>lblHourly</w:t>
            </w:r>
            <w:proofErr w:type="spellEnd"/>
          </w:p>
          <w:p w:rsidR="005E38F8" w:rsidRDefault="005E38F8" w:rsidP="000552C7">
            <w:pPr>
              <w:overflowPunct/>
              <w:spacing w:line="360" w:lineRule="auto"/>
              <w:textAlignment w:val="auto"/>
              <w:rPr>
                <w:rFonts w:ascii="TrebuchetMS-Bold" w:eastAsiaTheme="minorHAnsi" w:hAnsi="TrebuchetMS-Bold" w:cs="TrebuchetMS-Bold"/>
                <w:b/>
                <w:bCs/>
                <w:szCs w:val="24"/>
                <w:lang w:val="en-CA"/>
              </w:rPr>
            </w:pPr>
          </w:p>
        </w:tc>
      </w:tr>
    </w:tbl>
    <w:p w:rsidR="005E38F8" w:rsidRDefault="005E38F8" w:rsidP="000552C7">
      <w:pPr>
        <w:overflowPunct/>
        <w:spacing w:line="360" w:lineRule="auto"/>
        <w:textAlignment w:val="auto"/>
        <w:rPr>
          <w:rFonts w:ascii="TrebuchetMS-Bold" w:eastAsiaTheme="minorHAnsi" w:hAnsi="TrebuchetMS-Bold" w:cs="TrebuchetMS-Bold"/>
          <w:b/>
          <w:bC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The code to use this form is relatively simple. We will build an overloaded</w:t>
      </w:r>
      <w:r w:rsidR="005E38F8">
        <w:rPr>
          <w:rFonts w:ascii="TrebuchetMS" w:eastAsiaTheme="minorHAnsi" w:hAnsi="TrebuchetMS" w:cs="TrebuchetMS"/>
          <w:szCs w:val="24"/>
          <w:lang w:val="en-CA"/>
        </w:rPr>
        <w:t xml:space="preserve"> </w:t>
      </w:r>
      <w:r>
        <w:rPr>
          <w:rFonts w:ascii="TrebuchetMS" w:eastAsiaTheme="minorHAnsi" w:hAnsi="TrebuchetMS" w:cs="TrebuchetMS"/>
          <w:szCs w:val="24"/>
          <w:lang w:val="en-CA"/>
        </w:rPr>
        <w:t>constructor to pass in the information needed to populate the various label</w:t>
      </w:r>
      <w:r w:rsidR="005E38F8">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controls. And, we’ll add one line of code to the results form’s </w:t>
      </w:r>
      <w:proofErr w:type="spellStart"/>
      <w:r>
        <w:rPr>
          <w:rFonts w:ascii="TrebuchetMS-Bold" w:eastAsiaTheme="minorHAnsi" w:hAnsi="TrebuchetMS-Bold" w:cs="TrebuchetMS-Bold"/>
          <w:b/>
          <w:bCs/>
          <w:szCs w:val="24"/>
          <w:lang w:val="en-CA"/>
        </w:rPr>
        <w:t>btnReturn</w:t>
      </w:r>
      <w:proofErr w:type="spellEnd"/>
      <w:r>
        <w:rPr>
          <w:rFonts w:ascii="TrebuchetMS-Bold" w:eastAsiaTheme="minorHAnsi" w:hAnsi="TrebuchetMS-Bold" w:cs="TrebuchetMS-Bold"/>
          <w:b/>
          <w:bCs/>
          <w:szCs w:val="24"/>
          <w:lang w:val="en-CA"/>
        </w:rPr>
        <w:t xml:space="preserve"> Click</w:t>
      </w:r>
      <w:r w:rsidR="005E38F8">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event to close it. Lastly, we will place code in the main form</w:t>
      </w:r>
      <w:r w:rsidR="005E38F8">
        <w:rPr>
          <w:rFonts w:ascii="TrebuchetMS" w:eastAsiaTheme="minorHAnsi" w:hAnsi="TrebuchetMS" w:cs="TrebuchetMS"/>
          <w:szCs w:val="24"/>
          <w:lang w:val="en-CA"/>
        </w:rPr>
        <w:t xml:space="preserve"> </w:t>
      </w:r>
      <w:r>
        <w:rPr>
          <w:rFonts w:ascii="TrebuchetMS" w:eastAsiaTheme="minorHAnsi" w:hAnsi="TrebuchetMS" w:cs="TrebuchetMS"/>
          <w:szCs w:val="24"/>
          <w:lang w:val="en-CA"/>
        </w:rPr>
        <w:t>(</w:t>
      </w:r>
      <w:proofErr w:type="spellStart"/>
      <w:r>
        <w:rPr>
          <w:rFonts w:ascii="TrebuchetMS-Bold" w:eastAsiaTheme="minorHAnsi" w:hAnsi="TrebuchetMS-Bold" w:cs="TrebuchetMS-Bold"/>
          <w:b/>
          <w:bCs/>
          <w:szCs w:val="24"/>
          <w:lang w:val="en-CA"/>
        </w:rPr>
        <w:t>frmPizzaDelivery</w:t>
      </w:r>
      <w:proofErr w:type="spellEnd"/>
      <w:r>
        <w:rPr>
          <w:rFonts w:ascii="TrebuchetMS" w:eastAsiaTheme="minorHAnsi" w:hAnsi="TrebuchetMS" w:cs="TrebuchetMS"/>
          <w:szCs w:val="24"/>
          <w:lang w:val="en-CA"/>
        </w:rPr>
        <w:t xml:space="preserve">) </w:t>
      </w:r>
      <w:proofErr w:type="spellStart"/>
      <w:r>
        <w:rPr>
          <w:rFonts w:ascii="TrebuchetMS-Bold" w:eastAsiaTheme="minorHAnsi" w:hAnsi="TrebuchetMS-Bold" w:cs="TrebuchetMS-Bold"/>
          <w:b/>
          <w:bCs/>
          <w:szCs w:val="24"/>
          <w:lang w:val="en-CA"/>
        </w:rPr>
        <w:t>btnExitStop</w:t>
      </w:r>
      <w:proofErr w:type="spellEnd"/>
      <w:r>
        <w:rPr>
          <w:rFonts w:ascii="TrebuchetMS-Bold" w:eastAsiaTheme="minorHAnsi" w:hAnsi="TrebuchetMS-Bold" w:cs="TrebuchetMS-Bold"/>
          <w:b/>
          <w:bCs/>
          <w:szCs w:val="24"/>
          <w:lang w:val="en-CA"/>
        </w:rPr>
        <w:t xml:space="preserve"> Click </w:t>
      </w:r>
      <w:r>
        <w:rPr>
          <w:rFonts w:ascii="TrebuchetMS" w:eastAsiaTheme="minorHAnsi" w:hAnsi="TrebuchetMS" w:cs="TrebuchetMS"/>
          <w:szCs w:val="24"/>
          <w:lang w:val="en-CA"/>
        </w:rPr>
        <w:t xml:space="preserve">event to display </w:t>
      </w:r>
      <w:proofErr w:type="spellStart"/>
      <w:r>
        <w:rPr>
          <w:rFonts w:ascii="TrebuchetMS-Bold" w:eastAsiaTheme="minorHAnsi" w:hAnsi="TrebuchetMS-Bold" w:cs="TrebuchetMS-Bold"/>
          <w:b/>
          <w:bCs/>
          <w:szCs w:val="24"/>
          <w:lang w:val="en-CA"/>
        </w:rPr>
        <w:t>frmDeliveryResults</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(and</w:t>
      </w:r>
      <w:r w:rsidR="005E38F8">
        <w:rPr>
          <w:rFonts w:ascii="TrebuchetMS" w:eastAsiaTheme="minorHAnsi" w:hAnsi="TrebuchetMS" w:cs="TrebuchetMS"/>
          <w:szCs w:val="24"/>
          <w:lang w:val="en-CA"/>
        </w:rPr>
        <w:t xml:space="preserve"> </w:t>
      </w:r>
      <w:r>
        <w:rPr>
          <w:rFonts w:ascii="TrebuchetMS" w:eastAsiaTheme="minorHAnsi" w:hAnsi="TrebuchetMS" w:cs="TrebuchetMS"/>
          <w:szCs w:val="24"/>
          <w:lang w:val="en-CA"/>
        </w:rPr>
        <w:t>pass it the needed information).</w:t>
      </w:r>
    </w:p>
    <w:p w:rsidR="005E38F8" w:rsidRDefault="005E38F8"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Bold" w:eastAsiaTheme="minorHAnsi" w:hAnsi="TrebuchetMS-Bold" w:cs="TrebuchetMS-Bold"/>
          <w:b/>
          <w:bCs/>
          <w:sz w:val="28"/>
          <w:szCs w:val="28"/>
          <w:lang w:val="en-CA"/>
        </w:rPr>
      </w:pPr>
      <w:r>
        <w:rPr>
          <w:rFonts w:ascii="TrebuchetMS-Bold" w:eastAsiaTheme="minorHAnsi" w:hAnsi="TrebuchetMS-Bold" w:cs="TrebuchetMS-Bold"/>
          <w:b/>
          <w:bCs/>
          <w:sz w:val="28"/>
          <w:szCs w:val="28"/>
          <w:lang w:val="en-CA"/>
        </w:rPr>
        <w:t>Code Design – Sales Results</w:t>
      </w:r>
    </w:p>
    <w:p w:rsidR="005E38F8" w:rsidRDefault="005E38F8" w:rsidP="000552C7">
      <w:pPr>
        <w:overflowPunct/>
        <w:spacing w:line="360" w:lineRule="auto"/>
        <w:textAlignment w:val="auto"/>
        <w:rPr>
          <w:rFonts w:ascii="TrebuchetMS" w:eastAsiaTheme="minorHAnsi" w:hAnsi="TrebuchetMS" w:cs="TrebuchetMS"/>
          <w:szCs w:val="24"/>
          <w:lang w:val="en-CA"/>
        </w:rPr>
      </w:pPr>
    </w:p>
    <w:p w:rsidR="005E38F8" w:rsidRDefault="000552C7" w:rsidP="005E38F8">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To fill all the label controls on the sales results form, we need </w:t>
      </w:r>
      <w:r w:rsidR="00691FCD">
        <w:rPr>
          <w:rFonts w:ascii="TrebuchetMS" w:eastAsiaTheme="minorHAnsi" w:hAnsi="TrebuchetMS" w:cs="TrebuchetMS"/>
          <w:szCs w:val="24"/>
          <w:lang w:val="en-CA"/>
        </w:rPr>
        <w:t>a bunch of</w:t>
      </w:r>
      <w:r>
        <w:rPr>
          <w:rFonts w:ascii="TrebuchetMS" w:eastAsiaTheme="minorHAnsi" w:hAnsi="TrebuchetMS" w:cs="TrebuchetMS"/>
          <w:szCs w:val="24"/>
          <w:lang w:val="en-CA"/>
        </w:rPr>
        <w:t xml:space="preserve"> variables</w:t>
      </w:r>
      <w:r w:rsidR="005E38F8">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from </w:t>
      </w:r>
      <w:proofErr w:type="spellStart"/>
      <w:r w:rsidR="00691FCD">
        <w:rPr>
          <w:rFonts w:ascii="TrebuchetMS-Bold" w:eastAsiaTheme="minorHAnsi" w:hAnsi="TrebuchetMS-Bold" w:cs="TrebuchetMS-Bold"/>
          <w:b/>
          <w:bCs/>
          <w:szCs w:val="24"/>
          <w:lang w:val="en-CA"/>
        </w:rPr>
        <w:t>fr</w:t>
      </w:r>
      <w:r>
        <w:rPr>
          <w:rFonts w:ascii="TrebuchetMS-Bold" w:eastAsiaTheme="minorHAnsi" w:hAnsi="TrebuchetMS-Bold" w:cs="TrebuchetMS-Bold"/>
          <w:b/>
          <w:bCs/>
          <w:szCs w:val="24"/>
          <w:lang w:val="en-CA"/>
        </w:rPr>
        <w:t>mPizzaDelivery</w:t>
      </w:r>
      <w:proofErr w:type="spellEnd"/>
      <w:r>
        <w:rPr>
          <w:rFonts w:ascii="TrebuchetMS" w:eastAsiaTheme="minorHAnsi" w:hAnsi="TrebuchetMS" w:cs="TrebuchetMS"/>
          <w:szCs w:val="24"/>
          <w:lang w:val="en-CA"/>
        </w:rPr>
        <w:t>:</w:t>
      </w:r>
      <w:r w:rsidR="005E38F8">
        <w:rPr>
          <w:rFonts w:ascii="TrebuchetMS" w:eastAsiaTheme="minorHAnsi" w:hAnsi="TrebuchetMS" w:cs="TrebuchetMS"/>
          <w:szCs w:val="24"/>
          <w:lang w:val="en-CA"/>
        </w:rPr>
        <w:t xml:space="preserve"> </w:t>
      </w:r>
    </w:p>
    <w:p w:rsidR="00EF7626" w:rsidRPr="005E38F8" w:rsidRDefault="00EF7626" w:rsidP="00EF7626">
      <w:pPr>
        <w:overflowPunct/>
        <w:spacing w:line="360" w:lineRule="auto"/>
        <w:ind w:left="720"/>
        <w:textAlignment w:val="auto"/>
        <w:rPr>
          <w:rFonts w:ascii="TrebuchetMS-Bold" w:eastAsiaTheme="minorHAnsi" w:hAnsi="TrebuchetMS-Bold" w:cs="TrebuchetMS-Bold"/>
          <w:bC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We will build an </w:t>
      </w:r>
      <w:proofErr w:type="spellStart"/>
      <w:r>
        <w:rPr>
          <w:rFonts w:ascii="TrebuchetMS" w:eastAsiaTheme="minorHAnsi" w:hAnsi="TrebuchetMS" w:cs="TrebuchetMS"/>
          <w:szCs w:val="24"/>
          <w:lang w:val="en-CA"/>
        </w:rPr>
        <w:t>overloadedconstructor</w:t>
      </w:r>
      <w:proofErr w:type="spellEnd"/>
      <w:r>
        <w:rPr>
          <w:rFonts w:ascii="TrebuchetMS" w:eastAsiaTheme="minorHAnsi" w:hAnsi="TrebuchetMS" w:cs="TrebuchetMS"/>
          <w:szCs w:val="24"/>
          <w:lang w:val="en-CA"/>
        </w:rPr>
        <w:t xml:space="preserve"> that passes this information into the form</w:t>
      </w:r>
      <w:r w:rsidR="00EF7626">
        <w:rPr>
          <w:rFonts w:ascii="TrebuchetMS" w:eastAsiaTheme="minorHAnsi" w:hAnsi="TrebuchetMS" w:cs="TrebuchetMS"/>
          <w:szCs w:val="24"/>
          <w:lang w:val="en-CA"/>
        </w:rPr>
        <w:t xml:space="preserve"> </w:t>
      </w:r>
      <w:r>
        <w:rPr>
          <w:rFonts w:ascii="TrebuchetMS" w:eastAsiaTheme="minorHAnsi" w:hAnsi="TrebuchetMS" w:cs="TrebuchetMS"/>
          <w:szCs w:val="24"/>
          <w:lang w:val="en-CA"/>
        </w:rPr>
        <w:t>and displays it in the proper label controls. Open the code window for</w:t>
      </w:r>
      <w:r w:rsidR="00EF7626">
        <w:rPr>
          <w:rFonts w:ascii="TrebuchetMS" w:eastAsiaTheme="minorHAnsi" w:hAnsi="TrebuchetMS" w:cs="TrebuchetMS"/>
          <w:szCs w:val="24"/>
          <w:lang w:val="en-CA"/>
        </w:rPr>
        <w:t xml:space="preserve"> </w:t>
      </w:r>
      <w:proofErr w:type="spellStart"/>
      <w:r>
        <w:rPr>
          <w:rFonts w:ascii="TrebuchetMS-Bold" w:eastAsiaTheme="minorHAnsi" w:hAnsi="TrebuchetMS-Bold" w:cs="TrebuchetMS-Bold"/>
          <w:b/>
          <w:bCs/>
          <w:szCs w:val="24"/>
          <w:lang w:val="en-CA"/>
        </w:rPr>
        <w:t>frmSalesResults</w:t>
      </w:r>
      <w:proofErr w:type="spellEnd"/>
      <w:r>
        <w:rPr>
          <w:rFonts w:ascii="TrebuchetMS-Bold" w:eastAsiaTheme="minorHAnsi" w:hAnsi="TrebuchetMS-Bold" w:cs="TrebuchetMS-Bold"/>
          <w:b/>
          <w:bCs/>
          <w:szCs w:val="24"/>
          <w:lang w:val="en-CA"/>
        </w:rPr>
        <w:t xml:space="preserve"> </w:t>
      </w:r>
      <w:r>
        <w:rPr>
          <w:rFonts w:ascii="TrebuchetMS" w:eastAsiaTheme="minorHAnsi" w:hAnsi="TrebuchetMS" w:cs="TrebuchetMS"/>
          <w:szCs w:val="24"/>
          <w:lang w:val="en-CA"/>
        </w:rPr>
        <w:t>and add this constructor under the default constructor:</w:t>
      </w:r>
    </w:p>
    <w:p w:rsidR="00691FCD" w:rsidRDefault="00691FCD" w:rsidP="000552C7">
      <w:pPr>
        <w:overflowPunct/>
        <w:spacing w:line="360" w:lineRule="auto"/>
        <w:textAlignment w:val="auto"/>
        <w:rPr>
          <w:rFonts w:ascii="TrebuchetMS" w:eastAsiaTheme="minorHAnsi" w:hAnsi="TrebuchetMS" w:cs="TrebuchetMS"/>
          <w:szCs w:val="24"/>
          <w:lang w:val="en-CA"/>
        </w:rPr>
      </w:pPr>
    </w:p>
    <w:p w:rsidR="00691FCD" w:rsidRDefault="00691FCD" w:rsidP="002D6D40">
      <w:pPr>
        <w:overflowPunct/>
        <w:spacing w:line="360" w:lineRule="auto"/>
        <w:ind w:firstLine="720"/>
        <w:textAlignment w:val="auto"/>
        <w:rPr>
          <w:rFonts w:ascii="TrebuchetMS" w:eastAsiaTheme="minorHAnsi" w:hAnsi="TrebuchetMS" w:cs="TrebuchetMS"/>
          <w:szCs w:val="24"/>
          <w:lang w:val="en-CA"/>
        </w:rPr>
      </w:pPr>
      <w:r>
        <w:rPr>
          <w:rFonts w:ascii="TrebuchetMS" w:eastAsiaTheme="minorHAnsi" w:hAnsi="TrebuchetMS" w:cs="TrebuchetMS"/>
          <w:noProof/>
          <w:szCs w:val="24"/>
          <w:lang w:val="en-CA" w:eastAsia="en-CA"/>
        </w:rPr>
        <w:drawing>
          <wp:inline distT="0" distB="0" distL="0" distR="0">
            <wp:extent cx="5114925" cy="3667125"/>
            <wp:effectExtent l="1905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74"/>
                    <a:srcRect/>
                    <a:stretch>
                      <a:fillRect/>
                    </a:stretch>
                  </pic:blipFill>
                  <pic:spPr bwMode="auto">
                    <a:xfrm>
                      <a:off x="0" y="0"/>
                      <a:ext cx="5114925" cy="3667125"/>
                    </a:xfrm>
                    <a:prstGeom prst="rect">
                      <a:avLst/>
                    </a:prstGeom>
                    <a:noFill/>
                    <a:ln w="9525">
                      <a:noFill/>
                      <a:miter lim="800000"/>
                      <a:headEnd/>
                      <a:tailEnd/>
                    </a:ln>
                  </pic:spPr>
                </pic:pic>
              </a:graphicData>
            </a:graphic>
          </wp:inline>
        </w:drawing>
      </w:r>
    </w:p>
    <w:p w:rsidR="00EF7626" w:rsidRDefault="00EF7626" w:rsidP="000552C7">
      <w:pPr>
        <w:overflowPunct/>
        <w:spacing w:line="360" w:lineRule="auto"/>
        <w:textAlignment w:val="auto"/>
        <w:rPr>
          <w:rFonts w:ascii="TrebuchetMS" w:eastAsiaTheme="minorHAnsi" w:hAnsi="TrebuchetMS" w:cs="TrebuchetMS"/>
          <w:szCs w:val="24"/>
          <w:lang w:val="en-CA"/>
        </w:rPr>
      </w:pPr>
    </w:p>
    <w:p w:rsidR="00EF7626" w:rsidRPr="00691FCD" w:rsidRDefault="00EF7626" w:rsidP="000552C7">
      <w:pPr>
        <w:overflowPunct/>
        <w:spacing w:line="360" w:lineRule="auto"/>
        <w:textAlignment w:val="auto"/>
        <w:rPr>
          <w:rFonts w:eastAsiaTheme="minorHAnsi" w:cs="Arial"/>
          <w:bCs/>
          <w:noProof/>
          <w:szCs w:val="24"/>
          <w:lang w:val="en-CA" w:eastAsia="en-CA"/>
        </w:rPr>
      </w:pPr>
      <w:r w:rsidRPr="00691FCD">
        <w:rPr>
          <w:rFonts w:eastAsiaTheme="minorHAnsi" w:cs="Arial"/>
          <w:bCs/>
          <w:noProof/>
          <w:szCs w:val="24"/>
          <w:lang w:val="en-CA" w:eastAsia="en-CA"/>
        </w:rPr>
        <w:t>Code continued</w:t>
      </w:r>
      <w:r w:rsidR="00691FCD">
        <w:rPr>
          <w:rFonts w:eastAsiaTheme="minorHAnsi" w:cs="Arial"/>
          <w:bCs/>
          <w:noProof/>
          <w:szCs w:val="24"/>
          <w:lang w:val="en-CA" w:eastAsia="en-CA"/>
        </w:rPr>
        <w:t xml:space="preserve"> below</w:t>
      </w:r>
    </w:p>
    <w:p w:rsidR="00691FCD" w:rsidRDefault="00691FCD" w:rsidP="000552C7">
      <w:pPr>
        <w:overflowPunct/>
        <w:spacing w:line="360" w:lineRule="auto"/>
        <w:textAlignment w:val="auto"/>
        <w:rPr>
          <w:rFonts w:ascii="CourierNewPS-BoldMT" w:eastAsiaTheme="minorHAnsi" w:hAnsi="CourierNewPS-BoldMT" w:cs="CourierNewPS-BoldMT"/>
          <w:b/>
          <w:bCs/>
          <w:szCs w:val="24"/>
          <w:lang w:val="en-CA"/>
        </w:rPr>
      </w:pPr>
      <w:r>
        <w:rPr>
          <w:rFonts w:ascii="CourierNewPS-BoldMT" w:eastAsiaTheme="minorHAnsi" w:hAnsi="CourierNewPS-BoldMT" w:cs="CourierNewPS-BoldMT"/>
          <w:b/>
          <w:bCs/>
          <w:noProof/>
          <w:szCs w:val="24"/>
          <w:lang w:val="en-CA" w:eastAsia="en-CA"/>
        </w:rPr>
        <w:lastRenderedPageBreak/>
        <w:drawing>
          <wp:inline distT="0" distB="0" distL="0" distR="0">
            <wp:extent cx="6153150" cy="5638800"/>
            <wp:effectExtent l="1905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75"/>
                    <a:srcRect/>
                    <a:stretch>
                      <a:fillRect/>
                    </a:stretch>
                  </pic:blipFill>
                  <pic:spPr bwMode="auto">
                    <a:xfrm>
                      <a:off x="0" y="0"/>
                      <a:ext cx="6153150" cy="5638800"/>
                    </a:xfrm>
                    <a:prstGeom prst="rect">
                      <a:avLst/>
                    </a:prstGeom>
                    <a:noFill/>
                    <a:ln w="9525">
                      <a:noFill/>
                      <a:miter lim="800000"/>
                      <a:headEnd/>
                      <a:tailEnd/>
                    </a:ln>
                  </pic:spPr>
                </pic:pic>
              </a:graphicData>
            </a:graphic>
          </wp:inline>
        </w:drawing>
      </w:r>
    </w:p>
    <w:p w:rsidR="00A07D2E" w:rsidRDefault="00A07D2E"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The code in this constructor is fairly simple. It sets the </w:t>
      </w:r>
      <w:r>
        <w:rPr>
          <w:rFonts w:ascii="TrebuchetMS-Bold" w:eastAsiaTheme="minorHAnsi" w:hAnsi="TrebuchetMS-Bold" w:cs="TrebuchetMS-Bold"/>
          <w:b/>
          <w:bCs/>
          <w:szCs w:val="24"/>
          <w:lang w:val="en-CA"/>
        </w:rPr>
        <w:t xml:space="preserve">Text </w:t>
      </w:r>
      <w:r>
        <w:rPr>
          <w:rFonts w:ascii="TrebuchetMS" w:eastAsiaTheme="minorHAnsi" w:hAnsi="TrebuchetMS" w:cs="TrebuchetMS"/>
          <w:szCs w:val="24"/>
          <w:lang w:val="en-CA"/>
        </w:rPr>
        <w:t>properties for the</w:t>
      </w:r>
      <w:r w:rsidR="00691FCD">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various label controls on </w:t>
      </w:r>
      <w:proofErr w:type="spellStart"/>
      <w:r>
        <w:rPr>
          <w:rFonts w:ascii="TrebuchetMS-Bold" w:eastAsiaTheme="minorHAnsi" w:hAnsi="TrebuchetMS-Bold" w:cs="TrebuchetMS-Bold"/>
          <w:b/>
          <w:bCs/>
          <w:szCs w:val="24"/>
          <w:lang w:val="en-CA"/>
        </w:rPr>
        <w:t>frmSalesResults</w:t>
      </w:r>
      <w:proofErr w:type="spellEnd"/>
      <w:r>
        <w:rPr>
          <w:rFonts w:ascii="TrebuchetMS" w:eastAsiaTheme="minorHAnsi" w:hAnsi="TrebuchetMS" w:cs="TrebuchetMS"/>
          <w:szCs w:val="24"/>
          <w:lang w:val="en-CA"/>
        </w:rPr>
        <w:t>. You may wonder if we now have two</w:t>
      </w:r>
      <w:r w:rsidR="00691FCD">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constructors (the </w:t>
      </w:r>
      <w:r>
        <w:rPr>
          <w:rFonts w:ascii="TrebuchetMS-Bold" w:eastAsiaTheme="minorHAnsi" w:hAnsi="TrebuchetMS-Bold" w:cs="TrebuchetMS-Bold"/>
          <w:b/>
          <w:bCs/>
          <w:szCs w:val="24"/>
          <w:lang w:val="en-CA"/>
        </w:rPr>
        <w:t xml:space="preserve">default </w:t>
      </w:r>
      <w:r>
        <w:rPr>
          <w:rFonts w:ascii="TrebuchetMS" w:eastAsiaTheme="minorHAnsi" w:hAnsi="TrebuchetMS" w:cs="TrebuchetMS"/>
          <w:szCs w:val="24"/>
          <w:lang w:val="en-CA"/>
        </w:rPr>
        <w:t xml:space="preserve">constructor or the new </w:t>
      </w:r>
      <w:r>
        <w:rPr>
          <w:rFonts w:ascii="TrebuchetMS-Bold" w:eastAsiaTheme="minorHAnsi" w:hAnsi="TrebuchetMS-Bold" w:cs="TrebuchetMS-Bold"/>
          <w:b/>
          <w:bCs/>
          <w:szCs w:val="24"/>
          <w:lang w:val="en-CA"/>
        </w:rPr>
        <w:t xml:space="preserve">overloaded </w:t>
      </w:r>
      <w:r>
        <w:rPr>
          <w:rFonts w:ascii="TrebuchetMS" w:eastAsiaTheme="minorHAnsi" w:hAnsi="TrebuchetMS" w:cs="TrebuchetMS"/>
          <w:szCs w:val="24"/>
          <w:lang w:val="en-CA"/>
        </w:rPr>
        <w:t>constructor) for</w:t>
      </w:r>
      <w:r w:rsidR="00691FCD">
        <w:rPr>
          <w:rFonts w:ascii="TrebuchetMS" w:eastAsiaTheme="minorHAnsi" w:hAnsi="TrebuchetMS" w:cs="TrebuchetMS"/>
          <w:szCs w:val="24"/>
          <w:lang w:val="en-CA"/>
        </w:rPr>
        <w:t xml:space="preserve"> </w:t>
      </w:r>
      <w:proofErr w:type="spellStart"/>
      <w:r>
        <w:rPr>
          <w:rFonts w:ascii="TrebuchetMS-Bold" w:eastAsiaTheme="minorHAnsi" w:hAnsi="TrebuchetMS-Bold" w:cs="TrebuchetMS-Bold"/>
          <w:b/>
          <w:bCs/>
          <w:szCs w:val="24"/>
          <w:lang w:val="en-CA"/>
        </w:rPr>
        <w:t>frmSalesResults</w:t>
      </w:r>
      <w:proofErr w:type="spellEnd"/>
      <w:r>
        <w:rPr>
          <w:rFonts w:ascii="TrebuchetMS" w:eastAsiaTheme="minorHAnsi" w:hAnsi="TrebuchetMS" w:cs="TrebuchetMS"/>
          <w:szCs w:val="24"/>
          <w:lang w:val="en-CA"/>
        </w:rPr>
        <w:t>, how does Visual C# know which constructor to use? With</w:t>
      </w:r>
      <w:r w:rsidR="00691FCD">
        <w:rPr>
          <w:rFonts w:ascii="TrebuchetMS" w:eastAsiaTheme="minorHAnsi" w:hAnsi="TrebuchetMS" w:cs="TrebuchetMS"/>
          <w:szCs w:val="24"/>
          <w:lang w:val="en-CA"/>
        </w:rPr>
        <w:t xml:space="preserve"> </w:t>
      </w:r>
      <w:r>
        <w:rPr>
          <w:rFonts w:ascii="TrebuchetMS" w:eastAsiaTheme="minorHAnsi" w:hAnsi="TrebuchetMS" w:cs="TrebuchetMS"/>
          <w:szCs w:val="24"/>
          <w:lang w:val="en-CA"/>
        </w:rPr>
        <w:t>overloaded constructors (or overloaded methods), the argument list indicates</w:t>
      </w:r>
      <w:r w:rsidR="00691FCD">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which form to use. For </w:t>
      </w:r>
      <w:proofErr w:type="spellStart"/>
      <w:r>
        <w:rPr>
          <w:rFonts w:ascii="TrebuchetMS-Bold" w:eastAsiaTheme="minorHAnsi" w:hAnsi="TrebuchetMS-Bold" w:cs="TrebuchetMS-Bold"/>
          <w:b/>
          <w:bCs/>
          <w:szCs w:val="24"/>
          <w:lang w:val="en-CA"/>
        </w:rPr>
        <w:t>frmSalesResults</w:t>
      </w:r>
      <w:proofErr w:type="spellEnd"/>
      <w:r>
        <w:rPr>
          <w:rFonts w:ascii="TrebuchetMS" w:eastAsiaTheme="minorHAnsi" w:hAnsi="TrebuchetMS" w:cs="TrebuchetMS"/>
          <w:szCs w:val="24"/>
          <w:lang w:val="en-CA"/>
        </w:rPr>
        <w:t>, if the argument list is empty, the</w:t>
      </w:r>
      <w:r w:rsidR="00691FCD">
        <w:rPr>
          <w:rFonts w:ascii="TrebuchetMS" w:eastAsiaTheme="minorHAnsi" w:hAnsi="TrebuchetMS" w:cs="TrebuchetMS"/>
          <w:szCs w:val="24"/>
          <w:lang w:val="en-CA"/>
        </w:rPr>
        <w:t xml:space="preserve"> </w:t>
      </w:r>
      <w:r>
        <w:rPr>
          <w:rFonts w:ascii="TrebuchetMS" w:eastAsiaTheme="minorHAnsi" w:hAnsi="TrebuchetMS" w:cs="TrebuchetMS"/>
          <w:szCs w:val="24"/>
          <w:lang w:val="en-CA"/>
        </w:rPr>
        <w:t>default constructor. Otherwise, if the argument list contains all of the variables</w:t>
      </w:r>
      <w:r w:rsidR="00691FCD">
        <w:rPr>
          <w:rFonts w:ascii="TrebuchetMS" w:eastAsiaTheme="minorHAnsi" w:hAnsi="TrebuchetMS" w:cs="TrebuchetMS"/>
          <w:szCs w:val="24"/>
          <w:lang w:val="en-CA"/>
        </w:rPr>
        <w:t xml:space="preserve"> </w:t>
      </w:r>
      <w:r>
        <w:rPr>
          <w:rFonts w:ascii="TrebuchetMS" w:eastAsiaTheme="minorHAnsi" w:hAnsi="TrebuchetMS" w:cs="TrebuchetMS"/>
          <w:szCs w:val="24"/>
          <w:lang w:val="en-CA"/>
        </w:rPr>
        <w:t>needed to fill the label controls, the overloaded version is used.</w:t>
      </w:r>
    </w:p>
    <w:p w:rsidR="00691FCD" w:rsidRDefault="00691FCD"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lastRenderedPageBreak/>
        <w:t xml:space="preserve">While the sales results form is displayed, add the single line to the </w:t>
      </w:r>
      <w:proofErr w:type="spellStart"/>
      <w:r>
        <w:rPr>
          <w:rFonts w:ascii="TrebuchetMS-Bold" w:eastAsiaTheme="minorHAnsi" w:hAnsi="TrebuchetMS-Bold" w:cs="TrebuchetMS-Bold"/>
          <w:b/>
          <w:bCs/>
          <w:szCs w:val="24"/>
          <w:lang w:val="en-CA"/>
        </w:rPr>
        <w:t>btnReturn</w:t>
      </w:r>
      <w:proofErr w:type="spellEnd"/>
      <w:r w:rsidR="00691FCD">
        <w:rPr>
          <w:rFonts w:ascii="TrebuchetMS-Bold" w:eastAsiaTheme="minorHAnsi" w:hAnsi="TrebuchetMS-Bold" w:cs="TrebuchetMS-Bold"/>
          <w:b/>
          <w:bCs/>
          <w:szCs w:val="24"/>
          <w:lang w:val="en-CA"/>
        </w:rPr>
        <w:t xml:space="preserve"> </w:t>
      </w:r>
      <w:r>
        <w:rPr>
          <w:rFonts w:ascii="TrebuchetMS-Bold" w:eastAsiaTheme="minorHAnsi" w:hAnsi="TrebuchetMS-Bold" w:cs="TrebuchetMS-Bold"/>
          <w:b/>
          <w:bCs/>
          <w:szCs w:val="24"/>
          <w:lang w:val="en-CA"/>
        </w:rPr>
        <w:t xml:space="preserve">Click </w:t>
      </w:r>
      <w:r>
        <w:rPr>
          <w:rFonts w:ascii="TrebuchetMS" w:eastAsiaTheme="minorHAnsi" w:hAnsi="TrebuchetMS" w:cs="TrebuchetMS"/>
          <w:szCs w:val="24"/>
          <w:lang w:val="en-CA"/>
        </w:rPr>
        <w:t>event method to close the form:</w:t>
      </w:r>
    </w:p>
    <w:p w:rsidR="00691FCD" w:rsidRDefault="00691FCD" w:rsidP="000552C7">
      <w:pPr>
        <w:overflowPunct/>
        <w:spacing w:line="360" w:lineRule="auto"/>
        <w:textAlignment w:val="auto"/>
        <w:rPr>
          <w:rFonts w:ascii="TrebuchetMS" w:eastAsiaTheme="minorHAnsi" w:hAnsi="TrebuchetMS" w:cs="TrebuchetMS"/>
          <w:szCs w:val="24"/>
          <w:lang w:val="en-CA"/>
        </w:rPr>
      </w:pPr>
    </w:p>
    <w:p w:rsidR="00691FCD" w:rsidRDefault="00691FCD" w:rsidP="00691FCD">
      <w:pPr>
        <w:overflowPunct/>
        <w:spacing w:line="360" w:lineRule="auto"/>
        <w:ind w:firstLine="720"/>
        <w:textAlignment w:val="auto"/>
        <w:rPr>
          <w:rFonts w:ascii="TrebuchetMS-Bold" w:eastAsiaTheme="minorHAnsi" w:hAnsi="TrebuchetMS-Bold" w:cs="TrebuchetMS-Bold"/>
          <w:b/>
          <w:bCs/>
          <w:sz w:val="28"/>
          <w:szCs w:val="28"/>
          <w:lang w:val="en-CA"/>
        </w:rPr>
      </w:pPr>
      <w:r>
        <w:rPr>
          <w:rFonts w:ascii="CourierNewPS-BoldMT" w:eastAsiaTheme="minorHAnsi" w:hAnsi="CourierNewPS-BoldMT" w:cs="CourierNewPS-BoldMT"/>
          <w:b/>
          <w:bCs/>
          <w:noProof/>
          <w:szCs w:val="24"/>
          <w:lang w:val="en-CA" w:eastAsia="en-CA"/>
        </w:rPr>
        <w:drawing>
          <wp:inline distT="0" distB="0" distL="0" distR="0">
            <wp:extent cx="4914900" cy="866775"/>
            <wp:effectExtent l="1905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76"/>
                    <a:srcRect/>
                    <a:stretch>
                      <a:fillRect/>
                    </a:stretch>
                  </pic:blipFill>
                  <pic:spPr bwMode="auto">
                    <a:xfrm>
                      <a:off x="0" y="0"/>
                      <a:ext cx="4914900" cy="866775"/>
                    </a:xfrm>
                    <a:prstGeom prst="rect">
                      <a:avLst/>
                    </a:prstGeom>
                    <a:noFill/>
                    <a:ln w="9525">
                      <a:noFill/>
                      <a:miter lim="800000"/>
                      <a:headEnd/>
                      <a:tailEnd/>
                    </a:ln>
                  </pic:spPr>
                </pic:pic>
              </a:graphicData>
            </a:graphic>
          </wp:inline>
        </w:drawing>
      </w:r>
    </w:p>
    <w:p w:rsidR="00691FCD" w:rsidRDefault="00691FCD" w:rsidP="000552C7">
      <w:pPr>
        <w:overflowPunct/>
        <w:spacing w:line="360" w:lineRule="auto"/>
        <w:textAlignment w:val="auto"/>
        <w:rPr>
          <w:rFonts w:ascii="TrebuchetMS-Bold" w:eastAsiaTheme="minorHAnsi" w:hAnsi="TrebuchetMS-Bold" w:cs="TrebuchetMS-Bold"/>
          <w:b/>
          <w:bCs/>
          <w:sz w:val="28"/>
          <w:szCs w:val="28"/>
          <w:lang w:val="en-CA"/>
        </w:rPr>
      </w:pPr>
    </w:p>
    <w:p w:rsidR="002D6D40"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Now, return to the code window for the </w:t>
      </w:r>
      <w:r>
        <w:rPr>
          <w:rFonts w:ascii="TrebuchetMS-Bold" w:eastAsiaTheme="minorHAnsi" w:hAnsi="TrebuchetMS-Bold" w:cs="TrebuchetMS-Bold"/>
          <w:b/>
          <w:bCs/>
          <w:szCs w:val="24"/>
          <w:lang w:val="en-CA"/>
        </w:rPr>
        <w:t xml:space="preserve">Pizza Delivery </w:t>
      </w:r>
      <w:r>
        <w:rPr>
          <w:rFonts w:ascii="TrebuchetMS" w:eastAsiaTheme="minorHAnsi" w:hAnsi="TrebuchetMS" w:cs="TrebuchetMS"/>
          <w:szCs w:val="24"/>
          <w:lang w:val="en-CA"/>
        </w:rPr>
        <w:t>form. Add the shaded</w:t>
      </w:r>
      <w:r w:rsidR="002D6D40">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code to the </w:t>
      </w:r>
      <w:proofErr w:type="spellStart"/>
      <w:r>
        <w:rPr>
          <w:rFonts w:ascii="TrebuchetMS-Bold" w:eastAsiaTheme="minorHAnsi" w:hAnsi="TrebuchetMS-Bold" w:cs="TrebuchetMS-Bold"/>
          <w:b/>
          <w:bCs/>
          <w:szCs w:val="24"/>
          <w:lang w:val="en-CA"/>
        </w:rPr>
        <w:t>btnExitStop</w:t>
      </w:r>
      <w:proofErr w:type="spellEnd"/>
      <w:r>
        <w:rPr>
          <w:rFonts w:ascii="TrebuchetMS-Bold" w:eastAsiaTheme="minorHAnsi" w:hAnsi="TrebuchetMS-Bold" w:cs="TrebuchetMS-Bold"/>
          <w:b/>
          <w:bCs/>
          <w:szCs w:val="24"/>
          <w:lang w:val="en-CA"/>
        </w:rPr>
        <w:t xml:space="preserve"> Click </w:t>
      </w:r>
      <w:r>
        <w:rPr>
          <w:rFonts w:ascii="TrebuchetMS" w:eastAsiaTheme="minorHAnsi" w:hAnsi="TrebuchetMS" w:cs="TrebuchetMS"/>
          <w:szCs w:val="24"/>
          <w:lang w:val="en-CA"/>
        </w:rPr>
        <w:t>event method:</w:t>
      </w:r>
    </w:p>
    <w:p w:rsidR="00060231" w:rsidRDefault="00060231" w:rsidP="000552C7">
      <w:pPr>
        <w:overflowPunct/>
        <w:spacing w:line="360" w:lineRule="auto"/>
        <w:textAlignment w:val="auto"/>
        <w:rPr>
          <w:rFonts w:ascii="TrebuchetMS" w:eastAsiaTheme="minorHAnsi" w:hAnsi="TrebuchetMS" w:cs="TrebuchetMS"/>
          <w:szCs w:val="24"/>
          <w:lang w:val="en-CA"/>
        </w:rPr>
      </w:pPr>
    </w:p>
    <w:p w:rsidR="002D6D40" w:rsidRDefault="002D6D40"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ab/>
      </w:r>
      <w:r>
        <w:rPr>
          <w:rFonts w:ascii="TrebuchetMS" w:eastAsiaTheme="minorHAnsi" w:hAnsi="TrebuchetMS" w:cs="TrebuchetMS"/>
          <w:noProof/>
          <w:szCs w:val="24"/>
          <w:lang w:val="en-CA" w:eastAsia="en-CA"/>
        </w:rPr>
        <w:drawing>
          <wp:inline distT="0" distB="0" distL="0" distR="0">
            <wp:extent cx="5543550" cy="216217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srcRect/>
                    <a:stretch>
                      <a:fillRect/>
                    </a:stretch>
                  </pic:blipFill>
                  <pic:spPr bwMode="auto">
                    <a:xfrm>
                      <a:off x="0" y="0"/>
                      <a:ext cx="5543550" cy="2162175"/>
                    </a:xfrm>
                    <a:prstGeom prst="rect">
                      <a:avLst/>
                    </a:prstGeom>
                    <a:noFill/>
                    <a:ln w="9525">
                      <a:noFill/>
                      <a:miter lim="800000"/>
                      <a:headEnd/>
                      <a:tailEnd/>
                    </a:ln>
                  </pic:spPr>
                </pic:pic>
              </a:graphicData>
            </a:graphic>
          </wp:inline>
        </w:drawing>
      </w:r>
    </w:p>
    <w:p w:rsidR="002D6D40" w:rsidRDefault="002D6D40" w:rsidP="000552C7">
      <w:pPr>
        <w:overflowPunct/>
        <w:spacing w:line="360" w:lineRule="auto"/>
        <w:textAlignment w:val="auto"/>
        <w:rPr>
          <w:rFonts w:ascii="TrebuchetMS" w:eastAsiaTheme="minorHAnsi" w:hAnsi="TrebuchetMS" w:cs="TrebuchetMS"/>
          <w:szCs w:val="24"/>
          <w:lang w:val="en-CA"/>
        </w:rPr>
      </w:pPr>
    </w:p>
    <w:p w:rsidR="000552C7" w:rsidRDefault="000552C7" w:rsidP="000552C7">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The new code creates an instance of the results form (using our new</w:t>
      </w:r>
      <w:r w:rsidR="002D6D40">
        <w:rPr>
          <w:rFonts w:ascii="TrebuchetMS" w:eastAsiaTheme="minorHAnsi" w:hAnsi="TrebuchetMS" w:cs="TrebuchetMS"/>
          <w:szCs w:val="24"/>
          <w:lang w:val="en-CA"/>
        </w:rPr>
        <w:t xml:space="preserve"> </w:t>
      </w:r>
      <w:r>
        <w:rPr>
          <w:rFonts w:ascii="TrebuchetMS" w:eastAsiaTheme="minorHAnsi" w:hAnsi="TrebuchetMS" w:cs="TrebuchetMS"/>
          <w:szCs w:val="24"/>
          <w:lang w:val="en-CA"/>
        </w:rPr>
        <w:t>constructor). It then displays the results form.</w:t>
      </w:r>
    </w:p>
    <w:p w:rsidR="002D6D40" w:rsidRDefault="002D6D40" w:rsidP="000552C7">
      <w:pPr>
        <w:overflowPunct/>
        <w:spacing w:line="360" w:lineRule="auto"/>
        <w:textAlignment w:val="auto"/>
        <w:rPr>
          <w:rFonts w:ascii="TrebuchetMS" w:eastAsiaTheme="minorHAnsi" w:hAnsi="TrebuchetMS" w:cs="TrebuchetMS"/>
          <w:szCs w:val="24"/>
          <w:lang w:val="en-CA"/>
        </w:rPr>
      </w:pPr>
    </w:p>
    <w:p w:rsidR="00060231" w:rsidRDefault="000552C7" w:rsidP="00060231">
      <w:pPr>
        <w:overflowPunct/>
        <w:spacing w:line="360" w:lineRule="auto"/>
        <w:textAlignment w:val="auto"/>
        <w:rPr>
          <w:rFonts w:ascii="TrebuchetMS" w:eastAsiaTheme="minorHAnsi" w:hAnsi="TrebuchetMS" w:cs="TrebuchetMS"/>
          <w:szCs w:val="24"/>
          <w:lang w:val="en-CA"/>
        </w:rPr>
      </w:pPr>
      <w:r>
        <w:rPr>
          <w:rFonts w:ascii="TrebuchetMS" w:eastAsiaTheme="minorHAnsi" w:hAnsi="TrebuchetMS" w:cs="TrebuchetMS"/>
          <w:szCs w:val="24"/>
          <w:lang w:val="en-CA"/>
        </w:rPr>
        <w:t xml:space="preserve">Save and run the project one last time. It is now complete. </w:t>
      </w:r>
    </w:p>
    <w:p w:rsidR="00060231" w:rsidRDefault="00060231" w:rsidP="00060231">
      <w:pPr>
        <w:overflowPunct/>
        <w:spacing w:line="360" w:lineRule="auto"/>
        <w:textAlignment w:val="auto"/>
        <w:rPr>
          <w:rFonts w:ascii="TrebuchetMS" w:eastAsiaTheme="minorHAnsi" w:hAnsi="TrebuchetMS" w:cs="TrebuchetMS"/>
          <w:szCs w:val="24"/>
          <w:lang w:val="en-CA"/>
        </w:rPr>
      </w:pPr>
    </w:p>
    <w:p w:rsidR="000552C7" w:rsidRDefault="000552C7" w:rsidP="00060231">
      <w:pPr>
        <w:overflowPunct/>
        <w:spacing w:line="360" w:lineRule="auto"/>
        <w:textAlignment w:val="auto"/>
        <w:rPr>
          <w:rFonts w:ascii="TrebuchetMS-Bold" w:eastAsiaTheme="minorHAnsi" w:hAnsi="TrebuchetMS-Bold" w:cs="TrebuchetMS-Bold"/>
          <w:b/>
          <w:bCs/>
          <w:sz w:val="28"/>
          <w:szCs w:val="28"/>
          <w:lang w:val="en-CA"/>
        </w:rPr>
      </w:pPr>
      <w:r>
        <w:rPr>
          <w:rFonts w:ascii="TrebuchetMS" w:eastAsiaTheme="minorHAnsi" w:hAnsi="TrebuchetMS" w:cs="TrebuchetMS"/>
          <w:szCs w:val="24"/>
          <w:lang w:val="en-CA"/>
        </w:rPr>
        <w:t>You should be able</w:t>
      </w:r>
      <w:r w:rsidR="002D6D40">
        <w:rPr>
          <w:rFonts w:ascii="TrebuchetMS" w:eastAsiaTheme="minorHAnsi" w:hAnsi="TrebuchetMS" w:cs="TrebuchetMS"/>
          <w:szCs w:val="24"/>
          <w:lang w:val="en-CA"/>
        </w:rPr>
        <w:t xml:space="preserve"> </w:t>
      </w:r>
      <w:r>
        <w:rPr>
          <w:rFonts w:ascii="TrebuchetMS" w:eastAsiaTheme="minorHAnsi" w:hAnsi="TrebuchetMS" w:cs="TrebuchetMS"/>
          <w:szCs w:val="24"/>
          <w:lang w:val="en-CA"/>
        </w:rPr>
        <w:t xml:space="preserve">to play a full game of </w:t>
      </w:r>
      <w:r>
        <w:rPr>
          <w:rFonts w:ascii="TrebuchetMS-Bold" w:eastAsiaTheme="minorHAnsi" w:hAnsi="TrebuchetMS-Bold" w:cs="TrebuchetMS-Bold"/>
          <w:b/>
          <w:bCs/>
          <w:szCs w:val="24"/>
          <w:lang w:val="en-CA"/>
        </w:rPr>
        <w:t xml:space="preserve">Pizza Delivery </w:t>
      </w:r>
      <w:r>
        <w:rPr>
          <w:rFonts w:ascii="TrebuchetMS" w:eastAsiaTheme="minorHAnsi" w:hAnsi="TrebuchetMS" w:cs="TrebuchetMS"/>
          <w:szCs w:val="24"/>
          <w:lang w:val="en-CA"/>
        </w:rPr>
        <w:t xml:space="preserve">and receive a sales report. </w:t>
      </w:r>
    </w:p>
    <w:sectPr w:rsidR="000552C7" w:rsidSect="000552C7">
      <w:headerReference w:type="default" r:id="rId78"/>
      <w:footerReference w:type="even" r:id="rId79"/>
      <w:footerReference w:type="default" r:id="rId80"/>
      <w:headerReference w:type="first" r:id="rId81"/>
      <w:footerReference w:type="first" r:id="rId82"/>
      <w:pgSz w:w="12240" w:h="15840"/>
      <w:pgMar w:top="1440" w:right="1080" w:bottom="1440" w:left="108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6D40" w:rsidRDefault="002D6D40" w:rsidP="00EE35AB">
      <w:r>
        <w:separator/>
      </w:r>
    </w:p>
  </w:endnote>
  <w:endnote w:type="continuationSeparator" w:id="1">
    <w:p w:rsidR="002D6D40" w:rsidRDefault="002D6D40" w:rsidP="00EE35AB">
      <w:r>
        <w:continuationSeparator/>
      </w:r>
    </w:p>
  </w:endnote>
</w:endnotes>
</file>

<file path=word/fontTable.xml><?xml version="1.0" encoding="utf-8"?>
<w:fonts xmlns:r="http://schemas.openxmlformats.org/officeDocument/2006/relationships" xmlns:w="http://schemas.openxmlformats.org/wordprocessingml/2006/main">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rebuchetMS">
    <w:panose1 w:val="00000000000000000000"/>
    <w:charset w:val="00"/>
    <w:family w:val="swiss"/>
    <w:notTrueType/>
    <w:pitch w:val="default"/>
    <w:sig w:usb0="00000003" w:usb1="00000000" w:usb2="00000000" w:usb3="00000000" w:csb0="00000001" w:csb1="00000000"/>
  </w:font>
  <w:font w:name="TrebuchetMS-Bold">
    <w:panose1 w:val="00000000000000000000"/>
    <w:charset w:val="00"/>
    <w:family w:val="swiss"/>
    <w:notTrueType/>
    <w:pitch w:val="default"/>
    <w:sig w:usb0="00000003" w:usb1="00000000" w:usb2="00000000" w:usb3="00000000" w:csb0="00000001" w:csb1="00000000"/>
  </w:font>
  <w:font w:name="CourierNewPS-BoldMT">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6D40" w:rsidRPr="00C0158B" w:rsidRDefault="002D6D40">
    <w:pPr>
      <w:pStyle w:val="Footer"/>
      <w:jc w:val="center"/>
      <w:rPr>
        <w:rFonts w:ascii="Comic Sans MS" w:hAnsi="Comic Sans M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6D40" w:rsidRPr="00C0158B" w:rsidRDefault="002D6D40">
    <w:pPr>
      <w:pStyle w:val="Footer"/>
      <w:jc w:val="center"/>
      <w:rPr>
        <w:rFonts w:ascii="Comic Sans MS" w:hAnsi="Comic Sans MS"/>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6D40" w:rsidRPr="00C0158B" w:rsidRDefault="002D6D40">
    <w:pPr>
      <w:pStyle w:val="Footer"/>
      <w:jc w:val="center"/>
      <w:rPr>
        <w:rFonts w:ascii="Comic Sans MS" w:hAnsi="Comic Sans M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6D40" w:rsidRDefault="002D6D40" w:rsidP="00EE35AB">
      <w:r>
        <w:separator/>
      </w:r>
    </w:p>
  </w:footnote>
  <w:footnote w:type="continuationSeparator" w:id="1">
    <w:p w:rsidR="002D6D40" w:rsidRDefault="002D6D40" w:rsidP="00EE35A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6D40" w:rsidRPr="00143D91" w:rsidRDefault="002D6D40">
    <w:pPr>
      <w:pStyle w:val="Header"/>
      <w:tabs>
        <w:tab w:val="clear" w:pos="8640"/>
        <w:tab w:val="right" w:pos="8820"/>
      </w:tabs>
      <w:rPr>
        <w:rFonts w:cs="Arial"/>
      </w:rPr>
    </w:pPr>
    <w:r w:rsidRPr="00143D91">
      <w:rPr>
        <w:rFonts w:cs="Arial"/>
      </w:rP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6D40" w:rsidRPr="00076C40" w:rsidRDefault="002D6D40">
    <w:pPr>
      <w:pStyle w:val="Header"/>
      <w:tabs>
        <w:tab w:val="clear" w:pos="4320"/>
        <w:tab w:val="clear" w:pos="8640"/>
        <w:tab w:val="right" w:pos="8820"/>
      </w:tabs>
      <w:rPr>
        <w:rFonts w:cs="Arial"/>
        <w:sz w:val="28"/>
        <w:szCs w:val="28"/>
      </w:rPr>
    </w:pPr>
    <w:r w:rsidRPr="00076C40">
      <w:rPr>
        <w:rFonts w:cs="Arial"/>
        <w:b/>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402"/>
    <w:multiLevelType w:val="multilevel"/>
    <w:tmpl w:val="00000885"/>
    <w:lvl w:ilvl="0">
      <w:start w:val="6"/>
      <w:numFmt w:val="decimal"/>
      <w:lvlText w:val="%1"/>
      <w:lvlJc w:val="left"/>
      <w:pPr>
        <w:ind w:hanging="1461"/>
      </w:pPr>
    </w:lvl>
    <w:lvl w:ilvl="1">
      <w:start w:val="22"/>
      <w:numFmt w:val="decimal"/>
      <w:lvlText w:val="%1-%2"/>
      <w:lvlJc w:val="left"/>
      <w:pPr>
        <w:ind w:hanging="1461"/>
      </w:pPr>
      <w:rPr>
        <w:rFonts w:ascii="Trebuchet MS" w:hAnsi="Trebuchet MS" w:cs="Trebuchet MS"/>
        <w:b/>
        <w:bCs/>
        <w:color w:val="231F20"/>
        <w:w w:val="99"/>
        <w:sz w:val="28"/>
        <w:szCs w:val="28"/>
      </w:rPr>
    </w:lvl>
    <w:lvl w:ilvl="2">
      <w:numFmt w:val="bullet"/>
      <w:lvlText w:val=""/>
      <w:lvlJc w:val="left"/>
      <w:pPr>
        <w:ind w:hanging="360"/>
      </w:pPr>
      <w:rPr>
        <w:rFonts w:ascii="Wingdings" w:hAnsi="Wingdings" w:cs="Wingdings"/>
        <w:b w:val="0"/>
        <w:bCs w:val="0"/>
        <w:color w:val="231F20"/>
        <w:sz w:val="24"/>
        <w:szCs w:val="24"/>
      </w:rPr>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nsid w:val="00000403"/>
    <w:multiLevelType w:val="multilevel"/>
    <w:tmpl w:val="EA82263A"/>
    <w:lvl w:ilvl="0">
      <w:start w:val="1"/>
      <w:numFmt w:val="bullet"/>
      <w:lvlText w:val=""/>
      <w:lvlJc w:val="left"/>
      <w:pPr>
        <w:ind w:hanging="1461"/>
      </w:pPr>
      <w:rPr>
        <w:rFonts w:ascii="Symbol" w:hAnsi="Symbol" w:hint="default"/>
      </w:rPr>
    </w:lvl>
    <w:lvl w:ilvl="1">
      <w:start w:val="24"/>
      <w:numFmt w:val="decimal"/>
      <w:lvlText w:val="%1-%2"/>
      <w:lvlJc w:val="left"/>
      <w:pPr>
        <w:ind w:hanging="1461"/>
      </w:pPr>
      <w:rPr>
        <w:rFonts w:ascii="Trebuchet MS" w:hAnsi="Trebuchet MS" w:cs="Trebuchet MS"/>
        <w:b/>
        <w:bCs/>
        <w:color w:val="231F20"/>
        <w:w w:val="99"/>
        <w:sz w:val="28"/>
        <w:szCs w:val="28"/>
      </w:rPr>
    </w:lvl>
    <w:lvl w:ilvl="2">
      <w:numFmt w:val="bullet"/>
      <w:lvlText w:val=""/>
      <w:lvlJc w:val="left"/>
      <w:pPr>
        <w:ind w:hanging="360"/>
      </w:pPr>
      <w:rPr>
        <w:rFonts w:ascii="Wingdings" w:hAnsi="Wingdings" w:cs="Wingdings"/>
        <w:b w:val="0"/>
        <w:bCs w:val="0"/>
        <w:color w:val="231F20"/>
        <w:sz w:val="24"/>
        <w:szCs w:val="24"/>
      </w:rPr>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2">
    <w:nsid w:val="00000404"/>
    <w:multiLevelType w:val="multilevel"/>
    <w:tmpl w:val="116004F0"/>
    <w:lvl w:ilvl="0">
      <w:start w:val="6"/>
      <w:numFmt w:val="decimal"/>
      <w:lvlText w:val="%1"/>
      <w:lvlJc w:val="left"/>
      <w:pPr>
        <w:ind w:hanging="1461"/>
      </w:pPr>
    </w:lvl>
    <w:lvl w:ilvl="1">
      <w:start w:val="26"/>
      <w:numFmt w:val="decimal"/>
      <w:lvlText w:val="%1-%2"/>
      <w:lvlJc w:val="left"/>
      <w:pPr>
        <w:ind w:hanging="1461"/>
      </w:pPr>
      <w:rPr>
        <w:rFonts w:ascii="Trebuchet MS" w:hAnsi="Trebuchet MS" w:cs="Trebuchet MS"/>
        <w:b/>
        <w:bCs/>
        <w:color w:val="231F20"/>
        <w:w w:val="99"/>
        <w:sz w:val="28"/>
        <w:szCs w:val="28"/>
      </w:rPr>
    </w:lvl>
    <w:lvl w:ilvl="2">
      <w:start w:val="1"/>
      <w:numFmt w:val="bullet"/>
      <w:lvlText w:val=""/>
      <w:lvlJc w:val="left"/>
      <w:pPr>
        <w:ind w:hanging="360"/>
      </w:pPr>
      <w:rPr>
        <w:rFonts w:ascii="Symbol" w:hAnsi="Symbol" w:hint="default"/>
        <w:b w:val="0"/>
        <w:bCs w:val="0"/>
        <w:color w:val="231F20"/>
        <w:sz w:val="24"/>
        <w:szCs w:val="24"/>
      </w:rPr>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3">
    <w:nsid w:val="00000405"/>
    <w:multiLevelType w:val="multilevel"/>
    <w:tmpl w:val="00000888"/>
    <w:lvl w:ilvl="0">
      <w:start w:val="6"/>
      <w:numFmt w:val="decimal"/>
      <w:lvlText w:val="%1"/>
      <w:lvlJc w:val="left"/>
      <w:pPr>
        <w:ind w:hanging="1461"/>
      </w:pPr>
    </w:lvl>
    <w:lvl w:ilvl="1">
      <w:start w:val="30"/>
      <w:numFmt w:val="decimal"/>
      <w:lvlText w:val="%1-%2"/>
      <w:lvlJc w:val="left"/>
      <w:pPr>
        <w:ind w:hanging="1461"/>
      </w:pPr>
      <w:rPr>
        <w:rFonts w:ascii="Trebuchet MS" w:hAnsi="Trebuchet MS" w:cs="Trebuchet MS"/>
        <w:b/>
        <w:bCs/>
        <w:color w:val="231F20"/>
        <w:w w:val="99"/>
        <w:sz w:val="28"/>
        <w:szCs w:val="28"/>
      </w:rPr>
    </w:lvl>
    <w:lvl w:ilvl="2">
      <w:numFmt w:val="bullet"/>
      <w:lvlText w:val=""/>
      <w:lvlJc w:val="left"/>
      <w:pPr>
        <w:ind w:hanging="360"/>
      </w:pPr>
      <w:rPr>
        <w:rFonts w:ascii="Wingdings" w:hAnsi="Wingdings" w:cs="Wingdings"/>
        <w:b w:val="0"/>
        <w:bCs w:val="0"/>
        <w:color w:val="231F20"/>
        <w:sz w:val="24"/>
        <w:szCs w:val="24"/>
      </w:rPr>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4">
    <w:nsid w:val="00000406"/>
    <w:multiLevelType w:val="multilevel"/>
    <w:tmpl w:val="00000889"/>
    <w:lvl w:ilvl="0">
      <w:start w:val="6"/>
      <w:numFmt w:val="decimal"/>
      <w:lvlText w:val="%1"/>
      <w:lvlJc w:val="left"/>
      <w:pPr>
        <w:ind w:hanging="1461"/>
      </w:pPr>
    </w:lvl>
    <w:lvl w:ilvl="1">
      <w:start w:val="46"/>
      <w:numFmt w:val="decimal"/>
      <w:lvlText w:val="%1-%2"/>
      <w:lvlJc w:val="left"/>
      <w:pPr>
        <w:ind w:hanging="1461"/>
      </w:pPr>
      <w:rPr>
        <w:rFonts w:ascii="Trebuchet MS" w:hAnsi="Trebuchet MS" w:cs="Trebuchet MS"/>
        <w:b/>
        <w:bCs/>
        <w:color w:val="231F20"/>
        <w:w w:val="99"/>
        <w:sz w:val="28"/>
        <w:szCs w:val="28"/>
      </w:rPr>
    </w:lvl>
    <w:lvl w:ilvl="2">
      <w:start w:val="1"/>
      <w:numFmt w:val="decimal"/>
      <w:lvlText w:val="%3."/>
      <w:lvlJc w:val="left"/>
      <w:pPr>
        <w:ind w:hanging="360"/>
      </w:pPr>
      <w:rPr>
        <w:rFonts w:ascii="Trebuchet MS" w:hAnsi="Trebuchet MS" w:cs="Trebuchet MS"/>
        <w:b w:val="0"/>
        <w:bCs w:val="0"/>
        <w:color w:val="231F20"/>
        <w:sz w:val="24"/>
        <w:szCs w:val="24"/>
      </w:rPr>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5">
    <w:nsid w:val="00000407"/>
    <w:multiLevelType w:val="multilevel"/>
    <w:tmpl w:val="FB4EA16E"/>
    <w:lvl w:ilvl="0">
      <w:start w:val="6"/>
      <w:numFmt w:val="decimal"/>
      <w:lvlText w:val="%1"/>
      <w:lvlJc w:val="left"/>
      <w:pPr>
        <w:ind w:hanging="1461"/>
      </w:pPr>
    </w:lvl>
    <w:lvl w:ilvl="1">
      <w:start w:val="58"/>
      <w:numFmt w:val="decimal"/>
      <w:lvlText w:val="%1-%2"/>
      <w:lvlJc w:val="left"/>
      <w:pPr>
        <w:ind w:hanging="1461"/>
      </w:pPr>
      <w:rPr>
        <w:rFonts w:ascii="Trebuchet MS" w:hAnsi="Trebuchet MS" w:cs="Trebuchet MS"/>
        <w:b/>
        <w:bCs/>
        <w:color w:val="231F20"/>
        <w:w w:val="99"/>
        <w:sz w:val="28"/>
        <w:szCs w:val="28"/>
      </w:rPr>
    </w:lvl>
    <w:lvl w:ilvl="2">
      <w:start w:val="1"/>
      <w:numFmt w:val="bullet"/>
      <w:lvlText w:val=""/>
      <w:lvlJc w:val="left"/>
      <w:pPr>
        <w:ind w:hanging="360"/>
      </w:pPr>
      <w:rPr>
        <w:rFonts w:ascii="Symbol" w:hAnsi="Symbol" w:hint="default"/>
        <w:b w:val="0"/>
        <w:bCs w:val="0"/>
        <w:color w:val="231F20"/>
        <w:sz w:val="24"/>
        <w:szCs w:val="24"/>
      </w:rPr>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6">
    <w:nsid w:val="00000408"/>
    <w:multiLevelType w:val="multilevel"/>
    <w:tmpl w:val="0000088B"/>
    <w:lvl w:ilvl="0">
      <w:numFmt w:val="bullet"/>
      <w:lvlText w:val=""/>
      <w:lvlJc w:val="left"/>
      <w:pPr>
        <w:ind w:hanging="360"/>
      </w:pPr>
      <w:rPr>
        <w:rFonts w:ascii="Wingdings" w:hAnsi="Wingdings" w:cs="Wingdings"/>
        <w:b w:val="0"/>
        <w:bCs w:val="0"/>
        <w:color w:val="231F20"/>
        <w:sz w:val="24"/>
        <w:szCs w:val="24"/>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7">
    <w:nsid w:val="004159AF"/>
    <w:multiLevelType w:val="hybridMultilevel"/>
    <w:tmpl w:val="91DAD8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0D0B1F05"/>
    <w:multiLevelType w:val="hybridMultilevel"/>
    <w:tmpl w:val="9740D8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0EC3065B"/>
    <w:multiLevelType w:val="hybridMultilevel"/>
    <w:tmpl w:val="1724FF58"/>
    <w:lvl w:ilvl="0" w:tplc="10090001">
      <w:start w:val="1"/>
      <w:numFmt w:val="bullet"/>
      <w:lvlText w:val=""/>
      <w:lvlJc w:val="left"/>
      <w:pPr>
        <w:ind w:left="1188" w:hanging="360"/>
      </w:pPr>
      <w:rPr>
        <w:rFonts w:ascii="Symbol" w:hAnsi="Symbol" w:hint="default"/>
      </w:rPr>
    </w:lvl>
    <w:lvl w:ilvl="1" w:tplc="10090003" w:tentative="1">
      <w:start w:val="1"/>
      <w:numFmt w:val="bullet"/>
      <w:lvlText w:val="o"/>
      <w:lvlJc w:val="left"/>
      <w:pPr>
        <w:ind w:left="1908" w:hanging="360"/>
      </w:pPr>
      <w:rPr>
        <w:rFonts w:ascii="Courier New" w:hAnsi="Courier New" w:cs="Courier New" w:hint="default"/>
      </w:rPr>
    </w:lvl>
    <w:lvl w:ilvl="2" w:tplc="10090005" w:tentative="1">
      <w:start w:val="1"/>
      <w:numFmt w:val="bullet"/>
      <w:lvlText w:val=""/>
      <w:lvlJc w:val="left"/>
      <w:pPr>
        <w:ind w:left="2628" w:hanging="360"/>
      </w:pPr>
      <w:rPr>
        <w:rFonts w:ascii="Wingdings" w:hAnsi="Wingdings" w:hint="default"/>
      </w:rPr>
    </w:lvl>
    <w:lvl w:ilvl="3" w:tplc="10090001" w:tentative="1">
      <w:start w:val="1"/>
      <w:numFmt w:val="bullet"/>
      <w:lvlText w:val=""/>
      <w:lvlJc w:val="left"/>
      <w:pPr>
        <w:ind w:left="3348" w:hanging="360"/>
      </w:pPr>
      <w:rPr>
        <w:rFonts w:ascii="Symbol" w:hAnsi="Symbol" w:hint="default"/>
      </w:rPr>
    </w:lvl>
    <w:lvl w:ilvl="4" w:tplc="10090003" w:tentative="1">
      <w:start w:val="1"/>
      <w:numFmt w:val="bullet"/>
      <w:lvlText w:val="o"/>
      <w:lvlJc w:val="left"/>
      <w:pPr>
        <w:ind w:left="4068" w:hanging="360"/>
      </w:pPr>
      <w:rPr>
        <w:rFonts w:ascii="Courier New" w:hAnsi="Courier New" w:cs="Courier New" w:hint="default"/>
      </w:rPr>
    </w:lvl>
    <w:lvl w:ilvl="5" w:tplc="10090005" w:tentative="1">
      <w:start w:val="1"/>
      <w:numFmt w:val="bullet"/>
      <w:lvlText w:val=""/>
      <w:lvlJc w:val="left"/>
      <w:pPr>
        <w:ind w:left="4788" w:hanging="360"/>
      </w:pPr>
      <w:rPr>
        <w:rFonts w:ascii="Wingdings" w:hAnsi="Wingdings" w:hint="default"/>
      </w:rPr>
    </w:lvl>
    <w:lvl w:ilvl="6" w:tplc="10090001" w:tentative="1">
      <w:start w:val="1"/>
      <w:numFmt w:val="bullet"/>
      <w:lvlText w:val=""/>
      <w:lvlJc w:val="left"/>
      <w:pPr>
        <w:ind w:left="5508" w:hanging="360"/>
      </w:pPr>
      <w:rPr>
        <w:rFonts w:ascii="Symbol" w:hAnsi="Symbol" w:hint="default"/>
      </w:rPr>
    </w:lvl>
    <w:lvl w:ilvl="7" w:tplc="10090003" w:tentative="1">
      <w:start w:val="1"/>
      <w:numFmt w:val="bullet"/>
      <w:lvlText w:val="o"/>
      <w:lvlJc w:val="left"/>
      <w:pPr>
        <w:ind w:left="6228" w:hanging="360"/>
      </w:pPr>
      <w:rPr>
        <w:rFonts w:ascii="Courier New" w:hAnsi="Courier New" w:cs="Courier New" w:hint="default"/>
      </w:rPr>
    </w:lvl>
    <w:lvl w:ilvl="8" w:tplc="10090005" w:tentative="1">
      <w:start w:val="1"/>
      <w:numFmt w:val="bullet"/>
      <w:lvlText w:val=""/>
      <w:lvlJc w:val="left"/>
      <w:pPr>
        <w:ind w:left="6948" w:hanging="360"/>
      </w:pPr>
      <w:rPr>
        <w:rFonts w:ascii="Wingdings" w:hAnsi="Wingdings" w:hint="default"/>
      </w:rPr>
    </w:lvl>
  </w:abstractNum>
  <w:abstractNum w:abstractNumId="10">
    <w:nsid w:val="14261F7A"/>
    <w:multiLevelType w:val="hybridMultilevel"/>
    <w:tmpl w:val="8BE083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7D219D5"/>
    <w:multiLevelType w:val="hybridMultilevel"/>
    <w:tmpl w:val="66621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D15E36"/>
    <w:multiLevelType w:val="hybridMultilevel"/>
    <w:tmpl w:val="D1262E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1C790479"/>
    <w:multiLevelType w:val="hybridMultilevel"/>
    <w:tmpl w:val="9FCCFE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32940C78"/>
    <w:multiLevelType w:val="hybridMultilevel"/>
    <w:tmpl w:val="38F68C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33E7F32"/>
    <w:multiLevelType w:val="hybridMultilevel"/>
    <w:tmpl w:val="C6BA3F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33B0241B"/>
    <w:multiLevelType w:val="hybridMultilevel"/>
    <w:tmpl w:val="CCB606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383A361B"/>
    <w:multiLevelType w:val="hybridMultilevel"/>
    <w:tmpl w:val="DC182F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3DCE4F66"/>
    <w:multiLevelType w:val="hybridMultilevel"/>
    <w:tmpl w:val="6E7E4D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EBA35D8"/>
    <w:multiLevelType w:val="hybridMultilevel"/>
    <w:tmpl w:val="13CE2A3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nsid w:val="42E76C0D"/>
    <w:multiLevelType w:val="hybridMultilevel"/>
    <w:tmpl w:val="E4AC18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434B5CEF"/>
    <w:multiLevelType w:val="hybridMultilevel"/>
    <w:tmpl w:val="1A8CCB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8814E43"/>
    <w:multiLevelType w:val="hybridMultilevel"/>
    <w:tmpl w:val="44D05F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4FCF71FA"/>
    <w:multiLevelType w:val="multilevel"/>
    <w:tmpl w:val="00000886"/>
    <w:lvl w:ilvl="0">
      <w:start w:val="6"/>
      <w:numFmt w:val="decimal"/>
      <w:lvlText w:val="%1"/>
      <w:lvlJc w:val="left"/>
      <w:pPr>
        <w:ind w:hanging="1461"/>
      </w:pPr>
    </w:lvl>
    <w:lvl w:ilvl="1">
      <w:start w:val="24"/>
      <w:numFmt w:val="decimal"/>
      <w:lvlText w:val="%1-%2"/>
      <w:lvlJc w:val="left"/>
      <w:pPr>
        <w:ind w:hanging="1461"/>
      </w:pPr>
      <w:rPr>
        <w:rFonts w:ascii="Trebuchet MS" w:hAnsi="Trebuchet MS" w:cs="Trebuchet MS"/>
        <w:b/>
        <w:bCs/>
        <w:color w:val="231F20"/>
        <w:w w:val="99"/>
        <w:sz w:val="28"/>
        <w:szCs w:val="28"/>
      </w:rPr>
    </w:lvl>
    <w:lvl w:ilvl="2">
      <w:numFmt w:val="bullet"/>
      <w:lvlText w:val=""/>
      <w:lvlJc w:val="left"/>
      <w:pPr>
        <w:ind w:hanging="360"/>
      </w:pPr>
      <w:rPr>
        <w:rFonts w:ascii="Wingdings" w:hAnsi="Wingdings" w:cs="Wingdings"/>
        <w:b w:val="0"/>
        <w:bCs w:val="0"/>
        <w:color w:val="231F20"/>
        <w:sz w:val="24"/>
        <w:szCs w:val="24"/>
      </w:rPr>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24">
    <w:nsid w:val="53547C10"/>
    <w:multiLevelType w:val="hybridMultilevel"/>
    <w:tmpl w:val="466862BA"/>
    <w:lvl w:ilvl="0" w:tplc="83A24F7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5">
    <w:nsid w:val="580E4707"/>
    <w:multiLevelType w:val="hybridMultilevel"/>
    <w:tmpl w:val="57F4BA4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6A3C43FE"/>
    <w:multiLevelType w:val="hybridMultilevel"/>
    <w:tmpl w:val="5FB63184"/>
    <w:lvl w:ilvl="0" w:tplc="F506AF70">
      <w:numFmt w:val="bullet"/>
      <w:lvlText w:val=""/>
      <w:lvlJc w:val="left"/>
      <w:pPr>
        <w:ind w:left="108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2E16DB7"/>
    <w:multiLevelType w:val="hybridMultilevel"/>
    <w:tmpl w:val="B2D4F89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75E21F3D"/>
    <w:multiLevelType w:val="hybridMultilevel"/>
    <w:tmpl w:val="226016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7D613732"/>
    <w:multiLevelType w:val="hybridMultilevel"/>
    <w:tmpl w:val="739000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6"/>
  </w:num>
  <w:num w:numId="2">
    <w:abstractNumId w:val="11"/>
  </w:num>
  <w:num w:numId="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9"/>
  </w:num>
  <w:num w:numId="12">
    <w:abstractNumId w:val="9"/>
  </w:num>
  <w:num w:numId="13">
    <w:abstractNumId w:val="23"/>
  </w:num>
  <w:num w:numId="14">
    <w:abstractNumId w:val="10"/>
  </w:num>
  <w:num w:numId="15">
    <w:abstractNumId w:val="24"/>
  </w:num>
  <w:num w:numId="16">
    <w:abstractNumId w:val="8"/>
  </w:num>
  <w:num w:numId="17">
    <w:abstractNumId w:val="28"/>
  </w:num>
  <w:num w:numId="18">
    <w:abstractNumId w:val="18"/>
  </w:num>
  <w:num w:numId="19">
    <w:abstractNumId w:val="22"/>
  </w:num>
  <w:num w:numId="20">
    <w:abstractNumId w:val="21"/>
  </w:num>
  <w:num w:numId="21">
    <w:abstractNumId w:val="25"/>
  </w:num>
  <w:num w:numId="22">
    <w:abstractNumId w:val="17"/>
  </w:num>
  <w:num w:numId="23">
    <w:abstractNumId w:val="15"/>
  </w:num>
  <w:num w:numId="24">
    <w:abstractNumId w:val="20"/>
  </w:num>
  <w:num w:numId="25">
    <w:abstractNumId w:val="16"/>
  </w:num>
  <w:num w:numId="26">
    <w:abstractNumId w:val="27"/>
  </w:num>
  <w:num w:numId="27">
    <w:abstractNumId w:val="7"/>
  </w:num>
  <w:num w:numId="28">
    <w:abstractNumId w:val="14"/>
  </w:num>
  <w:num w:numId="29">
    <w:abstractNumId w:val="13"/>
  </w:num>
  <w:num w:numId="30">
    <w:abstractNumId w:val="29"/>
  </w:num>
  <w:num w:numId="31">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961F31"/>
    <w:rsid w:val="000119DB"/>
    <w:rsid w:val="00013114"/>
    <w:rsid w:val="0001480E"/>
    <w:rsid w:val="00030B4E"/>
    <w:rsid w:val="00031F7A"/>
    <w:rsid w:val="00035EED"/>
    <w:rsid w:val="00040B51"/>
    <w:rsid w:val="00042618"/>
    <w:rsid w:val="00042BB7"/>
    <w:rsid w:val="0004459B"/>
    <w:rsid w:val="000552C7"/>
    <w:rsid w:val="00060231"/>
    <w:rsid w:val="000606DA"/>
    <w:rsid w:val="0009004D"/>
    <w:rsid w:val="00091ED3"/>
    <w:rsid w:val="000956BF"/>
    <w:rsid w:val="00095D08"/>
    <w:rsid w:val="00095FEB"/>
    <w:rsid w:val="000A549C"/>
    <w:rsid w:val="000A5F59"/>
    <w:rsid w:val="000B5F12"/>
    <w:rsid w:val="000C1E46"/>
    <w:rsid w:val="000C3207"/>
    <w:rsid w:val="000D2492"/>
    <w:rsid w:val="000E6739"/>
    <w:rsid w:val="000E762F"/>
    <w:rsid w:val="000F2C74"/>
    <w:rsid w:val="00101791"/>
    <w:rsid w:val="00112BD0"/>
    <w:rsid w:val="00120179"/>
    <w:rsid w:val="0012231E"/>
    <w:rsid w:val="00122BB0"/>
    <w:rsid w:val="00123127"/>
    <w:rsid w:val="001261FA"/>
    <w:rsid w:val="00133E53"/>
    <w:rsid w:val="001358CE"/>
    <w:rsid w:val="001422AE"/>
    <w:rsid w:val="001432F4"/>
    <w:rsid w:val="001452C7"/>
    <w:rsid w:val="00145A5E"/>
    <w:rsid w:val="00145D45"/>
    <w:rsid w:val="00147088"/>
    <w:rsid w:val="00153E34"/>
    <w:rsid w:val="00154878"/>
    <w:rsid w:val="0015573C"/>
    <w:rsid w:val="00166903"/>
    <w:rsid w:val="0016730D"/>
    <w:rsid w:val="00167CD7"/>
    <w:rsid w:val="00171CDC"/>
    <w:rsid w:val="001803B8"/>
    <w:rsid w:val="00192712"/>
    <w:rsid w:val="00196420"/>
    <w:rsid w:val="001A13BA"/>
    <w:rsid w:val="001A1F09"/>
    <w:rsid w:val="001A2E1F"/>
    <w:rsid w:val="001B0710"/>
    <w:rsid w:val="001C0BE1"/>
    <w:rsid w:val="001C4814"/>
    <w:rsid w:val="001D0692"/>
    <w:rsid w:val="001D7BF3"/>
    <w:rsid w:val="001E1A41"/>
    <w:rsid w:val="001E7766"/>
    <w:rsid w:val="001F03A7"/>
    <w:rsid w:val="001F13D6"/>
    <w:rsid w:val="00201991"/>
    <w:rsid w:val="002066E4"/>
    <w:rsid w:val="002075E8"/>
    <w:rsid w:val="002124EF"/>
    <w:rsid w:val="002128C4"/>
    <w:rsid w:val="002132B7"/>
    <w:rsid w:val="0021428F"/>
    <w:rsid w:val="00222478"/>
    <w:rsid w:val="00224870"/>
    <w:rsid w:val="0022667B"/>
    <w:rsid w:val="00230866"/>
    <w:rsid w:val="0024178C"/>
    <w:rsid w:val="00251A7E"/>
    <w:rsid w:val="0026089E"/>
    <w:rsid w:val="00266BB9"/>
    <w:rsid w:val="00271815"/>
    <w:rsid w:val="00273259"/>
    <w:rsid w:val="00275A0A"/>
    <w:rsid w:val="00276F9F"/>
    <w:rsid w:val="00282437"/>
    <w:rsid w:val="00290499"/>
    <w:rsid w:val="002918D2"/>
    <w:rsid w:val="0029474B"/>
    <w:rsid w:val="002B13B3"/>
    <w:rsid w:val="002B3EDD"/>
    <w:rsid w:val="002B4713"/>
    <w:rsid w:val="002B531C"/>
    <w:rsid w:val="002C01DA"/>
    <w:rsid w:val="002C08E6"/>
    <w:rsid w:val="002C1BFB"/>
    <w:rsid w:val="002C46B6"/>
    <w:rsid w:val="002C7CE9"/>
    <w:rsid w:val="002D6D40"/>
    <w:rsid w:val="002E1B7C"/>
    <w:rsid w:val="002E4B53"/>
    <w:rsid w:val="002E4C6B"/>
    <w:rsid w:val="002E4D04"/>
    <w:rsid w:val="002F2945"/>
    <w:rsid w:val="002F683D"/>
    <w:rsid w:val="002F7B38"/>
    <w:rsid w:val="003011F5"/>
    <w:rsid w:val="00311BD6"/>
    <w:rsid w:val="00316B6B"/>
    <w:rsid w:val="00321E57"/>
    <w:rsid w:val="003227D0"/>
    <w:rsid w:val="003274E2"/>
    <w:rsid w:val="00335F5B"/>
    <w:rsid w:val="00342164"/>
    <w:rsid w:val="003451DD"/>
    <w:rsid w:val="00346C08"/>
    <w:rsid w:val="00347596"/>
    <w:rsid w:val="00351562"/>
    <w:rsid w:val="00356746"/>
    <w:rsid w:val="00360FBC"/>
    <w:rsid w:val="0036499B"/>
    <w:rsid w:val="00371321"/>
    <w:rsid w:val="003716BE"/>
    <w:rsid w:val="0038013D"/>
    <w:rsid w:val="0038107D"/>
    <w:rsid w:val="003866D9"/>
    <w:rsid w:val="003928E4"/>
    <w:rsid w:val="00393AB2"/>
    <w:rsid w:val="00395D55"/>
    <w:rsid w:val="00396DE0"/>
    <w:rsid w:val="003A4EE6"/>
    <w:rsid w:val="003A53D6"/>
    <w:rsid w:val="003A5825"/>
    <w:rsid w:val="003B038A"/>
    <w:rsid w:val="003B58FD"/>
    <w:rsid w:val="003B6A64"/>
    <w:rsid w:val="003B7A4F"/>
    <w:rsid w:val="003C0038"/>
    <w:rsid w:val="003C3E43"/>
    <w:rsid w:val="003D5165"/>
    <w:rsid w:val="003E0455"/>
    <w:rsid w:val="003E60F3"/>
    <w:rsid w:val="003F0268"/>
    <w:rsid w:val="003F3A65"/>
    <w:rsid w:val="00401383"/>
    <w:rsid w:val="004013B9"/>
    <w:rsid w:val="00416FA1"/>
    <w:rsid w:val="004232AD"/>
    <w:rsid w:val="004301B1"/>
    <w:rsid w:val="00433A10"/>
    <w:rsid w:val="00433B08"/>
    <w:rsid w:val="0043427B"/>
    <w:rsid w:val="00444990"/>
    <w:rsid w:val="00445CE1"/>
    <w:rsid w:val="00446997"/>
    <w:rsid w:val="00452859"/>
    <w:rsid w:val="004561EE"/>
    <w:rsid w:val="0045792E"/>
    <w:rsid w:val="0046386E"/>
    <w:rsid w:val="00464EB6"/>
    <w:rsid w:val="00475DDF"/>
    <w:rsid w:val="0047675F"/>
    <w:rsid w:val="0048246B"/>
    <w:rsid w:val="00483A99"/>
    <w:rsid w:val="00491ADE"/>
    <w:rsid w:val="00493AAE"/>
    <w:rsid w:val="00493E8F"/>
    <w:rsid w:val="00496EB6"/>
    <w:rsid w:val="004972F1"/>
    <w:rsid w:val="004A0702"/>
    <w:rsid w:val="004A1227"/>
    <w:rsid w:val="004A12E2"/>
    <w:rsid w:val="004A33C1"/>
    <w:rsid w:val="004A4AD7"/>
    <w:rsid w:val="004A5AF3"/>
    <w:rsid w:val="004A6A5B"/>
    <w:rsid w:val="004B5BA3"/>
    <w:rsid w:val="004D48BF"/>
    <w:rsid w:val="004D494C"/>
    <w:rsid w:val="004E0A7C"/>
    <w:rsid w:val="004E6897"/>
    <w:rsid w:val="004F2477"/>
    <w:rsid w:val="004F4E7B"/>
    <w:rsid w:val="005041E7"/>
    <w:rsid w:val="00511083"/>
    <w:rsid w:val="00516E51"/>
    <w:rsid w:val="00517393"/>
    <w:rsid w:val="005209BC"/>
    <w:rsid w:val="00521F80"/>
    <w:rsid w:val="005320FD"/>
    <w:rsid w:val="0053292E"/>
    <w:rsid w:val="00534A56"/>
    <w:rsid w:val="00537DFE"/>
    <w:rsid w:val="00540190"/>
    <w:rsid w:val="00543386"/>
    <w:rsid w:val="005462C7"/>
    <w:rsid w:val="00562A1E"/>
    <w:rsid w:val="00576829"/>
    <w:rsid w:val="00576AF2"/>
    <w:rsid w:val="00592538"/>
    <w:rsid w:val="00596553"/>
    <w:rsid w:val="005A71C7"/>
    <w:rsid w:val="005B2E61"/>
    <w:rsid w:val="005B7A14"/>
    <w:rsid w:val="005C02D8"/>
    <w:rsid w:val="005C5EAF"/>
    <w:rsid w:val="005D19B7"/>
    <w:rsid w:val="005D5175"/>
    <w:rsid w:val="005E1C83"/>
    <w:rsid w:val="005E38F8"/>
    <w:rsid w:val="005E569F"/>
    <w:rsid w:val="005F63DD"/>
    <w:rsid w:val="00602237"/>
    <w:rsid w:val="00603211"/>
    <w:rsid w:val="006071A2"/>
    <w:rsid w:val="00610F29"/>
    <w:rsid w:val="00612FF0"/>
    <w:rsid w:val="00614BB7"/>
    <w:rsid w:val="00624C9A"/>
    <w:rsid w:val="006261E9"/>
    <w:rsid w:val="00630DA1"/>
    <w:rsid w:val="006316B9"/>
    <w:rsid w:val="00631E53"/>
    <w:rsid w:val="0063534F"/>
    <w:rsid w:val="00642F39"/>
    <w:rsid w:val="00647C1A"/>
    <w:rsid w:val="00655A5E"/>
    <w:rsid w:val="00655E6B"/>
    <w:rsid w:val="00671A24"/>
    <w:rsid w:val="00673DA2"/>
    <w:rsid w:val="006773CD"/>
    <w:rsid w:val="00680E19"/>
    <w:rsid w:val="00684800"/>
    <w:rsid w:val="00691FCD"/>
    <w:rsid w:val="00692994"/>
    <w:rsid w:val="006929B6"/>
    <w:rsid w:val="00695473"/>
    <w:rsid w:val="00695824"/>
    <w:rsid w:val="006B5E77"/>
    <w:rsid w:val="006C0127"/>
    <w:rsid w:val="006D0E73"/>
    <w:rsid w:val="006E41A0"/>
    <w:rsid w:val="006F1169"/>
    <w:rsid w:val="00700E3E"/>
    <w:rsid w:val="007029CC"/>
    <w:rsid w:val="007048CC"/>
    <w:rsid w:val="00704EC0"/>
    <w:rsid w:val="0072129A"/>
    <w:rsid w:val="00731BF6"/>
    <w:rsid w:val="00734BE2"/>
    <w:rsid w:val="00735458"/>
    <w:rsid w:val="00735FB4"/>
    <w:rsid w:val="0074188E"/>
    <w:rsid w:val="00745180"/>
    <w:rsid w:val="00747C2A"/>
    <w:rsid w:val="0075005F"/>
    <w:rsid w:val="007530D9"/>
    <w:rsid w:val="00771763"/>
    <w:rsid w:val="0077268D"/>
    <w:rsid w:val="0078398E"/>
    <w:rsid w:val="00795F26"/>
    <w:rsid w:val="00796B27"/>
    <w:rsid w:val="00796D78"/>
    <w:rsid w:val="007A0850"/>
    <w:rsid w:val="007A2D82"/>
    <w:rsid w:val="007A404B"/>
    <w:rsid w:val="007A6967"/>
    <w:rsid w:val="007B1398"/>
    <w:rsid w:val="007B3132"/>
    <w:rsid w:val="007B6B0B"/>
    <w:rsid w:val="007C1C5A"/>
    <w:rsid w:val="007C409F"/>
    <w:rsid w:val="007C6AE7"/>
    <w:rsid w:val="007D72C8"/>
    <w:rsid w:val="007E12BB"/>
    <w:rsid w:val="007E2595"/>
    <w:rsid w:val="007E25AE"/>
    <w:rsid w:val="007F0C78"/>
    <w:rsid w:val="007F1D15"/>
    <w:rsid w:val="007F7B87"/>
    <w:rsid w:val="00801C01"/>
    <w:rsid w:val="00804C9E"/>
    <w:rsid w:val="008055E1"/>
    <w:rsid w:val="00811212"/>
    <w:rsid w:val="008125A8"/>
    <w:rsid w:val="00825E74"/>
    <w:rsid w:val="0082685F"/>
    <w:rsid w:val="00826E53"/>
    <w:rsid w:val="008276F0"/>
    <w:rsid w:val="00833041"/>
    <w:rsid w:val="00835575"/>
    <w:rsid w:val="00840E31"/>
    <w:rsid w:val="0084133C"/>
    <w:rsid w:val="00843139"/>
    <w:rsid w:val="00845518"/>
    <w:rsid w:val="00863DA1"/>
    <w:rsid w:val="00872680"/>
    <w:rsid w:val="00875FDA"/>
    <w:rsid w:val="00876450"/>
    <w:rsid w:val="00877B85"/>
    <w:rsid w:val="008800CA"/>
    <w:rsid w:val="00880CC2"/>
    <w:rsid w:val="00882BF5"/>
    <w:rsid w:val="00884D55"/>
    <w:rsid w:val="00885784"/>
    <w:rsid w:val="0088642F"/>
    <w:rsid w:val="00887DAE"/>
    <w:rsid w:val="0089082A"/>
    <w:rsid w:val="00895229"/>
    <w:rsid w:val="008A1B57"/>
    <w:rsid w:val="008B12B3"/>
    <w:rsid w:val="008B36D0"/>
    <w:rsid w:val="008B3B61"/>
    <w:rsid w:val="008B44CF"/>
    <w:rsid w:val="008B5B5D"/>
    <w:rsid w:val="008B6FFB"/>
    <w:rsid w:val="008D142C"/>
    <w:rsid w:val="008E0081"/>
    <w:rsid w:val="008E1D39"/>
    <w:rsid w:val="008E27CA"/>
    <w:rsid w:val="008E5AC5"/>
    <w:rsid w:val="008E6B8B"/>
    <w:rsid w:val="008E7ACF"/>
    <w:rsid w:val="008F66CA"/>
    <w:rsid w:val="008F74C7"/>
    <w:rsid w:val="00900869"/>
    <w:rsid w:val="00905870"/>
    <w:rsid w:val="0090590D"/>
    <w:rsid w:val="00906117"/>
    <w:rsid w:val="00907AF3"/>
    <w:rsid w:val="00931754"/>
    <w:rsid w:val="0093182C"/>
    <w:rsid w:val="009402A8"/>
    <w:rsid w:val="0094705B"/>
    <w:rsid w:val="009512A2"/>
    <w:rsid w:val="00955593"/>
    <w:rsid w:val="00956687"/>
    <w:rsid w:val="0095731A"/>
    <w:rsid w:val="00961DBA"/>
    <w:rsid w:val="00961F31"/>
    <w:rsid w:val="00974400"/>
    <w:rsid w:val="0097578E"/>
    <w:rsid w:val="00977F60"/>
    <w:rsid w:val="0098651C"/>
    <w:rsid w:val="0099122D"/>
    <w:rsid w:val="0099300B"/>
    <w:rsid w:val="00997535"/>
    <w:rsid w:val="009A4C36"/>
    <w:rsid w:val="009B00E1"/>
    <w:rsid w:val="009B16F3"/>
    <w:rsid w:val="009B213E"/>
    <w:rsid w:val="009B4B58"/>
    <w:rsid w:val="009C7E9D"/>
    <w:rsid w:val="009D121A"/>
    <w:rsid w:val="009D459B"/>
    <w:rsid w:val="009D53C4"/>
    <w:rsid w:val="009D7E2F"/>
    <w:rsid w:val="009E2AFC"/>
    <w:rsid w:val="009E3AC6"/>
    <w:rsid w:val="009F3708"/>
    <w:rsid w:val="009F5417"/>
    <w:rsid w:val="009F6CEC"/>
    <w:rsid w:val="00A066FF"/>
    <w:rsid w:val="00A078C9"/>
    <w:rsid w:val="00A07D2E"/>
    <w:rsid w:val="00A10D63"/>
    <w:rsid w:val="00A132B6"/>
    <w:rsid w:val="00A1523B"/>
    <w:rsid w:val="00A16646"/>
    <w:rsid w:val="00A27193"/>
    <w:rsid w:val="00A46A4E"/>
    <w:rsid w:val="00A5303E"/>
    <w:rsid w:val="00A61257"/>
    <w:rsid w:val="00A61D1C"/>
    <w:rsid w:val="00A633DC"/>
    <w:rsid w:val="00A70963"/>
    <w:rsid w:val="00A76954"/>
    <w:rsid w:val="00A77F95"/>
    <w:rsid w:val="00A813B5"/>
    <w:rsid w:val="00A84529"/>
    <w:rsid w:val="00A87779"/>
    <w:rsid w:val="00A915AA"/>
    <w:rsid w:val="00AB1022"/>
    <w:rsid w:val="00AB7648"/>
    <w:rsid w:val="00AB786C"/>
    <w:rsid w:val="00AC4C07"/>
    <w:rsid w:val="00AC61B0"/>
    <w:rsid w:val="00AC664F"/>
    <w:rsid w:val="00AD7215"/>
    <w:rsid w:val="00AE59EF"/>
    <w:rsid w:val="00AF51C1"/>
    <w:rsid w:val="00B04AB3"/>
    <w:rsid w:val="00B04BB7"/>
    <w:rsid w:val="00B121C3"/>
    <w:rsid w:val="00B16153"/>
    <w:rsid w:val="00B227F5"/>
    <w:rsid w:val="00B22B38"/>
    <w:rsid w:val="00B36A4D"/>
    <w:rsid w:val="00B37088"/>
    <w:rsid w:val="00B37ADD"/>
    <w:rsid w:val="00B50A7F"/>
    <w:rsid w:val="00B56942"/>
    <w:rsid w:val="00B60D6A"/>
    <w:rsid w:val="00B62CFE"/>
    <w:rsid w:val="00B64DF0"/>
    <w:rsid w:val="00B71163"/>
    <w:rsid w:val="00B71451"/>
    <w:rsid w:val="00B75AF2"/>
    <w:rsid w:val="00B90739"/>
    <w:rsid w:val="00B94646"/>
    <w:rsid w:val="00BA1FE1"/>
    <w:rsid w:val="00BA2D5B"/>
    <w:rsid w:val="00BC1D07"/>
    <w:rsid w:val="00BC78B5"/>
    <w:rsid w:val="00BC7B7F"/>
    <w:rsid w:val="00BE4F3D"/>
    <w:rsid w:val="00BF3B23"/>
    <w:rsid w:val="00BF4B18"/>
    <w:rsid w:val="00BF64EE"/>
    <w:rsid w:val="00C006A4"/>
    <w:rsid w:val="00C04785"/>
    <w:rsid w:val="00C04A17"/>
    <w:rsid w:val="00C109BB"/>
    <w:rsid w:val="00C12BE4"/>
    <w:rsid w:val="00C15AD6"/>
    <w:rsid w:val="00C15FCA"/>
    <w:rsid w:val="00C17980"/>
    <w:rsid w:val="00C2351B"/>
    <w:rsid w:val="00C24B1B"/>
    <w:rsid w:val="00C275C3"/>
    <w:rsid w:val="00C325D9"/>
    <w:rsid w:val="00C352B0"/>
    <w:rsid w:val="00C35749"/>
    <w:rsid w:val="00C43B08"/>
    <w:rsid w:val="00C46B54"/>
    <w:rsid w:val="00C50848"/>
    <w:rsid w:val="00C54D07"/>
    <w:rsid w:val="00C56638"/>
    <w:rsid w:val="00C5759C"/>
    <w:rsid w:val="00C64C1A"/>
    <w:rsid w:val="00C677BC"/>
    <w:rsid w:val="00C77543"/>
    <w:rsid w:val="00C833C1"/>
    <w:rsid w:val="00C85FC3"/>
    <w:rsid w:val="00C865FD"/>
    <w:rsid w:val="00C87D98"/>
    <w:rsid w:val="00C916B8"/>
    <w:rsid w:val="00C97FB3"/>
    <w:rsid w:val="00CA759C"/>
    <w:rsid w:val="00CB3978"/>
    <w:rsid w:val="00CB67DB"/>
    <w:rsid w:val="00CB687E"/>
    <w:rsid w:val="00CC398A"/>
    <w:rsid w:val="00CC50F5"/>
    <w:rsid w:val="00CC5566"/>
    <w:rsid w:val="00CC55A5"/>
    <w:rsid w:val="00CC5E80"/>
    <w:rsid w:val="00CC6A3F"/>
    <w:rsid w:val="00CD1448"/>
    <w:rsid w:val="00CE325F"/>
    <w:rsid w:val="00CE6824"/>
    <w:rsid w:val="00CF0DF4"/>
    <w:rsid w:val="00D01D14"/>
    <w:rsid w:val="00D04657"/>
    <w:rsid w:val="00D12EB1"/>
    <w:rsid w:val="00D20BFB"/>
    <w:rsid w:val="00D252B7"/>
    <w:rsid w:val="00D25CD8"/>
    <w:rsid w:val="00D262C3"/>
    <w:rsid w:val="00D5102A"/>
    <w:rsid w:val="00D51BA3"/>
    <w:rsid w:val="00D532C2"/>
    <w:rsid w:val="00D54210"/>
    <w:rsid w:val="00D63F07"/>
    <w:rsid w:val="00D65C68"/>
    <w:rsid w:val="00D752AC"/>
    <w:rsid w:val="00D75F16"/>
    <w:rsid w:val="00D87635"/>
    <w:rsid w:val="00D90F7D"/>
    <w:rsid w:val="00D91808"/>
    <w:rsid w:val="00D921E9"/>
    <w:rsid w:val="00D93267"/>
    <w:rsid w:val="00D95099"/>
    <w:rsid w:val="00DA058F"/>
    <w:rsid w:val="00DA215D"/>
    <w:rsid w:val="00DA2B62"/>
    <w:rsid w:val="00DA7877"/>
    <w:rsid w:val="00DB2568"/>
    <w:rsid w:val="00DB4BE7"/>
    <w:rsid w:val="00DB650A"/>
    <w:rsid w:val="00DC15B5"/>
    <w:rsid w:val="00DC1956"/>
    <w:rsid w:val="00DC5EE4"/>
    <w:rsid w:val="00DD2B56"/>
    <w:rsid w:val="00DD4A5F"/>
    <w:rsid w:val="00DD69A5"/>
    <w:rsid w:val="00E010A9"/>
    <w:rsid w:val="00E0607F"/>
    <w:rsid w:val="00E10D78"/>
    <w:rsid w:val="00E11D72"/>
    <w:rsid w:val="00E23BE4"/>
    <w:rsid w:val="00E31FF8"/>
    <w:rsid w:val="00E3366C"/>
    <w:rsid w:val="00E344D1"/>
    <w:rsid w:val="00E46D87"/>
    <w:rsid w:val="00E522E5"/>
    <w:rsid w:val="00E550F6"/>
    <w:rsid w:val="00E670C7"/>
    <w:rsid w:val="00E725D5"/>
    <w:rsid w:val="00E74D0C"/>
    <w:rsid w:val="00E75726"/>
    <w:rsid w:val="00E86AA5"/>
    <w:rsid w:val="00E87C96"/>
    <w:rsid w:val="00E87E65"/>
    <w:rsid w:val="00EA1877"/>
    <w:rsid w:val="00EA23E7"/>
    <w:rsid w:val="00EA5AA5"/>
    <w:rsid w:val="00EB1F36"/>
    <w:rsid w:val="00EC0771"/>
    <w:rsid w:val="00EC35D2"/>
    <w:rsid w:val="00EC6CCA"/>
    <w:rsid w:val="00ED3CA4"/>
    <w:rsid w:val="00ED418E"/>
    <w:rsid w:val="00ED5646"/>
    <w:rsid w:val="00ED7A46"/>
    <w:rsid w:val="00EE0D5A"/>
    <w:rsid w:val="00EE107C"/>
    <w:rsid w:val="00EE35AB"/>
    <w:rsid w:val="00EE4FD2"/>
    <w:rsid w:val="00EF4639"/>
    <w:rsid w:val="00EF4821"/>
    <w:rsid w:val="00EF7626"/>
    <w:rsid w:val="00F00158"/>
    <w:rsid w:val="00F032A6"/>
    <w:rsid w:val="00F072CC"/>
    <w:rsid w:val="00F13711"/>
    <w:rsid w:val="00F14C4F"/>
    <w:rsid w:val="00F176FA"/>
    <w:rsid w:val="00F24F92"/>
    <w:rsid w:val="00F26EDD"/>
    <w:rsid w:val="00F47427"/>
    <w:rsid w:val="00F47FE2"/>
    <w:rsid w:val="00F50085"/>
    <w:rsid w:val="00F524C3"/>
    <w:rsid w:val="00F53CEF"/>
    <w:rsid w:val="00F56D26"/>
    <w:rsid w:val="00F57AC5"/>
    <w:rsid w:val="00F644A1"/>
    <w:rsid w:val="00F805BC"/>
    <w:rsid w:val="00F92F70"/>
    <w:rsid w:val="00F965DD"/>
    <w:rsid w:val="00FB0ABC"/>
    <w:rsid w:val="00FB40EA"/>
    <w:rsid w:val="00FB4E5E"/>
    <w:rsid w:val="00FC78C4"/>
    <w:rsid w:val="00FD116B"/>
    <w:rsid w:val="00FD5695"/>
    <w:rsid w:val="00FD6136"/>
    <w:rsid w:val="00FE1485"/>
    <w:rsid w:val="00FE4502"/>
    <w:rsid w:val="00FE562E"/>
    <w:rsid w:val="00FE790B"/>
    <w:rsid w:val="00FF4250"/>
    <w:rsid w:val="00FF448D"/>
    <w:rsid w:val="00FF710C"/>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1F31"/>
    <w:pPr>
      <w:overflowPunct w:val="0"/>
      <w:autoSpaceDE w:val="0"/>
      <w:autoSpaceDN w:val="0"/>
      <w:adjustRightInd w:val="0"/>
      <w:spacing w:after="0" w:line="240" w:lineRule="auto"/>
      <w:textAlignment w:val="baseline"/>
    </w:pPr>
    <w:rPr>
      <w:rFonts w:ascii="Arial" w:eastAsia="Times New Roman" w:hAnsi="Arial" w:cs="Times New Roman"/>
      <w:sz w:val="24"/>
      <w:szCs w:val="20"/>
      <w:lang w:val="en-US"/>
    </w:rPr>
  </w:style>
  <w:style w:type="paragraph" w:styleId="Heading1">
    <w:name w:val="heading 1"/>
    <w:basedOn w:val="Normal"/>
    <w:next w:val="Normal"/>
    <w:link w:val="Heading1Char"/>
    <w:uiPriority w:val="1"/>
    <w:qFormat/>
    <w:rsid w:val="001432F4"/>
    <w:pPr>
      <w:overflowPunct/>
      <w:spacing w:before="23"/>
      <w:ind w:left="108"/>
      <w:textAlignment w:val="auto"/>
      <w:outlineLvl w:val="0"/>
    </w:pPr>
    <w:rPr>
      <w:rFonts w:ascii="Trebuchet MS" w:eastAsiaTheme="minorHAnsi" w:hAnsi="Trebuchet MS" w:cs="Trebuchet MS"/>
      <w:b/>
      <w:bCs/>
      <w:sz w:val="28"/>
      <w:szCs w:val="28"/>
      <w:lang w:val="en-CA"/>
    </w:rPr>
  </w:style>
  <w:style w:type="paragraph" w:styleId="Heading2">
    <w:name w:val="heading 2"/>
    <w:basedOn w:val="Normal"/>
    <w:next w:val="Normal"/>
    <w:link w:val="Heading2Char"/>
    <w:uiPriority w:val="1"/>
    <w:qFormat/>
    <w:rsid w:val="001432F4"/>
    <w:pPr>
      <w:overflowPunct/>
      <w:ind w:left="1619"/>
      <w:textAlignment w:val="auto"/>
      <w:outlineLvl w:val="1"/>
    </w:pPr>
    <w:rPr>
      <w:rFonts w:ascii="Courier New" w:eastAsiaTheme="minorHAnsi" w:hAnsi="Courier New" w:cs="Courier New"/>
      <w:b/>
      <w:bCs/>
      <w:szCs w:val="24"/>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61F31"/>
    <w:pPr>
      <w:tabs>
        <w:tab w:val="center" w:pos="4320"/>
        <w:tab w:val="right" w:pos="8640"/>
      </w:tabs>
    </w:pPr>
  </w:style>
  <w:style w:type="character" w:customStyle="1" w:styleId="HeaderChar">
    <w:name w:val="Header Char"/>
    <w:basedOn w:val="DefaultParagraphFont"/>
    <w:link w:val="Header"/>
    <w:rsid w:val="00961F31"/>
    <w:rPr>
      <w:rFonts w:ascii="Arial" w:eastAsia="Times New Roman" w:hAnsi="Arial" w:cs="Times New Roman"/>
      <w:sz w:val="24"/>
      <w:szCs w:val="20"/>
      <w:lang w:val="en-US"/>
    </w:rPr>
  </w:style>
  <w:style w:type="paragraph" w:styleId="Footer">
    <w:name w:val="footer"/>
    <w:basedOn w:val="Normal"/>
    <w:link w:val="FooterChar"/>
    <w:rsid w:val="00961F31"/>
    <w:pPr>
      <w:tabs>
        <w:tab w:val="center" w:pos="4320"/>
        <w:tab w:val="right" w:pos="8640"/>
      </w:tabs>
    </w:pPr>
  </w:style>
  <w:style w:type="character" w:customStyle="1" w:styleId="FooterChar">
    <w:name w:val="Footer Char"/>
    <w:basedOn w:val="DefaultParagraphFont"/>
    <w:link w:val="Footer"/>
    <w:rsid w:val="00961F31"/>
    <w:rPr>
      <w:rFonts w:ascii="Arial" w:eastAsia="Times New Roman" w:hAnsi="Arial" w:cs="Times New Roman"/>
      <w:sz w:val="24"/>
      <w:szCs w:val="20"/>
      <w:lang w:val="en-US"/>
    </w:rPr>
  </w:style>
  <w:style w:type="paragraph" w:styleId="BalloonText">
    <w:name w:val="Balloon Text"/>
    <w:basedOn w:val="Normal"/>
    <w:link w:val="BalloonTextChar"/>
    <w:uiPriority w:val="99"/>
    <w:semiHidden/>
    <w:unhideWhenUsed/>
    <w:rsid w:val="00961F31"/>
    <w:rPr>
      <w:rFonts w:ascii="Tahoma" w:hAnsi="Tahoma" w:cs="Tahoma"/>
      <w:sz w:val="16"/>
      <w:szCs w:val="16"/>
    </w:rPr>
  </w:style>
  <w:style w:type="character" w:customStyle="1" w:styleId="BalloonTextChar">
    <w:name w:val="Balloon Text Char"/>
    <w:basedOn w:val="DefaultParagraphFont"/>
    <w:link w:val="BalloonText"/>
    <w:uiPriority w:val="99"/>
    <w:semiHidden/>
    <w:rsid w:val="00961F31"/>
    <w:rPr>
      <w:rFonts w:ascii="Tahoma" w:eastAsia="Times New Roman" w:hAnsi="Tahoma" w:cs="Tahoma"/>
      <w:sz w:val="16"/>
      <w:szCs w:val="16"/>
      <w:lang w:val="en-US"/>
    </w:rPr>
  </w:style>
  <w:style w:type="paragraph" w:styleId="ListParagraph">
    <w:name w:val="List Paragraph"/>
    <w:basedOn w:val="Normal"/>
    <w:uiPriority w:val="1"/>
    <w:qFormat/>
    <w:rsid w:val="00475DDF"/>
    <w:pPr>
      <w:ind w:left="720"/>
      <w:contextualSpacing/>
    </w:pPr>
  </w:style>
  <w:style w:type="character" w:customStyle="1" w:styleId="Heading1Char">
    <w:name w:val="Heading 1 Char"/>
    <w:basedOn w:val="DefaultParagraphFont"/>
    <w:link w:val="Heading1"/>
    <w:uiPriority w:val="1"/>
    <w:rsid w:val="001432F4"/>
    <w:rPr>
      <w:rFonts w:ascii="Trebuchet MS" w:hAnsi="Trebuchet MS" w:cs="Trebuchet MS"/>
      <w:b/>
      <w:bCs/>
      <w:sz w:val="28"/>
      <w:szCs w:val="28"/>
    </w:rPr>
  </w:style>
  <w:style w:type="character" w:customStyle="1" w:styleId="Heading2Char">
    <w:name w:val="Heading 2 Char"/>
    <w:basedOn w:val="DefaultParagraphFont"/>
    <w:link w:val="Heading2"/>
    <w:uiPriority w:val="1"/>
    <w:rsid w:val="001432F4"/>
    <w:rPr>
      <w:rFonts w:ascii="Courier New" w:hAnsi="Courier New" w:cs="Courier New"/>
      <w:b/>
      <w:bCs/>
      <w:sz w:val="24"/>
      <w:szCs w:val="24"/>
    </w:rPr>
  </w:style>
  <w:style w:type="paragraph" w:styleId="BodyText">
    <w:name w:val="Body Text"/>
    <w:basedOn w:val="Normal"/>
    <w:link w:val="BodyTextChar"/>
    <w:uiPriority w:val="1"/>
    <w:qFormat/>
    <w:rsid w:val="001432F4"/>
    <w:pPr>
      <w:overflowPunct/>
      <w:spacing w:before="21"/>
      <w:ind w:left="468"/>
      <w:textAlignment w:val="auto"/>
    </w:pPr>
    <w:rPr>
      <w:rFonts w:ascii="Trebuchet MS" w:eastAsiaTheme="minorHAnsi" w:hAnsi="Trebuchet MS" w:cs="Trebuchet MS"/>
      <w:szCs w:val="24"/>
      <w:lang w:val="en-CA"/>
    </w:rPr>
  </w:style>
  <w:style w:type="character" w:customStyle="1" w:styleId="BodyTextChar">
    <w:name w:val="Body Text Char"/>
    <w:basedOn w:val="DefaultParagraphFont"/>
    <w:link w:val="BodyText"/>
    <w:uiPriority w:val="1"/>
    <w:rsid w:val="001432F4"/>
    <w:rPr>
      <w:rFonts w:ascii="Trebuchet MS" w:hAnsi="Trebuchet MS" w:cs="Trebuchet MS"/>
      <w:sz w:val="24"/>
      <w:szCs w:val="24"/>
    </w:rPr>
  </w:style>
  <w:style w:type="paragraph" w:customStyle="1" w:styleId="TableParagraph">
    <w:name w:val="Table Paragraph"/>
    <w:basedOn w:val="Normal"/>
    <w:uiPriority w:val="1"/>
    <w:qFormat/>
    <w:rsid w:val="001432F4"/>
    <w:pPr>
      <w:overflowPunct/>
      <w:textAlignment w:val="auto"/>
    </w:pPr>
    <w:rPr>
      <w:rFonts w:ascii="Times New Roman" w:eastAsiaTheme="minorHAnsi" w:hAnsi="Times New Roman"/>
      <w:szCs w:val="24"/>
      <w:lang w:val="en-CA"/>
    </w:rPr>
  </w:style>
  <w:style w:type="table" w:styleId="TableGrid">
    <w:name w:val="Table Grid"/>
    <w:basedOn w:val="TableNormal"/>
    <w:uiPriority w:val="59"/>
    <w:rsid w:val="005E38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eader" Target="header1.xml"/><Relationship Id="rId8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A2FD0F-91B3-4C9A-BCD5-70C63A024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56</Pages>
  <Words>6774</Words>
  <Characters>38614</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45298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e20720</dc:creator>
  <cp:lastModifiedBy>e20720</cp:lastModifiedBy>
  <cp:revision>44</cp:revision>
  <cp:lastPrinted>2014-12-10T16:50:00Z</cp:lastPrinted>
  <dcterms:created xsi:type="dcterms:W3CDTF">2014-10-27T13:48:00Z</dcterms:created>
  <dcterms:modified xsi:type="dcterms:W3CDTF">2015-01-16T17:40:00Z</dcterms:modified>
</cp:coreProperties>
</file>